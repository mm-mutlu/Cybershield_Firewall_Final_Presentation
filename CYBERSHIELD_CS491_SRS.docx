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F804DD4" w14:textId="77777777" w:rsidR="00D344D7" w:rsidRPr="00263B99" w:rsidRDefault="00D344D7" w:rsidP="00FF0663">
      <w:pPr>
        <w:jc w:val="center"/>
        <w:rPr>
          <w:noProof/>
          <w:lang w:val="en-US"/>
        </w:rPr>
      </w:pPr>
      <w:r w:rsidRPr="00263B99">
        <w:rPr>
          <w:rFonts w:eastAsia="Symbol" w:cs="Symbol"/>
          <w:b/>
          <w:noProof/>
          <w:sz w:val="28"/>
          <w:szCs w:val="28"/>
          <w:lang w:val="en-US"/>
        </w:rPr>
        <w:t>SENIOR PROJECT</w:t>
      </w:r>
    </w:p>
    <w:p w14:paraId="1836747E" w14:textId="49FDCE96" w:rsidR="00D344D7" w:rsidRPr="00263B99" w:rsidRDefault="00D344D7" w:rsidP="00FF0663">
      <w:pPr>
        <w:rPr>
          <w:rFonts w:eastAsia="Symbol" w:cs="Symbol"/>
          <w:b/>
          <w:noProof/>
          <w:sz w:val="28"/>
          <w:szCs w:val="28"/>
          <w:lang w:val="en-US" w:eastAsia="tr-TR"/>
        </w:rPr>
      </w:pPr>
    </w:p>
    <w:p w14:paraId="7C1FBB45" w14:textId="77777777" w:rsidR="00D344D7" w:rsidRPr="00263B99" w:rsidRDefault="00D344D7" w:rsidP="00FF0663">
      <w:pPr>
        <w:rPr>
          <w:rFonts w:eastAsia="Symbol" w:cs="Symbol"/>
          <w:noProof/>
          <w:lang w:val="en-US"/>
        </w:rPr>
      </w:pPr>
    </w:p>
    <w:p w14:paraId="68603A6E" w14:textId="77777777" w:rsidR="00FF0663" w:rsidRPr="00263B99" w:rsidRDefault="00FF0663" w:rsidP="00FF0663">
      <w:pPr>
        <w:rPr>
          <w:rFonts w:eastAsia="Symbol" w:cs="Symbol"/>
          <w:noProof/>
          <w:lang w:val="en-US"/>
        </w:rPr>
      </w:pPr>
    </w:p>
    <w:p w14:paraId="4EAE6B3F" w14:textId="77777777" w:rsidR="00FF0663" w:rsidRPr="00263B99" w:rsidRDefault="00FF0663" w:rsidP="00FF0663">
      <w:pPr>
        <w:rPr>
          <w:rFonts w:eastAsia="Symbol" w:cs="Symbol"/>
          <w:noProof/>
          <w:lang w:val="en-US"/>
        </w:rPr>
      </w:pPr>
    </w:p>
    <w:p w14:paraId="14552F33" w14:textId="77777777" w:rsidR="00FF0663" w:rsidRPr="00263B99" w:rsidRDefault="00FF0663" w:rsidP="00FF0663">
      <w:pPr>
        <w:rPr>
          <w:rFonts w:eastAsia="Symbol" w:cs="Symbol"/>
          <w:noProof/>
          <w:lang w:val="en-US"/>
        </w:rPr>
      </w:pPr>
    </w:p>
    <w:p w14:paraId="23006CCE" w14:textId="77777777" w:rsidR="00D344D7" w:rsidRPr="00263B99" w:rsidRDefault="00D344D7" w:rsidP="00FF0663">
      <w:pPr>
        <w:rPr>
          <w:rFonts w:eastAsia="Symbol" w:cs="Symbol"/>
          <w:noProof/>
          <w:lang w:val="en-US"/>
        </w:rPr>
      </w:pPr>
    </w:p>
    <w:p w14:paraId="625AD3EE" w14:textId="77777777" w:rsidR="00D344D7" w:rsidRPr="00263B99" w:rsidRDefault="00D344D7" w:rsidP="00FF0663">
      <w:pPr>
        <w:rPr>
          <w:rFonts w:eastAsia="Symbol" w:cs="Symbol"/>
          <w:noProof/>
          <w:lang w:val="en-US"/>
        </w:rPr>
      </w:pPr>
    </w:p>
    <w:p w14:paraId="65C29F7C" w14:textId="45FD1C6D" w:rsidR="00D344D7" w:rsidRPr="00263B99" w:rsidRDefault="0003654D" w:rsidP="00FF0663">
      <w:pPr>
        <w:jc w:val="center"/>
        <w:rPr>
          <w:rFonts w:eastAsia="Symbol" w:cs="Symbol"/>
          <w:b/>
          <w:noProof/>
          <w:sz w:val="32"/>
          <w:szCs w:val="32"/>
          <w:lang w:val="en-US"/>
        </w:rPr>
      </w:pPr>
      <w:r w:rsidRPr="0003654D">
        <w:rPr>
          <w:rFonts w:eastAsia="Symbol" w:cs="Symbol"/>
          <w:b/>
          <w:noProof/>
          <w:sz w:val="32"/>
          <w:szCs w:val="32"/>
          <w:lang w:val="en-US"/>
        </w:rPr>
        <w:t>CyberShield</w:t>
      </w:r>
    </w:p>
    <w:p w14:paraId="766D425E" w14:textId="77777777" w:rsidR="00D344D7" w:rsidRPr="00263B99" w:rsidRDefault="00D344D7" w:rsidP="00FF0663">
      <w:pPr>
        <w:jc w:val="center"/>
        <w:rPr>
          <w:rFonts w:eastAsia="Symbol" w:cs="Symbol"/>
          <w:noProof/>
          <w:lang w:val="en-US"/>
        </w:rPr>
      </w:pPr>
    </w:p>
    <w:p w14:paraId="589806AF" w14:textId="61AF85F2" w:rsidR="00D344D7" w:rsidRPr="00263B99" w:rsidRDefault="00D344D7" w:rsidP="00FF0663">
      <w:pPr>
        <w:jc w:val="center"/>
        <w:rPr>
          <w:rFonts w:eastAsia="Symbol" w:cs="Symbol"/>
          <w:noProof/>
          <w:lang w:val="en-US"/>
        </w:rPr>
      </w:pPr>
    </w:p>
    <w:p w14:paraId="5B454F33" w14:textId="77777777" w:rsidR="00FF0663" w:rsidRPr="00263B99" w:rsidRDefault="00FF0663" w:rsidP="00FF0663">
      <w:pPr>
        <w:jc w:val="center"/>
        <w:rPr>
          <w:rFonts w:eastAsia="Symbol" w:cs="Symbol"/>
          <w:noProof/>
          <w:lang w:val="en-US"/>
        </w:rPr>
      </w:pPr>
    </w:p>
    <w:p w14:paraId="0CFC3963" w14:textId="77777777" w:rsidR="00FF0663" w:rsidRPr="00263B99" w:rsidRDefault="00FF0663" w:rsidP="00FF0663">
      <w:pPr>
        <w:jc w:val="center"/>
        <w:rPr>
          <w:rFonts w:eastAsia="Symbol" w:cs="Symbol"/>
          <w:noProof/>
          <w:lang w:val="en-US"/>
        </w:rPr>
      </w:pPr>
    </w:p>
    <w:p w14:paraId="433246FC" w14:textId="77777777" w:rsidR="00FF0663" w:rsidRPr="00263B99" w:rsidRDefault="00FF0663" w:rsidP="00FF0663">
      <w:pPr>
        <w:jc w:val="center"/>
        <w:rPr>
          <w:rFonts w:eastAsia="Symbol" w:cs="Symbol"/>
          <w:noProof/>
          <w:lang w:val="en-US"/>
        </w:rPr>
      </w:pPr>
    </w:p>
    <w:p w14:paraId="7AD9F7FA" w14:textId="77777777" w:rsidR="00D344D7" w:rsidRPr="00263B99" w:rsidRDefault="00D344D7" w:rsidP="00FF0663">
      <w:pPr>
        <w:jc w:val="center"/>
        <w:rPr>
          <w:rFonts w:eastAsia="Symbol" w:cs="Symbol"/>
          <w:noProof/>
          <w:lang w:val="en-US"/>
        </w:rPr>
      </w:pPr>
    </w:p>
    <w:p w14:paraId="170B2823" w14:textId="77777777" w:rsidR="00A92A25" w:rsidRPr="00263B99" w:rsidRDefault="00D344D7" w:rsidP="00A92A25">
      <w:pPr>
        <w:jc w:val="center"/>
        <w:rPr>
          <w:noProof/>
          <w:lang w:val="en-US"/>
        </w:rPr>
      </w:pPr>
      <w:r w:rsidRPr="00263B99">
        <w:rPr>
          <w:rFonts w:eastAsia="Symbol" w:cs="Symbol"/>
          <w:noProof/>
          <w:lang w:val="en-US"/>
        </w:rPr>
        <w:t>Submitted by:</w:t>
      </w:r>
    </w:p>
    <w:p w14:paraId="45BB87E3" w14:textId="4E47884B" w:rsidR="00D344D7" w:rsidRPr="006C1F6E" w:rsidRDefault="0003654D" w:rsidP="00FF0663">
      <w:pPr>
        <w:jc w:val="center"/>
        <w:rPr>
          <w:rFonts w:eastAsia="Symbol" w:cs="Symbol"/>
          <w:iCs/>
          <w:noProof/>
          <w:sz w:val="28"/>
          <w:szCs w:val="28"/>
          <w:lang w:val="en-US"/>
        </w:rPr>
      </w:pPr>
      <w:r>
        <w:rPr>
          <w:rFonts w:eastAsia="Symbol" w:cs="Symbol"/>
          <w:i/>
          <w:noProof/>
          <w:sz w:val="28"/>
          <w:szCs w:val="28"/>
          <w:lang w:val="en-US"/>
        </w:rPr>
        <w:t>Ahmet Mete YILDIRIM</w:t>
      </w:r>
    </w:p>
    <w:p w14:paraId="4658F4D8" w14:textId="199BCEE4" w:rsidR="00D344D7" w:rsidRPr="006C1F6E" w:rsidRDefault="0003654D" w:rsidP="00FF0663">
      <w:pPr>
        <w:jc w:val="center"/>
        <w:rPr>
          <w:rFonts w:eastAsia="Symbol" w:cs="Symbol"/>
          <w:iCs/>
          <w:noProof/>
          <w:sz w:val="28"/>
          <w:szCs w:val="28"/>
          <w:lang w:val="en-US"/>
        </w:rPr>
      </w:pPr>
      <w:r>
        <w:rPr>
          <w:rFonts w:eastAsia="Symbol" w:cs="Symbol"/>
          <w:i/>
          <w:noProof/>
          <w:sz w:val="28"/>
          <w:szCs w:val="28"/>
          <w:lang w:val="en-US"/>
        </w:rPr>
        <w:t>Mustafa Mert MUTLU</w:t>
      </w:r>
    </w:p>
    <w:p w14:paraId="5DB5D317" w14:textId="19AFB7C0" w:rsidR="00A92A25" w:rsidRDefault="0003654D" w:rsidP="00FF0663">
      <w:pPr>
        <w:jc w:val="center"/>
        <w:rPr>
          <w:rFonts w:eastAsia="Symbol" w:cs="Symbol"/>
          <w:i/>
          <w:noProof/>
          <w:sz w:val="28"/>
          <w:szCs w:val="28"/>
          <w:lang w:val="en-US"/>
        </w:rPr>
      </w:pPr>
      <w:r>
        <w:rPr>
          <w:rFonts w:eastAsia="Symbol" w:cs="Symbol"/>
          <w:i/>
          <w:noProof/>
          <w:sz w:val="28"/>
          <w:szCs w:val="28"/>
          <w:lang w:val="en-US"/>
        </w:rPr>
        <w:t>Arda SEVİNÇ</w:t>
      </w:r>
    </w:p>
    <w:p w14:paraId="23700448" w14:textId="6B8CB15A" w:rsidR="00A92A25" w:rsidRPr="003F6864" w:rsidRDefault="0003654D" w:rsidP="003F6864">
      <w:pPr>
        <w:jc w:val="center"/>
        <w:rPr>
          <w:iCs/>
          <w:noProof/>
          <w:lang w:val="en-US"/>
        </w:rPr>
      </w:pPr>
      <w:r>
        <w:rPr>
          <w:rFonts w:eastAsia="Symbol" w:cs="Symbol"/>
          <w:i/>
          <w:noProof/>
          <w:sz w:val="28"/>
          <w:szCs w:val="28"/>
          <w:lang w:val="en-US"/>
        </w:rPr>
        <w:t>Augustus Chibudom OKAFOR</w:t>
      </w:r>
    </w:p>
    <w:p w14:paraId="1B60F95A" w14:textId="56EFF609" w:rsidR="00FF0663" w:rsidRPr="00263B99" w:rsidRDefault="00FF0663" w:rsidP="00FF0663">
      <w:pPr>
        <w:jc w:val="center"/>
        <w:rPr>
          <w:rFonts w:eastAsia="Symbol" w:cs="Symbol"/>
          <w:i/>
          <w:noProof/>
          <w:sz w:val="28"/>
          <w:szCs w:val="28"/>
          <w:lang w:val="en-US"/>
        </w:rPr>
      </w:pPr>
    </w:p>
    <w:p w14:paraId="724AB833" w14:textId="77777777" w:rsidR="00FF0663" w:rsidRPr="00263B99" w:rsidRDefault="00FF0663" w:rsidP="00FF0663">
      <w:pPr>
        <w:jc w:val="center"/>
        <w:rPr>
          <w:rFonts w:eastAsia="Symbol" w:cs="Symbol"/>
          <w:i/>
          <w:noProof/>
          <w:sz w:val="28"/>
          <w:szCs w:val="28"/>
          <w:lang w:val="en-US"/>
        </w:rPr>
      </w:pPr>
    </w:p>
    <w:p w14:paraId="378979CF" w14:textId="77777777" w:rsidR="00FF0663" w:rsidRPr="00263B99" w:rsidRDefault="00FF0663" w:rsidP="00FF0663">
      <w:pPr>
        <w:jc w:val="center"/>
        <w:rPr>
          <w:rFonts w:eastAsia="Symbol" w:cs="Symbol"/>
          <w:i/>
          <w:noProof/>
          <w:sz w:val="28"/>
          <w:szCs w:val="28"/>
          <w:lang w:val="en-US"/>
        </w:rPr>
      </w:pPr>
    </w:p>
    <w:p w14:paraId="3012C8A7" w14:textId="23988EF4" w:rsidR="00D344D7" w:rsidRPr="00263B99" w:rsidRDefault="00D344D7" w:rsidP="00FF0663">
      <w:pPr>
        <w:jc w:val="center"/>
        <w:rPr>
          <w:rFonts w:eastAsia="Symbol" w:cs="Symbol"/>
          <w:i/>
          <w:noProof/>
          <w:sz w:val="28"/>
          <w:szCs w:val="28"/>
          <w:lang w:val="en-US"/>
        </w:rPr>
      </w:pPr>
    </w:p>
    <w:p w14:paraId="5BA868F6" w14:textId="77777777" w:rsidR="00D344D7" w:rsidRPr="00263B99" w:rsidRDefault="00D344D7" w:rsidP="00FF0663">
      <w:pPr>
        <w:jc w:val="center"/>
        <w:rPr>
          <w:rFonts w:eastAsia="Symbol" w:cs="Symbol"/>
          <w:noProof/>
          <w:lang w:val="en-US"/>
        </w:rPr>
      </w:pPr>
    </w:p>
    <w:p w14:paraId="66CF8B58" w14:textId="77777777" w:rsidR="00D344D7" w:rsidRPr="00263B99" w:rsidRDefault="00D344D7" w:rsidP="00FF0663">
      <w:pPr>
        <w:jc w:val="center"/>
        <w:rPr>
          <w:rFonts w:eastAsia="Symbol" w:cs="Symbol"/>
          <w:noProof/>
          <w:lang w:val="en-US"/>
        </w:rPr>
      </w:pPr>
    </w:p>
    <w:p w14:paraId="432190FA" w14:textId="0BD7E7EB" w:rsidR="00793F64" w:rsidRPr="00263B99" w:rsidRDefault="00D344D7" w:rsidP="00FF0663">
      <w:pPr>
        <w:jc w:val="center"/>
        <w:rPr>
          <w:rFonts w:eastAsia="Symbol" w:cs="Symbol"/>
          <w:noProof/>
          <w:lang w:val="en-US"/>
        </w:rPr>
      </w:pPr>
      <w:r w:rsidRPr="00263B99">
        <w:rPr>
          <w:rFonts w:eastAsia="Symbol" w:cs="Symbol"/>
          <w:noProof/>
          <w:lang w:val="en-US"/>
        </w:rPr>
        <w:t xml:space="preserve">Project Supervisor: </w:t>
      </w:r>
      <w:r w:rsidR="0003654D">
        <w:rPr>
          <w:rFonts w:eastAsia="Symbol" w:cs="Symbol"/>
          <w:noProof/>
          <w:lang w:val="en-US"/>
        </w:rPr>
        <w:t xml:space="preserve">Asst. Prof. Dr. </w:t>
      </w:r>
      <w:r w:rsidR="0003654D" w:rsidRPr="0003654D">
        <w:rPr>
          <w:rFonts w:eastAsia="Symbol" w:cs="Symbol"/>
          <w:noProof/>
          <w:lang w:val="en-US"/>
        </w:rPr>
        <w:t>Zahra GOLRIZKHATAMI</w:t>
      </w:r>
    </w:p>
    <w:p w14:paraId="79C390C5" w14:textId="77777777" w:rsidR="00C0169E" w:rsidRPr="00263B99" w:rsidRDefault="00C0169E" w:rsidP="00FF0663">
      <w:pPr>
        <w:rPr>
          <w:noProof/>
          <w:lang w:val="en-US"/>
        </w:rPr>
      </w:pPr>
    </w:p>
    <w:p w14:paraId="5E95E07B" w14:textId="77777777" w:rsidR="00D344D7" w:rsidRPr="00263B99" w:rsidRDefault="00D344D7" w:rsidP="00FF0663">
      <w:pPr>
        <w:ind w:left="1440"/>
        <w:rPr>
          <w:rFonts w:eastAsia="Symbol" w:cs="Symbol"/>
          <w:noProof/>
          <w:lang w:val="en-US"/>
        </w:rPr>
      </w:pPr>
    </w:p>
    <w:p w14:paraId="36D1C5E5" w14:textId="77777777" w:rsidR="00D344D7" w:rsidRPr="00263B99" w:rsidRDefault="00D344D7" w:rsidP="00FF0663">
      <w:pPr>
        <w:jc w:val="both"/>
        <w:rPr>
          <w:rFonts w:eastAsia="Symbol" w:cs="Symbol"/>
          <w:noProof/>
          <w:lang w:val="en-US"/>
        </w:rPr>
      </w:pPr>
    </w:p>
    <w:p w14:paraId="28A1BBA8" w14:textId="77777777" w:rsidR="00D344D7" w:rsidRPr="00263B99" w:rsidRDefault="00D344D7" w:rsidP="00FF0663">
      <w:pPr>
        <w:jc w:val="both"/>
        <w:rPr>
          <w:rFonts w:eastAsia="Symbol" w:cs="Symbol"/>
          <w:noProof/>
          <w:lang w:val="en-US"/>
        </w:rPr>
      </w:pPr>
    </w:p>
    <w:p w14:paraId="5FA8F139" w14:textId="77777777" w:rsidR="00D344D7" w:rsidRPr="00263B99" w:rsidRDefault="00D344D7" w:rsidP="00FF0663">
      <w:pPr>
        <w:jc w:val="both"/>
        <w:rPr>
          <w:rFonts w:eastAsia="Symbol" w:cs="Symbol"/>
          <w:noProof/>
          <w:lang w:val="en-US"/>
        </w:rPr>
      </w:pPr>
    </w:p>
    <w:p w14:paraId="6F3B05B3" w14:textId="77777777" w:rsidR="00FF0663" w:rsidRPr="00263B99" w:rsidRDefault="00FF0663" w:rsidP="00FF0663">
      <w:pPr>
        <w:jc w:val="both"/>
        <w:rPr>
          <w:rFonts w:eastAsia="Symbol" w:cs="Symbol"/>
          <w:noProof/>
          <w:lang w:val="en-US"/>
        </w:rPr>
      </w:pPr>
    </w:p>
    <w:p w14:paraId="465696BE" w14:textId="6771494C" w:rsidR="00FF0663" w:rsidRPr="00263B99" w:rsidRDefault="00FF0663" w:rsidP="00FF0663">
      <w:pPr>
        <w:jc w:val="both"/>
        <w:rPr>
          <w:rFonts w:eastAsia="Symbol" w:cs="Symbol"/>
          <w:noProof/>
          <w:lang w:val="en-US"/>
        </w:rPr>
      </w:pPr>
    </w:p>
    <w:p w14:paraId="02E1D477" w14:textId="77777777" w:rsidR="00FF0663" w:rsidRPr="00263B99" w:rsidRDefault="00FF0663" w:rsidP="00FF0663">
      <w:pPr>
        <w:jc w:val="both"/>
        <w:rPr>
          <w:rFonts w:eastAsia="Symbol" w:cs="Symbol"/>
          <w:noProof/>
          <w:lang w:val="en-US"/>
        </w:rPr>
      </w:pPr>
    </w:p>
    <w:p w14:paraId="2CA079C0" w14:textId="77777777" w:rsidR="00D344D7" w:rsidRPr="00263B99" w:rsidRDefault="00D344D7" w:rsidP="00FF0663">
      <w:pPr>
        <w:jc w:val="both"/>
        <w:rPr>
          <w:rFonts w:eastAsia="Symbol" w:cs="Symbol"/>
          <w:noProof/>
          <w:lang w:val="en-US"/>
        </w:rPr>
      </w:pPr>
    </w:p>
    <w:p w14:paraId="236B8E26" w14:textId="77777777" w:rsidR="00A92A25" w:rsidRPr="00263B99" w:rsidRDefault="00A92A25" w:rsidP="00FF0663">
      <w:pPr>
        <w:jc w:val="both"/>
        <w:rPr>
          <w:rFonts w:eastAsia="Symbol" w:cs="Symbol"/>
          <w:noProof/>
          <w:lang w:val="en-US"/>
        </w:rPr>
      </w:pPr>
    </w:p>
    <w:p w14:paraId="703918A6" w14:textId="77777777" w:rsidR="00A92A25" w:rsidRPr="00263B99" w:rsidRDefault="00A92A25" w:rsidP="00FF0663">
      <w:pPr>
        <w:jc w:val="both"/>
        <w:rPr>
          <w:rFonts w:eastAsia="Symbol" w:cs="Symbol"/>
          <w:noProof/>
          <w:lang w:val="en-US"/>
        </w:rPr>
      </w:pPr>
    </w:p>
    <w:p w14:paraId="59739822" w14:textId="5F54F5C5" w:rsidR="00D344D7" w:rsidRPr="00263B99" w:rsidRDefault="00D344D7" w:rsidP="00FF0663">
      <w:pPr>
        <w:jc w:val="both"/>
        <w:rPr>
          <w:rFonts w:eastAsia="Symbol" w:cs="Symbol"/>
          <w:noProof/>
          <w:lang w:val="en-US"/>
        </w:rPr>
      </w:pPr>
    </w:p>
    <w:p w14:paraId="42A025B2" w14:textId="77777777" w:rsidR="00D344D7" w:rsidRDefault="00D344D7" w:rsidP="00FF0663">
      <w:pPr>
        <w:jc w:val="both"/>
        <w:rPr>
          <w:rFonts w:eastAsia="Symbol" w:cs="Symbol"/>
          <w:noProof/>
          <w:lang w:val="en-US"/>
        </w:rPr>
      </w:pPr>
    </w:p>
    <w:p w14:paraId="7813FE7E" w14:textId="77777777" w:rsidR="00E15DA7" w:rsidRPr="00263B99" w:rsidRDefault="00E15DA7" w:rsidP="00FF0663">
      <w:pPr>
        <w:jc w:val="both"/>
        <w:rPr>
          <w:rFonts w:eastAsia="Symbol" w:cs="Symbol"/>
          <w:noProof/>
          <w:lang w:val="en-US"/>
        </w:rPr>
      </w:pPr>
    </w:p>
    <w:p w14:paraId="14D2F33C" w14:textId="77777777" w:rsidR="00D344D7" w:rsidRPr="00263B99" w:rsidRDefault="00D344D7" w:rsidP="00FF0663">
      <w:pPr>
        <w:jc w:val="both"/>
        <w:rPr>
          <w:rFonts w:eastAsia="Symbol" w:cs="Symbol"/>
          <w:noProof/>
          <w:lang w:val="en-US"/>
        </w:rPr>
      </w:pPr>
    </w:p>
    <w:p w14:paraId="7BCA08E7" w14:textId="77777777" w:rsidR="00D344D7" w:rsidRPr="00263B99" w:rsidRDefault="00D344D7" w:rsidP="00FF0663">
      <w:pPr>
        <w:jc w:val="center"/>
        <w:rPr>
          <w:noProof/>
          <w:lang w:val="en-US"/>
        </w:rPr>
      </w:pPr>
      <w:r w:rsidRPr="00263B99">
        <w:rPr>
          <w:rFonts w:eastAsia="Symbol" w:cs="Symbol"/>
          <w:noProof/>
          <w:lang w:val="en-US"/>
        </w:rPr>
        <w:t xml:space="preserve">Faculty of </w:t>
      </w:r>
      <w:r w:rsidR="00C0169E" w:rsidRPr="00263B99">
        <w:rPr>
          <w:rFonts w:eastAsia="Symbol" w:cs="Symbol"/>
          <w:noProof/>
          <w:lang w:val="en-US"/>
        </w:rPr>
        <w:t>Engineering</w:t>
      </w:r>
    </w:p>
    <w:p w14:paraId="10C48A65" w14:textId="77777777" w:rsidR="00D344D7" w:rsidRPr="00263B99" w:rsidRDefault="00C0169E" w:rsidP="00FF0663">
      <w:pPr>
        <w:jc w:val="center"/>
        <w:rPr>
          <w:noProof/>
          <w:lang w:val="en-US"/>
        </w:rPr>
      </w:pPr>
      <w:r w:rsidRPr="00263B99">
        <w:rPr>
          <w:rFonts w:eastAsia="Symbol" w:cs="Symbol"/>
          <w:noProof/>
          <w:lang w:val="en-US"/>
        </w:rPr>
        <w:t>Antalya Bilim University</w:t>
      </w:r>
    </w:p>
    <w:p w14:paraId="19437066" w14:textId="6983E24B" w:rsidR="00232AB3" w:rsidRPr="00263B99" w:rsidRDefault="0003654D" w:rsidP="00951E22">
      <w:pPr>
        <w:jc w:val="center"/>
        <w:rPr>
          <w:rFonts w:eastAsia="Symbol" w:cs="Symbol"/>
          <w:noProof/>
          <w:lang w:val="en-US"/>
        </w:rPr>
      </w:pPr>
      <w:r>
        <w:rPr>
          <w:rFonts w:eastAsia="Symbol" w:cs="Symbol"/>
          <w:noProof/>
          <w:lang w:val="en-US"/>
        </w:rPr>
        <w:t>Fall</w:t>
      </w:r>
      <w:r w:rsidR="00D344D7" w:rsidRPr="00263B99">
        <w:rPr>
          <w:rFonts w:eastAsia="Symbol" w:cs="Symbol"/>
          <w:noProof/>
          <w:lang w:val="en-US"/>
        </w:rPr>
        <w:t xml:space="preserve"> </w:t>
      </w:r>
      <w:r w:rsidR="00C0169E" w:rsidRPr="00263B99">
        <w:rPr>
          <w:rFonts w:eastAsia="Symbol" w:cs="Symbol"/>
          <w:noProof/>
          <w:lang w:val="en-US"/>
        </w:rPr>
        <w:t>20</w:t>
      </w:r>
      <w:r w:rsidR="006C1F6E">
        <w:rPr>
          <w:rFonts w:eastAsia="Symbol" w:cs="Symbol"/>
          <w:noProof/>
          <w:lang w:val="en-US"/>
        </w:rPr>
        <w:t>24</w:t>
      </w:r>
    </w:p>
    <w:p w14:paraId="1561D513" w14:textId="73C3A610" w:rsidR="00405BF0" w:rsidRDefault="00405BF0" w:rsidP="00951E22">
      <w:pPr>
        <w:jc w:val="both"/>
        <w:rPr>
          <w:rFonts w:eastAsia="Symbol" w:cs="Symbol"/>
          <w:noProof/>
          <w:lang w:val="en-US"/>
        </w:rPr>
      </w:pPr>
    </w:p>
    <w:p w14:paraId="33C6A867" w14:textId="53AADEEB" w:rsidR="00405BF0" w:rsidRDefault="00405BF0">
      <w:pPr>
        <w:rPr>
          <w:rFonts w:eastAsia="Symbol" w:cs="Symbol"/>
          <w:noProof/>
          <w:lang w:val="en-US"/>
        </w:rPr>
      </w:pPr>
      <w:r>
        <w:rPr>
          <w:rFonts w:eastAsia="Symbol" w:cs="Symbol"/>
          <w:noProof/>
          <w:lang w:val="en-US"/>
        </w:rPr>
        <w:br w:type="page"/>
      </w:r>
    </w:p>
    <w:p w14:paraId="3E6D85F9" w14:textId="77777777" w:rsidR="007175A0" w:rsidRDefault="007175A0">
      <w:pPr>
        <w:rPr>
          <w:rFonts w:eastAsia="Symbol" w:cs="Symbol"/>
          <w:b/>
          <w:noProof/>
          <w:lang w:val="en-US"/>
        </w:rPr>
      </w:pPr>
    </w:p>
    <w:p w14:paraId="32248804" w14:textId="77777777" w:rsidR="007175A0" w:rsidRDefault="007175A0">
      <w:pPr>
        <w:rPr>
          <w:rFonts w:eastAsia="Symbol" w:cs="Symbol"/>
          <w:b/>
          <w:noProof/>
          <w:lang w:val="en-US"/>
        </w:rPr>
      </w:pPr>
    </w:p>
    <w:p w14:paraId="63542D41" w14:textId="09F5FAEE" w:rsidR="00B941D2" w:rsidRDefault="00405BF0">
      <w:pPr>
        <w:rPr>
          <w:rFonts w:eastAsia="Symbol" w:cs="Symbol"/>
          <w:noProof/>
          <w:lang w:val="en-US"/>
        </w:rPr>
      </w:pPr>
      <w:r w:rsidRPr="00405BF0">
        <w:rPr>
          <w:rFonts w:eastAsia="Symbol" w:cs="Symbol"/>
          <w:b/>
          <w:noProof/>
          <w:lang w:val="en-US"/>
        </w:rPr>
        <w:t>FOREWORD</w:t>
      </w:r>
      <w:r w:rsidRPr="00405BF0">
        <w:rPr>
          <w:rFonts w:eastAsia="Symbol" w:cs="Symbol"/>
          <w:noProof/>
          <w:lang w:val="en-US"/>
        </w:rPr>
        <w:t xml:space="preserve"> </w:t>
      </w:r>
    </w:p>
    <w:p w14:paraId="2BE00E96" w14:textId="77777777" w:rsidR="00B941D2" w:rsidRDefault="00B941D2">
      <w:pPr>
        <w:rPr>
          <w:rFonts w:eastAsia="Symbol" w:cs="Symbol"/>
          <w:noProof/>
          <w:lang w:val="en-US"/>
        </w:rPr>
      </w:pPr>
    </w:p>
    <w:p w14:paraId="52CCFFE4" w14:textId="77777777" w:rsidR="00054548" w:rsidRDefault="00054548" w:rsidP="00054548">
      <w:pPr>
        <w:pStyle w:val="NormalWeb"/>
      </w:pPr>
      <w:r>
        <w:t xml:space="preserve">Cybersecurity is an important issue today because many of our activities are done online. As we use more digital systems and services, the risk of cyber attacks has increased. These attacks can steal information, damage systems, and cause financial harm. To help understand these risks and how to protect against them, our team created </w:t>
      </w:r>
      <w:r>
        <w:rPr>
          <w:rStyle w:val="Gl"/>
        </w:rPr>
        <w:t>CyberShield</w:t>
      </w:r>
      <w:r>
        <w:t>. This project focuses on the most common types of cyber attacks, such as DDoS attacks, phishing, and malware.</w:t>
      </w:r>
    </w:p>
    <w:p w14:paraId="1D81AA97" w14:textId="77777777" w:rsidR="00054548" w:rsidRDefault="00054548" w:rsidP="00054548">
      <w:pPr>
        <w:pStyle w:val="NormalWeb"/>
      </w:pPr>
      <w:r>
        <w:t>In this report, we explain how these attacks happen and provide suggestions on how to protect against them. Our goal is to give useful information that can help organizations, businesses, and individuals improve their online security. We hope that this report helps people understand the dangers of cyber attacks and how to prevent them.</w:t>
      </w:r>
    </w:p>
    <w:p w14:paraId="50937584" w14:textId="2A0AB6B6" w:rsidR="002A76D8" w:rsidRDefault="002A76D8" w:rsidP="00B941D2">
      <w:pPr>
        <w:rPr>
          <w:rFonts w:eastAsia="Symbol" w:cs="Symbol"/>
          <w:noProof/>
          <w:lang w:val="en-US"/>
        </w:rPr>
      </w:pPr>
    </w:p>
    <w:p w14:paraId="78103869" w14:textId="04BB4E8B" w:rsidR="002A76D8" w:rsidRDefault="002A76D8" w:rsidP="00B941D2">
      <w:pPr>
        <w:rPr>
          <w:rFonts w:eastAsia="Symbol" w:cs="Symbol"/>
          <w:noProof/>
          <w:lang w:val="en-US"/>
        </w:rPr>
      </w:pPr>
    </w:p>
    <w:p w14:paraId="22028BFA" w14:textId="6929B4BF" w:rsidR="002A76D8" w:rsidRDefault="002A76D8" w:rsidP="00B941D2">
      <w:pPr>
        <w:rPr>
          <w:rFonts w:eastAsia="Symbol" w:cs="Symbol"/>
          <w:noProof/>
          <w:lang w:val="en-US"/>
        </w:rPr>
      </w:pPr>
    </w:p>
    <w:p w14:paraId="0007F5F5" w14:textId="79CB1B06" w:rsidR="002A76D8" w:rsidRDefault="002A76D8" w:rsidP="00B941D2">
      <w:pPr>
        <w:rPr>
          <w:rFonts w:eastAsia="Symbol" w:cs="Symbol"/>
          <w:noProof/>
          <w:lang w:val="en-US"/>
        </w:rPr>
      </w:pPr>
    </w:p>
    <w:p w14:paraId="630BFE5A" w14:textId="77777777" w:rsidR="002A76D8" w:rsidRDefault="002A76D8" w:rsidP="00B941D2">
      <w:pPr>
        <w:rPr>
          <w:rFonts w:eastAsia="Symbol" w:cs="Symbol"/>
          <w:noProof/>
          <w:lang w:val="en-US"/>
        </w:rPr>
      </w:pPr>
    </w:p>
    <w:p w14:paraId="5D36BD35" w14:textId="76561DE4" w:rsidR="00405BF0" w:rsidRDefault="00405BF0" w:rsidP="00B941D2">
      <w:pPr>
        <w:rPr>
          <w:rFonts w:eastAsia="Symbol" w:cs="Symbol"/>
          <w:noProof/>
          <w:lang w:val="en-US"/>
        </w:rPr>
      </w:pPr>
      <w:r>
        <w:rPr>
          <w:rFonts w:eastAsia="Symbol" w:cs="Symbol"/>
          <w:noProof/>
          <w:lang w:val="en-US"/>
        </w:rPr>
        <w:br w:type="page"/>
      </w:r>
    </w:p>
    <w:p w14:paraId="02280094" w14:textId="77777777" w:rsidR="00405BF0" w:rsidRDefault="00405BF0">
      <w:pPr>
        <w:rPr>
          <w:rFonts w:eastAsia="Symbol" w:cs="Symbol"/>
          <w:noProof/>
          <w:lang w:val="en-US"/>
        </w:rPr>
      </w:pPr>
    </w:p>
    <w:p w14:paraId="216D14CC" w14:textId="4C9DE6DC" w:rsidR="00405BF0" w:rsidRDefault="00405BF0">
      <w:pPr>
        <w:rPr>
          <w:rFonts w:eastAsia="Symbol" w:cs="Symbol"/>
          <w:noProof/>
          <w:lang w:val="en-US"/>
        </w:rPr>
      </w:pPr>
    </w:p>
    <w:p w14:paraId="61EA0030" w14:textId="77777777" w:rsidR="00405BF0" w:rsidRDefault="00405BF0">
      <w:pPr>
        <w:rPr>
          <w:rFonts w:eastAsia="Symbol" w:cs="Symbol"/>
          <w:noProof/>
          <w:lang w:val="en-US"/>
        </w:rPr>
      </w:pPr>
    </w:p>
    <w:p w14:paraId="76CE9CC6" w14:textId="77777777" w:rsidR="005A4906" w:rsidRPr="00814CA8" w:rsidRDefault="005A4906" w:rsidP="005A4906">
      <w:pPr>
        <w:rPr>
          <w:rFonts w:eastAsia="Symbol" w:cs="Symbol"/>
          <w:noProof/>
          <w:lang w:val="en-US"/>
        </w:rPr>
      </w:pPr>
      <w:r w:rsidRPr="00814CA8">
        <w:rPr>
          <w:rFonts w:eastAsia="Symbol"/>
          <w:b/>
          <w:noProof/>
          <w:lang w:val="en-US"/>
        </w:rPr>
        <w:t>TABLE OF CONTENTS</w:t>
      </w:r>
    </w:p>
    <w:p w14:paraId="6F613EA7" w14:textId="77777777" w:rsidR="005A4906" w:rsidRPr="00814CA8" w:rsidRDefault="005A4906" w:rsidP="005A4906">
      <w:pPr>
        <w:rPr>
          <w:rFonts w:eastAsia="Symbol"/>
          <w:noProof/>
          <w:lang w:val="en-US"/>
        </w:rPr>
      </w:pPr>
    </w:p>
    <w:tbl>
      <w:tblPr>
        <w:tblW w:w="8789" w:type="dxa"/>
        <w:tblLayout w:type="fixed"/>
        <w:tblLook w:val="0000" w:firstRow="0" w:lastRow="0" w:firstColumn="0" w:lastColumn="0" w:noHBand="0" w:noVBand="0"/>
      </w:tblPr>
      <w:tblGrid>
        <w:gridCol w:w="7769"/>
        <w:gridCol w:w="1020"/>
      </w:tblGrid>
      <w:tr w:rsidR="005A4906" w:rsidRPr="005A4906" w14:paraId="58E34916" w14:textId="77777777" w:rsidTr="00C133AD">
        <w:trPr>
          <w:trHeight w:val="310"/>
        </w:trPr>
        <w:tc>
          <w:tcPr>
            <w:tcW w:w="7769" w:type="dxa"/>
            <w:shd w:val="clear" w:color="auto" w:fill="auto"/>
          </w:tcPr>
          <w:p w14:paraId="00AD8E13" w14:textId="17F933EB" w:rsidR="005A4906" w:rsidRPr="00814CA8" w:rsidRDefault="005A4906" w:rsidP="00C133AD">
            <w:pPr>
              <w:tabs>
                <w:tab w:val="left" w:pos="284"/>
                <w:tab w:val="left" w:pos="709"/>
                <w:tab w:val="left" w:pos="1276"/>
              </w:tabs>
              <w:rPr>
                <w:noProof/>
                <w:lang w:val="en-US"/>
              </w:rPr>
            </w:pPr>
            <w:r w:rsidRPr="00814CA8">
              <w:rPr>
                <w:rFonts w:eastAsia="Symbol"/>
                <w:noProof/>
                <w:lang w:val="en-US"/>
              </w:rPr>
              <w:t>ABSTRACT ………………………………………………………………….</w:t>
            </w:r>
          </w:p>
        </w:tc>
        <w:tc>
          <w:tcPr>
            <w:tcW w:w="1020" w:type="dxa"/>
            <w:shd w:val="clear" w:color="auto" w:fill="auto"/>
          </w:tcPr>
          <w:p w14:paraId="1D3016B1" w14:textId="3A8D2BCB" w:rsidR="005A4906" w:rsidRPr="005A4906" w:rsidRDefault="005A4906" w:rsidP="00F76F4C">
            <w:pPr>
              <w:tabs>
                <w:tab w:val="left" w:pos="284"/>
                <w:tab w:val="left" w:pos="709"/>
              </w:tabs>
              <w:jc w:val="right"/>
              <w:rPr>
                <w:b/>
                <w:noProof/>
                <w:lang w:val="en-US"/>
              </w:rPr>
            </w:pPr>
            <w:r w:rsidRPr="005A4906">
              <w:rPr>
                <w:rFonts w:eastAsia="Symbol"/>
                <w:b/>
                <w:noProof/>
                <w:lang w:val="en-US"/>
              </w:rPr>
              <w:t>4</w:t>
            </w:r>
          </w:p>
        </w:tc>
      </w:tr>
      <w:tr w:rsidR="005A4906" w:rsidRPr="005A4906" w14:paraId="7C4C177A" w14:textId="77777777" w:rsidTr="00C133AD">
        <w:trPr>
          <w:trHeight w:val="310"/>
        </w:trPr>
        <w:tc>
          <w:tcPr>
            <w:tcW w:w="7769" w:type="dxa"/>
            <w:shd w:val="clear" w:color="auto" w:fill="auto"/>
          </w:tcPr>
          <w:p w14:paraId="2F001E45" w14:textId="77777777" w:rsidR="00C133AD" w:rsidRDefault="00C133AD" w:rsidP="00F76F4C">
            <w:pPr>
              <w:tabs>
                <w:tab w:val="left" w:pos="284"/>
                <w:tab w:val="left" w:pos="709"/>
                <w:tab w:val="left" w:pos="1276"/>
              </w:tabs>
              <w:rPr>
                <w:rFonts w:eastAsia="Symbol"/>
                <w:noProof/>
                <w:lang w:val="en-US"/>
              </w:rPr>
            </w:pPr>
          </w:p>
          <w:p w14:paraId="2277AC98" w14:textId="70228DC6" w:rsidR="005A4906" w:rsidRPr="00814CA8" w:rsidRDefault="00C133AD" w:rsidP="00F76F4C">
            <w:pPr>
              <w:tabs>
                <w:tab w:val="left" w:pos="284"/>
                <w:tab w:val="left" w:pos="709"/>
                <w:tab w:val="left" w:pos="1276"/>
              </w:tabs>
              <w:rPr>
                <w:noProof/>
                <w:lang w:val="en-US"/>
              </w:rPr>
            </w:pPr>
            <w:r>
              <w:rPr>
                <w:rFonts w:eastAsia="Symbol"/>
                <w:noProof/>
                <w:lang w:val="en-US"/>
              </w:rPr>
              <w:t xml:space="preserve">1 </w:t>
            </w:r>
            <w:r w:rsidR="005A4906" w:rsidRPr="00814CA8">
              <w:rPr>
                <w:rFonts w:eastAsia="Symbol"/>
                <w:noProof/>
                <w:lang w:val="en-US"/>
              </w:rPr>
              <w:t>INTRODUCTION   ………………………………………………</w:t>
            </w:r>
            <w:r>
              <w:rPr>
                <w:rFonts w:eastAsia="Symbol"/>
                <w:noProof/>
                <w:lang w:val="en-US"/>
              </w:rPr>
              <w:t>………</w:t>
            </w:r>
          </w:p>
        </w:tc>
        <w:tc>
          <w:tcPr>
            <w:tcW w:w="1020" w:type="dxa"/>
            <w:shd w:val="clear" w:color="auto" w:fill="auto"/>
          </w:tcPr>
          <w:p w14:paraId="289E236D" w14:textId="77777777" w:rsidR="005A4906" w:rsidRDefault="005A4906" w:rsidP="00F76F4C">
            <w:pPr>
              <w:tabs>
                <w:tab w:val="left" w:pos="284"/>
                <w:tab w:val="left" w:pos="709"/>
              </w:tabs>
              <w:jc w:val="right"/>
              <w:rPr>
                <w:b/>
                <w:noProof/>
                <w:lang w:val="en-US"/>
              </w:rPr>
            </w:pPr>
          </w:p>
          <w:p w14:paraId="64250C0C" w14:textId="513531AA" w:rsidR="00C133AD" w:rsidRPr="005A4906" w:rsidRDefault="00C133AD" w:rsidP="00F76F4C">
            <w:pPr>
              <w:tabs>
                <w:tab w:val="left" w:pos="284"/>
                <w:tab w:val="left" w:pos="709"/>
              </w:tabs>
              <w:jc w:val="right"/>
              <w:rPr>
                <w:b/>
                <w:noProof/>
                <w:lang w:val="en-US"/>
              </w:rPr>
            </w:pPr>
            <w:r>
              <w:rPr>
                <w:b/>
                <w:noProof/>
                <w:lang w:val="en-US"/>
              </w:rPr>
              <w:t>4</w:t>
            </w:r>
          </w:p>
        </w:tc>
      </w:tr>
      <w:tr w:rsidR="005A4906" w:rsidRPr="005A4906" w14:paraId="0218D7ED" w14:textId="77777777" w:rsidTr="00C133AD">
        <w:trPr>
          <w:trHeight w:val="310"/>
        </w:trPr>
        <w:tc>
          <w:tcPr>
            <w:tcW w:w="7769" w:type="dxa"/>
            <w:shd w:val="clear" w:color="auto" w:fill="auto"/>
          </w:tcPr>
          <w:p w14:paraId="49B46D80" w14:textId="77777777" w:rsidR="00C133AD" w:rsidRDefault="00C133AD" w:rsidP="00F76F4C">
            <w:pPr>
              <w:tabs>
                <w:tab w:val="left" w:pos="284"/>
                <w:tab w:val="left" w:pos="709"/>
                <w:tab w:val="left" w:pos="1276"/>
              </w:tabs>
              <w:rPr>
                <w:rFonts w:eastAsia="Symbol"/>
                <w:noProof/>
                <w:lang w:val="en-US"/>
              </w:rPr>
            </w:pPr>
          </w:p>
          <w:p w14:paraId="0E2D8B79" w14:textId="49E3F82B" w:rsidR="005A4906" w:rsidRPr="00814CA8" w:rsidRDefault="005A4906" w:rsidP="00F76F4C">
            <w:pPr>
              <w:tabs>
                <w:tab w:val="left" w:pos="284"/>
                <w:tab w:val="left" w:pos="709"/>
                <w:tab w:val="left" w:pos="1276"/>
              </w:tabs>
              <w:rPr>
                <w:noProof/>
                <w:lang w:val="en-US"/>
              </w:rPr>
            </w:pPr>
            <w:r w:rsidRPr="00814CA8">
              <w:rPr>
                <w:rFonts w:eastAsia="Symbol"/>
                <w:noProof/>
                <w:lang w:val="en-US"/>
              </w:rPr>
              <w:t xml:space="preserve">2 </w:t>
            </w:r>
            <w:r>
              <w:rPr>
                <w:rFonts w:eastAsia="Symbol"/>
                <w:noProof/>
                <w:lang w:val="en-US"/>
              </w:rPr>
              <w:t>CYBERSHIELD</w:t>
            </w:r>
            <w:r w:rsidRPr="00BF2D6A">
              <w:rPr>
                <w:rFonts w:eastAsia="Symbol"/>
                <w:noProof/>
                <w:lang w:val="en-US"/>
              </w:rPr>
              <w:t xml:space="preserve"> </w:t>
            </w:r>
            <w:r>
              <w:rPr>
                <w:rFonts w:eastAsia="Symbol"/>
                <w:noProof/>
                <w:lang w:val="en-US"/>
              </w:rPr>
              <w:t>……………………………</w:t>
            </w:r>
            <w:r w:rsidRPr="00814CA8">
              <w:rPr>
                <w:rFonts w:eastAsia="Symbol"/>
                <w:noProof/>
                <w:lang w:val="en-US"/>
              </w:rPr>
              <w:t>……</w:t>
            </w:r>
            <w:r>
              <w:rPr>
                <w:rFonts w:eastAsia="Symbol"/>
                <w:noProof/>
                <w:lang w:val="en-US"/>
              </w:rPr>
              <w:t>...</w:t>
            </w:r>
            <w:r w:rsidRPr="00814CA8">
              <w:rPr>
                <w:rFonts w:eastAsia="Symbol"/>
                <w:noProof/>
                <w:lang w:val="en-US"/>
              </w:rPr>
              <w:t>….</w:t>
            </w:r>
          </w:p>
        </w:tc>
        <w:tc>
          <w:tcPr>
            <w:tcW w:w="1020" w:type="dxa"/>
            <w:shd w:val="clear" w:color="auto" w:fill="auto"/>
          </w:tcPr>
          <w:p w14:paraId="1CDD0082" w14:textId="77777777" w:rsidR="005A4906" w:rsidRDefault="005A4906" w:rsidP="00F76F4C">
            <w:pPr>
              <w:tabs>
                <w:tab w:val="left" w:pos="284"/>
                <w:tab w:val="left" w:pos="709"/>
              </w:tabs>
              <w:jc w:val="right"/>
              <w:rPr>
                <w:rFonts w:eastAsia="Symbol"/>
                <w:b/>
                <w:noProof/>
                <w:lang w:val="en-US"/>
              </w:rPr>
            </w:pPr>
          </w:p>
          <w:p w14:paraId="044C6705" w14:textId="0CDC502C" w:rsidR="00C133AD" w:rsidRPr="005A4906" w:rsidRDefault="00C133AD" w:rsidP="00F76F4C">
            <w:pPr>
              <w:tabs>
                <w:tab w:val="left" w:pos="284"/>
                <w:tab w:val="left" w:pos="709"/>
              </w:tabs>
              <w:jc w:val="right"/>
              <w:rPr>
                <w:b/>
                <w:noProof/>
                <w:lang w:val="en-US"/>
              </w:rPr>
            </w:pPr>
            <w:r>
              <w:rPr>
                <w:rFonts w:eastAsia="Symbol"/>
                <w:b/>
                <w:noProof/>
                <w:lang w:val="en-US"/>
              </w:rPr>
              <w:t>5</w:t>
            </w:r>
          </w:p>
        </w:tc>
      </w:tr>
      <w:tr w:rsidR="005A4906" w:rsidRPr="005A4906" w14:paraId="71CEA0D5" w14:textId="77777777" w:rsidTr="00C133AD">
        <w:trPr>
          <w:trHeight w:val="310"/>
        </w:trPr>
        <w:tc>
          <w:tcPr>
            <w:tcW w:w="7769" w:type="dxa"/>
            <w:shd w:val="clear" w:color="auto" w:fill="auto"/>
          </w:tcPr>
          <w:p w14:paraId="4D26754B" w14:textId="77777777" w:rsidR="00B35B9F" w:rsidRDefault="005A4906" w:rsidP="00F76F4C">
            <w:pPr>
              <w:tabs>
                <w:tab w:val="left" w:pos="284"/>
                <w:tab w:val="left" w:pos="709"/>
                <w:tab w:val="left" w:pos="1276"/>
              </w:tabs>
              <w:rPr>
                <w:rFonts w:eastAsia="Symbol"/>
                <w:noProof/>
                <w:lang w:val="en-US"/>
              </w:rPr>
            </w:pPr>
            <w:r w:rsidRPr="00814CA8">
              <w:rPr>
                <w:rFonts w:eastAsia="Symbol"/>
                <w:noProof/>
                <w:lang w:val="en-US"/>
              </w:rPr>
              <w:tab/>
            </w:r>
          </w:p>
          <w:p w14:paraId="0E205FEA" w14:textId="4473FD6B" w:rsidR="005A4906" w:rsidRPr="00814CA8" w:rsidRDefault="00B35B9F" w:rsidP="00F76F4C">
            <w:pPr>
              <w:tabs>
                <w:tab w:val="left" w:pos="284"/>
                <w:tab w:val="left" w:pos="709"/>
                <w:tab w:val="left" w:pos="1276"/>
              </w:tabs>
              <w:rPr>
                <w:noProof/>
                <w:lang w:val="en-US"/>
              </w:rPr>
            </w:pPr>
            <w:r>
              <w:rPr>
                <w:rFonts w:eastAsia="Symbol"/>
                <w:noProof/>
                <w:lang w:val="en-US"/>
              </w:rPr>
              <w:t xml:space="preserve">     </w:t>
            </w:r>
            <w:r w:rsidR="005A4906" w:rsidRPr="00814CA8">
              <w:rPr>
                <w:rFonts w:eastAsia="Symbol"/>
                <w:noProof/>
                <w:lang w:val="en-US"/>
              </w:rPr>
              <w:t>2.1</w:t>
            </w:r>
            <w:r w:rsidR="005A4906" w:rsidRPr="00814CA8">
              <w:rPr>
                <w:rFonts w:eastAsia="Symbol"/>
                <w:noProof/>
                <w:lang w:val="en-US"/>
              </w:rPr>
              <w:tab/>
            </w:r>
            <w:r w:rsidR="005A4906">
              <w:rPr>
                <w:rFonts w:eastAsia="Symbol"/>
                <w:noProof/>
                <w:lang w:val="en-US"/>
              </w:rPr>
              <w:t>Goal</w:t>
            </w:r>
            <w:r w:rsidR="005A4906" w:rsidRPr="00814CA8">
              <w:rPr>
                <w:rFonts w:eastAsia="Symbol"/>
                <w:noProof/>
                <w:lang w:val="en-US"/>
              </w:rPr>
              <w:t>  ……………………………………………………………......</w:t>
            </w:r>
          </w:p>
        </w:tc>
        <w:tc>
          <w:tcPr>
            <w:tcW w:w="1020" w:type="dxa"/>
            <w:shd w:val="clear" w:color="auto" w:fill="auto"/>
          </w:tcPr>
          <w:p w14:paraId="10C94A5E" w14:textId="77777777" w:rsidR="005A4906" w:rsidRDefault="005A4906" w:rsidP="00F76F4C">
            <w:pPr>
              <w:tabs>
                <w:tab w:val="left" w:pos="284"/>
                <w:tab w:val="left" w:pos="709"/>
              </w:tabs>
              <w:jc w:val="right"/>
              <w:rPr>
                <w:rFonts w:eastAsia="Symbol"/>
                <w:b/>
                <w:noProof/>
                <w:lang w:val="en-US"/>
              </w:rPr>
            </w:pPr>
          </w:p>
          <w:p w14:paraId="0B0C4C0F" w14:textId="57D7BA20" w:rsidR="00C133AD" w:rsidRPr="005A4906" w:rsidRDefault="00C133AD" w:rsidP="00F76F4C">
            <w:pPr>
              <w:tabs>
                <w:tab w:val="left" w:pos="284"/>
                <w:tab w:val="left" w:pos="709"/>
              </w:tabs>
              <w:jc w:val="right"/>
              <w:rPr>
                <w:b/>
                <w:noProof/>
                <w:lang w:val="en-US"/>
              </w:rPr>
            </w:pPr>
            <w:r>
              <w:rPr>
                <w:rFonts w:eastAsia="Symbol"/>
                <w:b/>
                <w:noProof/>
                <w:lang w:val="en-US"/>
              </w:rPr>
              <w:t>5</w:t>
            </w:r>
          </w:p>
        </w:tc>
      </w:tr>
      <w:tr w:rsidR="005A4906" w:rsidRPr="005A4906" w14:paraId="4BAA4050" w14:textId="77777777" w:rsidTr="00C133AD">
        <w:trPr>
          <w:trHeight w:val="310"/>
        </w:trPr>
        <w:tc>
          <w:tcPr>
            <w:tcW w:w="7769" w:type="dxa"/>
            <w:shd w:val="clear" w:color="auto" w:fill="auto"/>
          </w:tcPr>
          <w:p w14:paraId="741D3CE9" w14:textId="1285F8CF" w:rsidR="005A4906" w:rsidRDefault="005A4906" w:rsidP="005A4906">
            <w:pPr>
              <w:tabs>
                <w:tab w:val="left" w:pos="284"/>
                <w:tab w:val="left" w:pos="709"/>
                <w:tab w:val="left" w:pos="1276"/>
              </w:tabs>
              <w:rPr>
                <w:rFonts w:eastAsia="Symbol"/>
                <w:noProof/>
                <w:lang w:val="en-US"/>
              </w:rPr>
            </w:pPr>
            <w:r>
              <w:rPr>
                <w:rFonts w:eastAsia="Symbol"/>
                <w:noProof/>
                <w:lang w:val="en-US"/>
              </w:rPr>
              <w:t xml:space="preserve">     </w:t>
            </w:r>
            <w:r w:rsidRPr="00814CA8">
              <w:rPr>
                <w:rFonts w:eastAsia="Symbol"/>
                <w:noProof/>
                <w:lang w:val="en-US"/>
              </w:rPr>
              <w:t>2.2</w:t>
            </w:r>
            <w:r w:rsidRPr="00814CA8">
              <w:rPr>
                <w:rFonts w:eastAsia="Symbol"/>
                <w:noProof/>
                <w:lang w:val="en-US"/>
              </w:rPr>
              <w:tab/>
            </w:r>
            <w:r>
              <w:rPr>
                <w:rFonts w:eastAsia="Symbol"/>
                <w:noProof/>
                <w:lang w:val="en-US"/>
              </w:rPr>
              <w:t>Dataset</w:t>
            </w:r>
            <w:r w:rsidR="00B35B9F">
              <w:rPr>
                <w:rFonts w:eastAsia="Symbol"/>
                <w:noProof/>
                <w:lang w:val="en-US"/>
              </w:rPr>
              <w:t xml:space="preserve"> </w:t>
            </w:r>
            <w:r w:rsidR="00B35B9F">
              <w:rPr>
                <w:rFonts w:eastAsia="Symbol"/>
                <w:noProof/>
                <w:lang w:val="en-US"/>
              </w:rPr>
              <w:t>……………………………</w:t>
            </w:r>
            <w:r w:rsidR="00B35B9F" w:rsidRPr="00814CA8">
              <w:rPr>
                <w:rFonts w:eastAsia="Symbol"/>
                <w:noProof/>
                <w:lang w:val="en-US"/>
              </w:rPr>
              <w:t>……</w:t>
            </w:r>
            <w:r w:rsidR="00B35B9F">
              <w:rPr>
                <w:rFonts w:eastAsia="Symbol"/>
                <w:noProof/>
                <w:lang w:val="en-US"/>
              </w:rPr>
              <w:t>...</w:t>
            </w:r>
            <w:r w:rsidR="00B35B9F" w:rsidRPr="00814CA8">
              <w:rPr>
                <w:rFonts w:eastAsia="Symbol"/>
                <w:noProof/>
                <w:lang w:val="en-US"/>
              </w:rPr>
              <w:t>….</w:t>
            </w:r>
          </w:p>
          <w:p w14:paraId="3FC99960" w14:textId="319EDB9D" w:rsidR="005A4906" w:rsidRPr="005A4906" w:rsidRDefault="005A4906" w:rsidP="005A4906">
            <w:pPr>
              <w:tabs>
                <w:tab w:val="left" w:pos="284"/>
                <w:tab w:val="left" w:pos="709"/>
                <w:tab w:val="left" w:pos="1276"/>
              </w:tabs>
              <w:rPr>
                <w:rFonts w:eastAsia="Symbol"/>
                <w:noProof/>
                <w:lang w:val="en-US"/>
              </w:rPr>
            </w:pPr>
            <w:r>
              <w:rPr>
                <w:rFonts w:eastAsia="Symbol"/>
                <w:noProof/>
                <w:lang w:val="en-US"/>
              </w:rPr>
              <w:t xml:space="preserve">     </w:t>
            </w:r>
            <w:r w:rsidRPr="005A4906">
              <w:rPr>
                <w:bCs/>
                <w:lang w:eastAsia="tr-TR"/>
              </w:rPr>
              <w:t>2.3 Comparison of Our Project Against the Existing Alternative</w:t>
            </w:r>
            <w:r w:rsidR="00B35B9F">
              <w:rPr>
                <w:bCs/>
                <w:lang w:eastAsia="tr-TR"/>
              </w:rPr>
              <w:t>s…</w:t>
            </w:r>
            <w:r>
              <w:rPr>
                <w:bCs/>
                <w:lang w:eastAsia="tr-TR"/>
              </w:rPr>
              <w:t xml:space="preserve">      </w:t>
            </w:r>
            <w:r w:rsidR="00B35B9F">
              <w:rPr>
                <w:bCs/>
                <w:lang w:eastAsia="tr-TR"/>
              </w:rPr>
              <w:t xml:space="preserve">               </w:t>
            </w:r>
            <w:r>
              <w:rPr>
                <w:bCs/>
                <w:lang w:eastAsia="tr-TR"/>
              </w:rPr>
              <w:t xml:space="preserve">                                      </w:t>
            </w:r>
          </w:p>
          <w:p w14:paraId="23CC2745" w14:textId="64C00DDB" w:rsidR="005A4906" w:rsidRPr="00814CA8" w:rsidRDefault="005A4906" w:rsidP="00B35B9F">
            <w:pPr>
              <w:tabs>
                <w:tab w:val="left" w:pos="284"/>
                <w:tab w:val="left" w:pos="709"/>
                <w:tab w:val="left" w:pos="1276"/>
              </w:tabs>
              <w:rPr>
                <w:noProof/>
                <w:lang w:val="en-US"/>
              </w:rPr>
            </w:pPr>
            <w:r w:rsidRPr="00814CA8">
              <w:rPr>
                <w:rFonts w:eastAsia="Symbol"/>
                <w:noProof/>
                <w:lang w:val="en-US"/>
              </w:rPr>
              <w:t xml:space="preserve">   </w:t>
            </w:r>
          </w:p>
        </w:tc>
        <w:tc>
          <w:tcPr>
            <w:tcW w:w="1020" w:type="dxa"/>
            <w:shd w:val="clear" w:color="auto" w:fill="auto"/>
          </w:tcPr>
          <w:p w14:paraId="02FBEBC0" w14:textId="77777777" w:rsidR="005A4906" w:rsidRDefault="005A4906" w:rsidP="00F76F4C">
            <w:pPr>
              <w:tabs>
                <w:tab w:val="left" w:pos="284"/>
                <w:tab w:val="left" w:pos="709"/>
              </w:tabs>
              <w:jc w:val="right"/>
              <w:rPr>
                <w:rFonts w:eastAsia="Symbol"/>
                <w:b/>
                <w:noProof/>
                <w:lang w:val="en-US"/>
              </w:rPr>
            </w:pPr>
            <w:r>
              <w:rPr>
                <w:rFonts w:eastAsia="Symbol"/>
                <w:b/>
                <w:noProof/>
                <w:lang w:val="en-US"/>
              </w:rPr>
              <w:t>6</w:t>
            </w:r>
          </w:p>
          <w:p w14:paraId="6A0B3983" w14:textId="7330B875" w:rsidR="00B35B9F" w:rsidRPr="005A4906" w:rsidRDefault="00B35B9F" w:rsidP="00F76F4C">
            <w:pPr>
              <w:tabs>
                <w:tab w:val="left" w:pos="284"/>
                <w:tab w:val="left" w:pos="709"/>
              </w:tabs>
              <w:jc w:val="right"/>
              <w:rPr>
                <w:b/>
                <w:noProof/>
                <w:lang w:val="en-US"/>
              </w:rPr>
            </w:pPr>
            <w:r>
              <w:rPr>
                <w:rFonts w:eastAsia="Symbol"/>
                <w:b/>
                <w:noProof/>
                <w:lang w:val="en-US"/>
              </w:rPr>
              <w:t>10</w:t>
            </w:r>
          </w:p>
        </w:tc>
      </w:tr>
      <w:tr w:rsidR="005A4906" w:rsidRPr="005A4906" w14:paraId="71B474BA" w14:textId="77777777" w:rsidTr="00C133AD">
        <w:trPr>
          <w:trHeight w:val="599"/>
        </w:trPr>
        <w:tc>
          <w:tcPr>
            <w:tcW w:w="7769" w:type="dxa"/>
            <w:shd w:val="clear" w:color="auto" w:fill="auto"/>
          </w:tcPr>
          <w:p w14:paraId="17B04B34" w14:textId="6009E824" w:rsidR="00B35B9F" w:rsidRPr="00B35B9F" w:rsidRDefault="00B35B9F" w:rsidP="00B35B9F">
            <w:pPr>
              <w:tabs>
                <w:tab w:val="left" w:pos="284"/>
                <w:tab w:val="left" w:pos="709"/>
                <w:tab w:val="left" w:pos="1276"/>
              </w:tabs>
              <w:rPr>
                <w:b/>
                <w:bCs/>
                <w:noProof/>
                <w:lang w:val="en-US"/>
              </w:rPr>
            </w:pPr>
            <w:r>
              <w:rPr>
                <w:rFonts w:eastAsia="Symbol"/>
                <w:noProof/>
                <w:lang w:val="en-US"/>
              </w:rPr>
              <w:t xml:space="preserve">3 </w:t>
            </w:r>
            <w:r w:rsidR="005A4906" w:rsidRPr="00814CA8">
              <w:rPr>
                <w:noProof/>
                <w:lang w:val="en-US"/>
              </w:rPr>
              <w:t xml:space="preserve"> </w:t>
            </w:r>
            <w:r w:rsidRPr="00B35B9F">
              <w:rPr>
                <w:bCs/>
                <w:noProof/>
                <w:lang w:val="en-US"/>
              </w:rPr>
              <w:t xml:space="preserve"> REQUIREMENTS and USE CASES</w:t>
            </w:r>
            <w:r>
              <w:rPr>
                <w:bCs/>
                <w:noProof/>
                <w:lang w:val="en-US"/>
              </w:rPr>
              <w:t xml:space="preserve"> </w:t>
            </w:r>
            <w:r>
              <w:rPr>
                <w:rFonts w:eastAsia="Symbol"/>
                <w:noProof/>
                <w:lang w:val="en-US"/>
              </w:rPr>
              <w:t>……………………………</w:t>
            </w:r>
            <w:r w:rsidRPr="00814CA8">
              <w:rPr>
                <w:rFonts w:eastAsia="Symbol"/>
                <w:noProof/>
                <w:lang w:val="en-US"/>
              </w:rPr>
              <w:t>……</w:t>
            </w:r>
            <w:r>
              <w:rPr>
                <w:rFonts w:eastAsia="Symbol"/>
                <w:noProof/>
                <w:lang w:val="en-US"/>
              </w:rPr>
              <w:t>...</w:t>
            </w:r>
            <w:r w:rsidRPr="00814CA8">
              <w:rPr>
                <w:rFonts w:eastAsia="Symbol"/>
                <w:noProof/>
                <w:lang w:val="en-US"/>
              </w:rPr>
              <w:t>….</w:t>
            </w:r>
            <w:r>
              <w:rPr>
                <w:bCs/>
                <w:noProof/>
                <w:lang w:val="en-US"/>
              </w:rPr>
              <w:t xml:space="preserve">                                                                       </w:t>
            </w:r>
          </w:p>
          <w:p w14:paraId="5D722237" w14:textId="5BC49C87" w:rsidR="005A4906" w:rsidRPr="00814CA8" w:rsidRDefault="005A4906" w:rsidP="00B35B9F">
            <w:pPr>
              <w:tabs>
                <w:tab w:val="left" w:pos="284"/>
                <w:tab w:val="left" w:pos="709"/>
                <w:tab w:val="left" w:pos="1276"/>
              </w:tabs>
              <w:rPr>
                <w:noProof/>
                <w:lang w:val="en-US"/>
              </w:rPr>
            </w:pPr>
          </w:p>
        </w:tc>
        <w:tc>
          <w:tcPr>
            <w:tcW w:w="1020" w:type="dxa"/>
            <w:shd w:val="clear" w:color="auto" w:fill="auto"/>
          </w:tcPr>
          <w:p w14:paraId="7E977A0F" w14:textId="7347B3AF" w:rsidR="005A4906" w:rsidRPr="005A4906" w:rsidRDefault="00B35B9F" w:rsidP="00F76F4C">
            <w:pPr>
              <w:tabs>
                <w:tab w:val="left" w:pos="284"/>
                <w:tab w:val="left" w:pos="709"/>
              </w:tabs>
              <w:snapToGrid w:val="0"/>
              <w:jc w:val="right"/>
              <w:rPr>
                <w:rFonts w:eastAsia="Symbol"/>
                <w:b/>
                <w:noProof/>
                <w:lang w:val="en-US"/>
              </w:rPr>
            </w:pPr>
            <w:r>
              <w:rPr>
                <w:rFonts w:eastAsia="Symbol"/>
                <w:b/>
                <w:noProof/>
                <w:lang w:val="en-US"/>
              </w:rPr>
              <w:t>12</w:t>
            </w:r>
          </w:p>
          <w:p w14:paraId="143288BD" w14:textId="0233EDEA" w:rsidR="005A4906" w:rsidRPr="005A4906" w:rsidRDefault="005A4906" w:rsidP="00F76F4C">
            <w:pPr>
              <w:tabs>
                <w:tab w:val="left" w:pos="284"/>
                <w:tab w:val="left" w:pos="709"/>
              </w:tabs>
              <w:jc w:val="right"/>
              <w:rPr>
                <w:b/>
                <w:noProof/>
                <w:lang w:val="en-US"/>
              </w:rPr>
            </w:pPr>
          </w:p>
        </w:tc>
      </w:tr>
      <w:tr w:rsidR="005A4906" w:rsidRPr="005A4906" w14:paraId="11D90BDF" w14:textId="77777777" w:rsidTr="00C133AD">
        <w:trPr>
          <w:trHeight w:val="322"/>
        </w:trPr>
        <w:tc>
          <w:tcPr>
            <w:tcW w:w="7769" w:type="dxa"/>
            <w:shd w:val="clear" w:color="auto" w:fill="auto"/>
          </w:tcPr>
          <w:p w14:paraId="32EEFB02" w14:textId="03A9E459" w:rsidR="005A4906" w:rsidRPr="00814CA8" w:rsidRDefault="00B35B9F" w:rsidP="00F76F4C">
            <w:pPr>
              <w:tabs>
                <w:tab w:val="left" w:pos="284"/>
                <w:tab w:val="left" w:pos="709"/>
                <w:tab w:val="left" w:pos="1276"/>
              </w:tabs>
              <w:rPr>
                <w:noProof/>
                <w:lang w:val="en-US"/>
              </w:rPr>
            </w:pPr>
            <w:r>
              <w:rPr>
                <w:rFonts w:eastAsia="Symbol"/>
                <w:noProof/>
                <w:lang w:val="en-US"/>
              </w:rPr>
              <w:t xml:space="preserve">     </w:t>
            </w:r>
            <w:r w:rsidRPr="00B35B9F">
              <w:rPr>
                <w:rFonts w:eastAsia="Symbol"/>
                <w:noProof/>
                <w:lang w:val="en-US"/>
              </w:rPr>
              <w:t>3.1 Personas</w:t>
            </w:r>
            <w:r w:rsidR="005A4906" w:rsidRPr="00814CA8">
              <w:rPr>
                <w:rFonts w:eastAsia="Symbol"/>
                <w:noProof/>
                <w:lang w:val="en-US"/>
              </w:rPr>
              <w:t>………………………………………….…</w:t>
            </w:r>
          </w:p>
        </w:tc>
        <w:tc>
          <w:tcPr>
            <w:tcW w:w="1020" w:type="dxa"/>
            <w:shd w:val="clear" w:color="auto" w:fill="auto"/>
          </w:tcPr>
          <w:p w14:paraId="152043E3" w14:textId="0455DA39" w:rsidR="005A4906" w:rsidRPr="005A4906" w:rsidRDefault="00B35B9F" w:rsidP="00F76F4C">
            <w:pPr>
              <w:tabs>
                <w:tab w:val="left" w:pos="284"/>
                <w:tab w:val="left" w:pos="709"/>
              </w:tabs>
              <w:jc w:val="right"/>
              <w:rPr>
                <w:b/>
                <w:noProof/>
                <w:lang w:val="en-US"/>
              </w:rPr>
            </w:pPr>
            <w:r>
              <w:rPr>
                <w:rFonts w:eastAsia="Symbol"/>
                <w:b/>
                <w:noProof/>
                <w:lang w:val="en-US"/>
              </w:rPr>
              <w:t>12</w:t>
            </w:r>
          </w:p>
        </w:tc>
      </w:tr>
      <w:tr w:rsidR="005A4906" w:rsidRPr="005A4906" w14:paraId="5880F5FE" w14:textId="77777777" w:rsidTr="00C133AD">
        <w:trPr>
          <w:trHeight w:val="310"/>
        </w:trPr>
        <w:tc>
          <w:tcPr>
            <w:tcW w:w="7769" w:type="dxa"/>
            <w:shd w:val="clear" w:color="auto" w:fill="auto"/>
          </w:tcPr>
          <w:p w14:paraId="0E60B585" w14:textId="77777777" w:rsidR="005A4906" w:rsidRDefault="005A4906" w:rsidP="00F76F4C">
            <w:pPr>
              <w:tabs>
                <w:tab w:val="left" w:pos="284"/>
                <w:tab w:val="left" w:pos="709"/>
                <w:tab w:val="left" w:pos="1276"/>
              </w:tabs>
              <w:rPr>
                <w:rFonts w:eastAsia="Symbol"/>
                <w:noProof/>
                <w:lang w:val="en-US"/>
              </w:rPr>
            </w:pPr>
            <w:r w:rsidRPr="00814CA8">
              <w:rPr>
                <w:rFonts w:eastAsia="Symbol"/>
                <w:noProof/>
                <w:lang w:val="en-US"/>
              </w:rPr>
              <w:tab/>
              <w:t>3</w:t>
            </w:r>
            <w:r w:rsidR="00B35B9F">
              <w:rPr>
                <w:rFonts w:eastAsia="Symbol"/>
                <w:noProof/>
                <w:lang w:val="en-US"/>
              </w:rPr>
              <w:t xml:space="preserve">.2 </w:t>
            </w:r>
            <w:r w:rsidR="00B35B9F" w:rsidRPr="00B35B9F">
              <w:rPr>
                <w:rFonts w:eastAsia="Symbol"/>
                <w:noProof/>
                <w:lang w:val="en-US"/>
              </w:rPr>
              <w:t>Features</w:t>
            </w:r>
            <w:r w:rsidRPr="00814CA8">
              <w:rPr>
                <w:rFonts w:eastAsia="Symbol"/>
                <w:noProof/>
                <w:lang w:val="en-US"/>
              </w:rPr>
              <w:t>………………………………………………</w:t>
            </w:r>
          </w:p>
          <w:p w14:paraId="6B8EA742" w14:textId="77777777" w:rsidR="00B35B9F" w:rsidRDefault="00B35B9F" w:rsidP="00F76F4C">
            <w:pPr>
              <w:tabs>
                <w:tab w:val="left" w:pos="284"/>
                <w:tab w:val="left" w:pos="709"/>
                <w:tab w:val="left" w:pos="1276"/>
              </w:tabs>
              <w:rPr>
                <w:rFonts w:eastAsia="Symbol"/>
                <w:noProof/>
                <w:lang w:val="en-US"/>
              </w:rPr>
            </w:pPr>
            <w:r>
              <w:rPr>
                <w:noProof/>
                <w:lang w:val="en-US"/>
              </w:rPr>
              <w:t xml:space="preserve">     </w:t>
            </w:r>
            <w:r w:rsidRPr="00B35B9F">
              <w:rPr>
                <w:noProof/>
                <w:lang w:val="en-US"/>
              </w:rPr>
              <w:t>3.3 Use Case Scenarios</w:t>
            </w:r>
            <w:r w:rsidRPr="00814CA8">
              <w:rPr>
                <w:rFonts w:eastAsia="Symbol"/>
                <w:noProof/>
                <w:lang w:val="en-US"/>
              </w:rPr>
              <w:t>………………………………………………</w:t>
            </w:r>
          </w:p>
          <w:p w14:paraId="4EA92A86" w14:textId="41EFB8A4" w:rsidR="00B35B9F" w:rsidRPr="00814CA8" w:rsidRDefault="00B35B9F" w:rsidP="00F76F4C">
            <w:pPr>
              <w:tabs>
                <w:tab w:val="left" w:pos="284"/>
                <w:tab w:val="left" w:pos="709"/>
                <w:tab w:val="left" w:pos="1276"/>
              </w:tabs>
              <w:rPr>
                <w:noProof/>
                <w:lang w:val="en-US"/>
              </w:rPr>
            </w:pPr>
            <w:r>
              <w:rPr>
                <w:rFonts w:eastAsia="Symbol"/>
                <w:noProof/>
                <w:lang w:val="en-US"/>
              </w:rPr>
              <w:t xml:space="preserve">     </w:t>
            </w:r>
            <w:r w:rsidRPr="00B35B9F">
              <w:rPr>
                <w:rFonts w:eastAsia="Symbol"/>
                <w:noProof/>
                <w:lang w:val="en-US"/>
              </w:rPr>
              <w:t>3.4 Functional Requirements</w:t>
            </w:r>
            <w:r w:rsidRPr="00814CA8">
              <w:rPr>
                <w:rFonts w:eastAsia="Symbol"/>
                <w:noProof/>
                <w:lang w:val="en-US"/>
              </w:rPr>
              <w:t>………………………………………………</w:t>
            </w:r>
          </w:p>
        </w:tc>
        <w:tc>
          <w:tcPr>
            <w:tcW w:w="1020" w:type="dxa"/>
            <w:shd w:val="clear" w:color="auto" w:fill="auto"/>
          </w:tcPr>
          <w:p w14:paraId="173F7AC3" w14:textId="77777777" w:rsidR="005A4906" w:rsidRDefault="00B35B9F" w:rsidP="00F76F4C">
            <w:pPr>
              <w:tabs>
                <w:tab w:val="left" w:pos="284"/>
                <w:tab w:val="left" w:pos="709"/>
              </w:tabs>
              <w:jc w:val="right"/>
              <w:rPr>
                <w:rFonts w:eastAsia="Symbol"/>
                <w:b/>
                <w:noProof/>
                <w:lang w:val="en-US"/>
              </w:rPr>
            </w:pPr>
            <w:r>
              <w:rPr>
                <w:rFonts w:eastAsia="Symbol"/>
                <w:b/>
                <w:noProof/>
                <w:lang w:val="en-US"/>
              </w:rPr>
              <w:t>14</w:t>
            </w:r>
          </w:p>
          <w:p w14:paraId="4585668E" w14:textId="0402B971" w:rsidR="00B35B9F" w:rsidRDefault="00B35B9F" w:rsidP="00F76F4C">
            <w:pPr>
              <w:tabs>
                <w:tab w:val="left" w:pos="284"/>
                <w:tab w:val="left" w:pos="709"/>
              </w:tabs>
              <w:jc w:val="right"/>
              <w:rPr>
                <w:rFonts w:eastAsia="Symbol"/>
                <w:b/>
                <w:noProof/>
                <w:lang w:val="en-US"/>
              </w:rPr>
            </w:pPr>
            <w:r>
              <w:rPr>
                <w:rFonts w:eastAsia="Symbol"/>
                <w:b/>
                <w:noProof/>
                <w:lang w:val="en-US"/>
              </w:rPr>
              <w:t>2</w:t>
            </w:r>
            <w:r w:rsidR="00C133AD">
              <w:rPr>
                <w:rFonts w:eastAsia="Symbol"/>
                <w:b/>
                <w:noProof/>
                <w:lang w:val="en-US"/>
              </w:rPr>
              <w:t>1</w:t>
            </w:r>
          </w:p>
          <w:p w14:paraId="26FE4998" w14:textId="7343C8C8" w:rsidR="00B35B9F" w:rsidRDefault="00B35B9F" w:rsidP="00B35B9F">
            <w:pPr>
              <w:tabs>
                <w:tab w:val="left" w:pos="284"/>
                <w:tab w:val="left" w:pos="709"/>
              </w:tabs>
              <w:jc w:val="right"/>
              <w:rPr>
                <w:rFonts w:eastAsia="Symbol"/>
                <w:b/>
                <w:noProof/>
                <w:lang w:val="en-US"/>
              </w:rPr>
            </w:pPr>
            <w:r>
              <w:rPr>
                <w:rFonts w:eastAsia="Symbol"/>
                <w:b/>
                <w:noProof/>
                <w:lang w:val="en-US"/>
              </w:rPr>
              <w:t>2</w:t>
            </w:r>
            <w:r w:rsidR="00C133AD">
              <w:rPr>
                <w:rFonts w:eastAsia="Symbol"/>
                <w:b/>
                <w:noProof/>
                <w:lang w:val="en-US"/>
              </w:rPr>
              <w:t>3</w:t>
            </w:r>
          </w:p>
          <w:p w14:paraId="4AD13F94" w14:textId="498D8C07" w:rsidR="00B35B9F" w:rsidRPr="00B35B9F" w:rsidRDefault="00B35B9F" w:rsidP="00B35B9F">
            <w:pPr>
              <w:tabs>
                <w:tab w:val="left" w:pos="284"/>
                <w:tab w:val="left" w:pos="709"/>
              </w:tabs>
              <w:jc w:val="center"/>
              <w:rPr>
                <w:rFonts w:eastAsia="Symbol"/>
                <w:b/>
                <w:noProof/>
                <w:lang w:val="en-US"/>
              </w:rPr>
            </w:pPr>
          </w:p>
        </w:tc>
      </w:tr>
      <w:tr w:rsidR="005A4906" w:rsidRPr="005A4906" w14:paraId="5F0B8772" w14:textId="77777777" w:rsidTr="00C133AD">
        <w:trPr>
          <w:trHeight w:val="310"/>
        </w:trPr>
        <w:tc>
          <w:tcPr>
            <w:tcW w:w="7769" w:type="dxa"/>
            <w:shd w:val="clear" w:color="auto" w:fill="auto"/>
          </w:tcPr>
          <w:p w14:paraId="6669FA52" w14:textId="7626D448" w:rsidR="005A4906" w:rsidRPr="00814CA8" w:rsidRDefault="005A4906" w:rsidP="00B35B9F">
            <w:pPr>
              <w:tabs>
                <w:tab w:val="left" w:pos="284"/>
                <w:tab w:val="left" w:pos="709"/>
                <w:tab w:val="left" w:pos="1276"/>
              </w:tabs>
              <w:rPr>
                <w:noProof/>
                <w:lang w:val="en-US"/>
              </w:rPr>
            </w:pPr>
            <w:r w:rsidRPr="00814CA8">
              <w:rPr>
                <w:rFonts w:eastAsia="Symbol"/>
                <w:noProof/>
                <w:lang w:val="en-US"/>
              </w:rPr>
              <w:t>4</w:t>
            </w:r>
            <w:r w:rsidR="00B35B9F">
              <w:rPr>
                <w:rFonts w:eastAsia="Symbol"/>
                <w:noProof/>
                <w:lang w:val="en-US"/>
              </w:rPr>
              <w:t xml:space="preserve">   </w:t>
            </w:r>
            <w:r w:rsidR="00B35B9F" w:rsidRPr="00B35B9F">
              <w:rPr>
                <w:rFonts w:eastAsia="Symbol"/>
                <w:noProof/>
                <w:lang w:val="en-US"/>
              </w:rPr>
              <w:t>ASSUMPTIONS, CONSTRAINS AND RISKS</w:t>
            </w:r>
            <w:r w:rsidR="00B35B9F" w:rsidRPr="00814CA8">
              <w:rPr>
                <w:rFonts w:eastAsia="Symbol"/>
                <w:noProof/>
                <w:lang w:val="en-US"/>
              </w:rPr>
              <w:t>…………………</w:t>
            </w:r>
            <w:r w:rsidR="00B35B9F">
              <w:rPr>
                <w:rFonts w:eastAsia="Symbol"/>
                <w:noProof/>
                <w:lang w:val="en-US"/>
              </w:rPr>
              <w:t xml:space="preserve">                                                            </w:t>
            </w:r>
          </w:p>
        </w:tc>
        <w:tc>
          <w:tcPr>
            <w:tcW w:w="1020" w:type="dxa"/>
            <w:shd w:val="clear" w:color="auto" w:fill="auto"/>
          </w:tcPr>
          <w:p w14:paraId="683110F0" w14:textId="3BD1109A" w:rsidR="00B35B9F" w:rsidRDefault="00B35B9F" w:rsidP="00B35B9F">
            <w:pPr>
              <w:tabs>
                <w:tab w:val="left" w:pos="284"/>
                <w:tab w:val="left" w:pos="709"/>
              </w:tabs>
              <w:jc w:val="right"/>
              <w:rPr>
                <w:rFonts w:eastAsia="Symbol"/>
                <w:b/>
                <w:noProof/>
                <w:lang w:val="en-US"/>
              </w:rPr>
            </w:pPr>
            <w:r w:rsidRPr="00B35B9F">
              <w:rPr>
                <w:rFonts w:eastAsia="Symbol"/>
                <w:b/>
                <w:noProof/>
                <w:lang w:val="en-US"/>
              </w:rPr>
              <w:t>2</w:t>
            </w:r>
            <w:r w:rsidR="00C133AD">
              <w:rPr>
                <w:rFonts w:eastAsia="Symbol"/>
                <w:b/>
                <w:noProof/>
                <w:lang w:val="en-US"/>
              </w:rPr>
              <w:t>7</w:t>
            </w:r>
          </w:p>
          <w:p w14:paraId="0AB50EF5" w14:textId="0219CD65" w:rsidR="00C133AD" w:rsidRPr="00B35B9F" w:rsidRDefault="00C133AD" w:rsidP="00C133AD">
            <w:pPr>
              <w:tabs>
                <w:tab w:val="left" w:pos="284"/>
                <w:tab w:val="left" w:pos="709"/>
              </w:tabs>
              <w:rPr>
                <w:rFonts w:eastAsia="Symbol"/>
                <w:b/>
                <w:noProof/>
                <w:lang w:val="en-US"/>
              </w:rPr>
            </w:pPr>
          </w:p>
        </w:tc>
      </w:tr>
      <w:tr w:rsidR="005A4906" w:rsidRPr="005A4906" w14:paraId="09E0F8DD" w14:textId="77777777" w:rsidTr="00C133AD">
        <w:trPr>
          <w:trHeight w:val="1525"/>
        </w:trPr>
        <w:tc>
          <w:tcPr>
            <w:tcW w:w="7769" w:type="dxa"/>
            <w:shd w:val="clear" w:color="auto" w:fill="auto"/>
          </w:tcPr>
          <w:p w14:paraId="01E43EE6" w14:textId="77777777" w:rsidR="00B35B9F" w:rsidRDefault="00B35B9F" w:rsidP="00F76F4C">
            <w:pPr>
              <w:tabs>
                <w:tab w:val="left" w:pos="284"/>
                <w:tab w:val="left" w:pos="709"/>
                <w:tab w:val="left" w:pos="1276"/>
              </w:tabs>
              <w:rPr>
                <w:rFonts w:eastAsia="Symbol"/>
                <w:noProof/>
                <w:lang w:val="en-US"/>
              </w:rPr>
            </w:pPr>
          </w:p>
          <w:p w14:paraId="4B284308" w14:textId="1A8FB4AF" w:rsidR="00C133AD" w:rsidRPr="00C133AD" w:rsidRDefault="00C133AD" w:rsidP="00C133AD">
            <w:pPr>
              <w:tabs>
                <w:tab w:val="left" w:pos="284"/>
                <w:tab w:val="left" w:pos="709"/>
                <w:tab w:val="left" w:pos="1276"/>
              </w:tabs>
              <w:rPr>
                <w:rFonts w:eastAsia="Symbol"/>
                <w:noProof/>
              </w:rPr>
            </w:pPr>
            <w:r w:rsidRPr="00C133AD">
              <w:rPr>
                <w:rFonts w:eastAsia="Symbol"/>
                <w:noProof/>
                <w:lang w:val="en-US"/>
              </w:rPr>
              <w:t>5</w:t>
            </w:r>
            <w:r w:rsidRPr="00C133AD">
              <w:rPr>
                <w:rFonts w:eastAsia="Symbol"/>
                <w:b/>
                <w:noProof/>
                <w:lang w:val="en-US"/>
              </w:rPr>
              <w:t xml:space="preserve"> </w:t>
            </w:r>
            <w:r>
              <w:rPr>
                <w:rFonts w:eastAsia="Symbol"/>
                <w:noProof/>
                <w:lang w:val="en-US"/>
              </w:rPr>
              <w:t>CONCLUSIONS</w:t>
            </w:r>
            <w:r w:rsidRPr="00814CA8">
              <w:rPr>
                <w:rFonts w:eastAsia="Symbol"/>
                <w:noProof/>
                <w:lang w:val="en-US"/>
              </w:rPr>
              <w:t>…………………………………………</w:t>
            </w:r>
            <w:r>
              <w:rPr>
                <w:rFonts w:eastAsia="Symbol"/>
                <w:noProof/>
                <w:lang w:val="en-US"/>
              </w:rPr>
              <w:t xml:space="preserve">………………                    </w:t>
            </w:r>
          </w:p>
          <w:p w14:paraId="31F49835" w14:textId="77777777" w:rsidR="00C133AD" w:rsidRDefault="00C133AD" w:rsidP="00F76F4C">
            <w:pPr>
              <w:tabs>
                <w:tab w:val="left" w:pos="284"/>
                <w:tab w:val="left" w:pos="709"/>
                <w:tab w:val="left" w:pos="1276"/>
              </w:tabs>
              <w:rPr>
                <w:rFonts w:eastAsia="Symbol"/>
                <w:noProof/>
                <w:lang w:val="en-US"/>
              </w:rPr>
            </w:pPr>
          </w:p>
          <w:p w14:paraId="58581454" w14:textId="3376C029" w:rsidR="005A4906" w:rsidRPr="00814CA8" w:rsidRDefault="005A4906" w:rsidP="00F76F4C">
            <w:pPr>
              <w:tabs>
                <w:tab w:val="left" w:pos="284"/>
                <w:tab w:val="left" w:pos="709"/>
                <w:tab w:val="left" w:pos="1276"/>
              </w:tabs>
              <w:rPr>
                <w:noProof/>
                <w:lang w:val="en-US"/>
              </w:rPr>
            </w:pPr>
            <w:r w:rsidRPr="00814CA8">
              <w:rPr>
                <w:rFonts w:eastAsia="Symbol"/>
                <w:noProof/>
                <w:lang w:val="en-US"/>
              </w:rPr>
              <w:t>REFERENCES ………………………………………………………………</w:t>
            </w:r>
          </w:p>
        </w:tc>
        <w:tc>
          <w:tcPr>
            <w:tcW w:w="1020" w:type="dxa"/>
            <w:shd w:val="clear" w:color="auto" w:fill="auto"/>
          </w:tcPr>
          <w:p w14:paraId="0A681ED9" w14:textId="71299D26" w:rsidR="00B35B9F" w:rsidRDefault="00B35B9F" w:rsidP="00C133AD">
            <w:pPr>
              <w:tabs>
                <w:tab w:val="left" w:pos="284"/>
                <w:tab w:val="left" w:pos="709"/>
              </w:tabs>
              <w:jc w:val="center"/>
              <w:rPr>
                <w:rFonts w:eastAsia="Symbol"/>
                <w:b/>
                <w:noProof/>
                <w:lang w:val="en-US"/>
              </w:rPr>
            </w:pPr>
          </w:p>
          <w:p w14:paraId="2BAE245A" w14:textId="2DB407A2" w:rsidR="00B35B9F" w:rsidRDefault="00C133AD" w:rsidP="00B35B9F">
            <w:pPr>
              <w:tabs>
                <w:tab w:val="left" w:pos="284"/>
                <w:tab w:val="left" w:pos="709"/>
              </w:tabs>
              <w:rPr>
                <w:rFonts w:eastAsia="Symbol"/>
                <w:b/>
                <w:noProof/>
                <w:lang w:val="en-US"/>
              </w:rPr>
            </w:pPr>
            <w:r>
              <w:rPr>
                <w:rFonts w:eastAsia="Symbol"/>
                <w:b/>
                <w:noProof/>
                <w:lang w:val="en-US"/>
              </w:rPr>
              <w:t xml:space="preserve">         30</w:t>
            </w:r>
          </w:p>
          <w:p w14:paraId="498F13B9" w14:textId="7E39D752" w:rsidR="00C133AD" w:rsidRDefault="00C133AD" w:rsidP="00B35B9F">
            <w:pPr>
              <w:tabs>
                <w:tab w:val="left" w:pos="284"/>
                <w:tab w:val="left" w:pos="709"/>
              </w:tabs>
              <w:rPr>
                <w:rFonts w:eastAsia="Symbol"/>
                <w:b/>
                <w:noProof/>
                <w:lang w:val="en-US"/>
              </w:rPr>
            </w:pPr>
          </w:p>
          <w:p w14:paraId="0C0672C8" w14:textId="4DB8B7B6" w:rsidR="00C133AD" w:rsidRDefault="00C133AD" w:rsidP="00B35B9F">
            <w:pPr>
              <w:tabs>
                <w:tab w:val="left" w:pos="284"/>
                <w:tab w:val="left" w:pos="709"/>
              </w:tabs>
              <w:rPr>
                <w:rFonts w:eastAsia="Symbol"/>
                <w:b/>
                <w:noProof/>
                <w:lang w:val="en-US"/>
              </w:rPr>
            </w:pPr>
            <w:r>
              <w:rPr>
                <w:rFonts w:eastAsia="Symbol"/>
                <w:b/>
                <w:noProof/>
                <w:lang w:val="en-US"/>
              </w:rPr>
              <w:t xml:space="preserve">         33</w:t>
            </w:r>
          </w:p>
          <w:p w14:paraId="4610B448" w14:textId="5F866AAB" w:rsidR="00B35B9F" w:rsidRPr="005A4906" w:rsidRDefault="00B35B9F" w:rsidP="00B35B9F">
            <w:pPr>
              <w:tabs>
                <w:tab w:val="left" w:pos="284"/>
                <w:tab w:val="left" w:pos="709"/>
              </w:tabs>
              <w:rPr>
                <w:b/>
                <w:noProof/>
                <w:lang w:val="en-US"/>
              </w:rPr>
            </w:pPr>
          </w:p>
        </w:tc>
      </w:tr>
    </w:tbl>
    <w:p w14:paraId="30B03A91" w14:textId="77777777" w:rsidR="00E75F3B" w:rsidRDefault="00E75F3B" w:rsidP="00951E22">
      <w:pPr>
        <w:jc w:val="both"/>
        <w:rPr>
          <w:rFonts w:eastAsia="Symbol" w:cs="Symbol"/>
          <w:noProof/>
          <w:lang w:val="en-US"/>
        </w:rPr>
      </w:pPr>
    </w:p>
    <w:sdt>
      <w:sdtPr>
        <w:rPr>
          <w:rFonts w:ascii="Times New Roman" w:eastAsia="Times New Roman" w:hAnsi="Times New Roman" w:cs="Times New Roman"/>
          <w:color w:val="auto"/>
          <w:sz w:val="24"/>
          <w:szCs w:val="24"/>
          <w:lang w:val="tr-TR" w:eastAsia="zh-CN"/>
        </w:rPr>
        <w:id w:val="-413163518"/>
        <w:docPartObj>
          <w:docPartGallery w:val="Table of Contents"/>
          <w:docPartUnique/>
        </w:docPartObj>
      </w:sdtPr>
      <w:sdtEndPr>
        <w:rPr>
          <w:b/>
          <w:bCs/>
          <w:noProof/>
        </w:rPr>
      </w:sdtEndPr>
      <w:sdtContent>
        <w:p w14:paraId="32936B40" w14:textId="420193CD" w:rsidR="005A4906" w:rsidRDefault="005A4906" w:rsidP="005A4906">
          <w:pPr>
            <w:pStyle w:val="TBal"/>
          </w:pPr>
        </w:p>
        <w:p w14:paraId="5C8645AC" w14:textId="0E6D5CA1" w:rsidR="009B2A15" w:rsidRDefault="00054548"/>
      </w:sdtContent>
    </w:sdt>
    <w:p w14:paraId="77541C37" w14:textId="77777777" w:rsidR="009B2A15" w:rsidRDefault="009B2A15" w:rsidP="00951E22">
      <w:pPr>
        <w:jc w:val="both"/>
        <w:rPr>
          <w:rFonts w:eastAsia="Symbol" w:cs="Symbol"/>
          <w:noProof/>
          <w:lang w:val="en-US"/>
        </w:rPr>
      </w:pPr>
    </w:p>
    <w:p w14:paraId="47BDD2EC" w14:textId="77777777" w:rsidR="009B2A15" w:rsidRDefault="009B2A15" w:rsidP="00951E22">
      <w:pPr>
        <w:jc w:val="both"/>
        <w:rPr>
          <w:rFonts w:eastAsia="Symbol" w:cs="Symbol"/>
          <w:noProof/>
          <w:lang w:val="en-US"/>
        </w:rPr>
      </w:pPr>
    </w:p>
    <w:p w14:paraId="4B8E22EF" w14:textId="77777777" w:rsidR="009B2A15" w:rsidRDefault="009B2A15" w:rsidP="00951E22">
      <w:pPr>
        <w:jc w:val="both"/>
        <w:rPr>
          <w:rFonts w:eastAsia="Symbol" w:cs="Symbol"/>
          <w:noProof/>
          <w:lang w:val="en-US"/>
        </w:rPr>
      </w:pPr>
    </w:p>
    <w:p w14:paraId="5546F97B" w14:textId="77777777" w:rsidR="009B2A15" w:rsidRDefault="009B2A15" w:rsidP="00951E22">
      <w:pPr>
        <w:jc w:val="both"/>
        <w:rPr>
          <w:rFonts w:eastAsia="Symbol" w:cs="Symbol"/>
          <w:noProof/>
          <w:lang w:val="en-US"/>
        </w:rPr>
      </w:pPr>
    </w:p>
    <w:p w14:paraId="3C018C40" w14:textId="77777777" w:rsidR="009B2A15" w:rsidRDefault="009B2A15" w:rsidP="00951E22">
      <w:pPr>
        <w:jc w:val="both"/>
        <w:rPr>
          <w:rFonts w:eastAsia="Symbol" w:cs="Symbol"/>
          <w:noProof/>
          <w:lang w:val="en-US"/>
        </w:rPr>
      </w:pPr>
    </w:p>
    <w:p w14:paraId="792C2415" w14:textId="77777777" w:rsidR="009B2A15" w:rsidRDefault="009B2A15" w:rsidP="00951E22">
      <w:pPr>
        <w:jc w:val="both"/>
        <w:rPr>
          <w:rFonts w:eastAsia="Symbol" w:cs="Symbol"/>
          <w:noProof/>
          <w:lang w:val="en-US"/>
        </w:rPr>
      </w:pPr>
    </w:p>
    <w:p w14:paraId="687D17E3" w14:textId="77777777" w:rsidR="009B2A15" w:rsidRDefault="009B2A15" w:rsidP="00951E22">
      <w:pPr>
        <w:jc w:val="both"/>
        <w:rPr>
          <w:rFonts w:eastAsia="Symbol" w:cs="Symbol"/>
          <w:noProof/>
          <w:lang w:val="en-US"/>
        </w:rPr>
      </w:pPr>
    </w:p>
    <w:p w14:paraId="005BB373" w14:textId="77777777" w:rsidR="009B2A15" w:rsidRDefault="009B2A15" w:rsidP="00951E22">
      <w:pPr>
        <w:jc w:val="both"/>
        <w:rPr>
          <w:rFonts w:eastAsia="Symbol" w:cs="Symbol"/>
          <w:noProof/>
          <w:lang w:val="en-US"/>
        </w:rPr>
      </w:pPr>
    </w:p>
    <w:p w14:paraId="6B6971E2" w14:textId="77777777" w:rsidR="009B2A15" w:rsidRDefault="009B2A15" w:rsidP="00951E22">
      <w:pPr>
        <w:jc w:val="both"/>
        <w:rPr>
          <w:rFonts w:eastAsia="Symbol" w:cs="Symbol"/>
          <w:noProof/>
          <w:lang w:val="en-US"/>
        </w:rPr>
      </w:pPr>
    </w:p>
    <w:p w14:paraId="6BEE10CE" w14:textId="77777777" w:rsidR="009B2A15" w:rsidRDefault="009B2A15" w:rsidP="00951E22">
      <w:pPr>
        <w:jc w:val="both"/>
        <w:rPr>
          <w:rFonts w:eastAsia="Symbol" w:cs="Symbol"/>
          <w:noProof/>
          <w:lang w:val="en-US"/>
        </w:rPr>
      </w:pPr>
    </w:p>
    <w:p w14:paraId="6915AF85" w14:textId="77777777" w:rsidR="009B2A15" w:rsidRDefault="009B2A15" w:rsidP="00951E22">
      <w:pPr>
        <w:jc w:val="both"/>
        <w:rPr>
          <w:rFonts w:eastAsia="Symbol" w:cs="Symbol"/>
          <w:noProof/>
          <w:lang w:val="en-US"/>
        </w:rPr>
      </w:pPr>
    </w:p>
    <w:p w14:paraId="6999F70E" w14:textId="77777777" w:rsidR="009B2A15" w:rsidRDefault="009B2A15" w:rsidP="00951E22">
      <w:pPr>
        <w:jc w:val="both"/>
        <w:rPr>
          <w:rFonts w:eastAsia="Symbol" w:cs="Symbol"/>
          <w:noProof/>
          <w:lang w:val="en-US"/>
        </w:rPr>
      </w:pPr>
    </w:p>
    <w:p w14:paraId="070FE008" w14:textId="77777777" w:rsidR="009B2A15" w:rsidRDefault="009B2A15" w:rsidP="00951E22">
      <w:pPr>
        <w:jc w:val="both"/>
        <w:rPr>
          <w:rFonts w:eastAsia="Symbol" w:cs="Symbol"/>
          <w:noProof/>
          <w:lang w:val="en-US"/>
        </w:rPr>
      </w:pPr>
    </w:p>
    <w:p w14:paraId="61A78058" w14:textId="77777777" w:rsidR="009B2A15" w:rsidRDefault="009B2A15" w:rsidP="00951E22">
      <w:pPr>
        <w:jc w:val="both"/>
        <w:rPr>
          <w:rFonts w:eastAsia="Symbol" w:cs="Symbol"/>
          <w:noProof/>
          <w:lang w:val="en-US"/>
        </w:rPr>
      </w:pPr>
    </w:p>
    <w:p w14:paraId="27F1D0C0" w14:textId="77777777" w:rsidR="009B2A15" w:rsidRDefault="009B2A15" w:rsidP="00951E22">
      <w:pPr>
        <w:jc w:val="both"/>
        <w:rPr>
          <w:rFonts w:eastAsia="Symbol" w:cs="Symbol"/>
          <w:noProof/>
          <w:lang w:val="en-US"/>
        </w:rPr>
      </w:pPr>
    </w:p>
    <w:p w14:paraId="7330A704" w14:textId="77777777" w:rsidR="00C133AD" w:rsidRDefault="00C133AD" w:rsidP="00C133AD">
      <w:pPr>
        <w:pStyle w:val="Balk1"/>
        <w:numPr>
          <w:ilvl w:val="0"/>
          <w:numId w:val="0"/>
        </w:numPr>
        <w:rPr>
          <w:rFonts w:ascii="Times New Roman" w:eastAsia="Symbol" w:hAnsi="Times New Roman" w:cs="Symbol"/>
          <w:b w:val="0"/>
          <w:bCs w:val="0"/>
          <w:noProof/>
          <w:kern w:val="0"/>
          <w:sz w:val="24"/>
          <w:szCs w:val="24"/>
          <w:lang w:val="en-US"/>
        </w:rPr>
      </w:pPr>
      <w:bookmarkStart w:id="0" w:name="_Toc150892687"/>
    </w:p>
    <w:p w14:paraId="3C5E9A24" w14:textId="10B10C47" w:rsidR="00D344D7" w:rsidRPr="00C133AD" w:rsidRDefault="00D344D7" w:rsidP="00C133AD">
      <w:pPr>
        <w:pStyle w:val="Balk1"/>
        <w:numPr>
          <w:ilvl w:val="0"/>
          <w:numId w:val="0"/>
        </w:numPr>
        <w:rPr>
          <w:rFonts w:ascii="Times New Roman" w:hAnsi="Times New Roman" w:cs="Times New Roman"/>
          <w:noProof/>
          <w:sz w:val="24"/>
          <w:szCs w:val="24"/>
          <w:lang w:val="en-US"/>
        </w:rPr>
      </w:pPr>
      <w:r w:rsidRPr="00C133AD">
        <w:rPr>
          <w:rFonts w:ascii="Times New Roman" w:eastAsia="Symbol" w:hAnsi="Times New Roman" w:cs="Times New Roman"/>
          <w:noProof/>
          <w:sz w:val="24"/>
          <w:szCs w:val="24"/>
          <w:lang w:val="en-US"/>
        </w:rPr>
        <w:t>ABSTRACT</w:t>
      </w:r>
      <w:bookmarkEnd w:id="0"/>
    </w:p>
    <w:p w14:paraId="1FD30F71" w14:textId="77777777" w:rsidR="00BD388F" w:rsidRPr="00263B99" w:rsidRDefault="00BD388F" w:rsidP="00FF5510">
      <w:pPr>
        <w:rPr>
          <w:rFonts w:eastAsia="Symbol" w:cs="Symbol"/>
          <w:noProof/>
          <w:lang w:val="en-US"/>
        </w:rPr>
      </w:pPr>
    </w:p>
    <w:p w14:paraId="043C5900" w14:textId="77777777" w:rsidR="00054548" w:rsidRDefault="00054548" w:rsidP="00054548">
      <w:pPr>
        <w:pStyle w:val="NormalWeb"/>
      </w:pPr>
      <w:r>
        <w:t>Cyber attacks are becoming more common and more dangerous. In this report, we look at different types of attacks, such as Distributed Denial of Service (DDoS), phishing, and malware, and explain how they work. We also discuss the risks these attacks can cause.</w:t>
      </w:r>
    </w:p>
    <w:p w14:paraId="1A2F0362" w14:textId="77777777" w:rsidR="00054548" w:rsidRDefault="00054548" w:rsidP="00054548">
      <w:pPr>
        <w:pStyle w:val="NormalWeb"/>
      </w:pPr>
      <w:r>
        <w:t xml:space="preserve">Along with understanding these attacks, we provide practical advice on how to protect against them. This includes using firewalls, training employees, and setting up stronger passwords and security systems. </w:t>
      </w:r>
      <w:r>
        <w:rPr>
          <w:rStyle w:val="Gl"/>
        </w:rPr>
        <w:t>CyberShield</w:t>
      </w:r>
      <w:r>
        <w:t xml:space="preserve"> aims to give clear and simple advice for anyone looking to improve their protection from cyber threats. Our goal is to help businesses and individuals defend their information and systems from these attacks.</w:t>
      </w:r>
    </w:p>
    <w:p w14:paraId="57322E0D" w14:textId="77777777" w:rsidR="00FF5510" w:rsidRDefault="00FF5510" w:rsidP="00FF5510">
      <w:pPr>
        <w:ind w:firstLine="567"/>
        <w:jc w:val="both"/>
        <w:rPr>
          <w:rFonts w:eastAsia="Symbol" w:cs="Symbol"/>
          <w:noProof/>
          <w:lang w:val="en-US"/>
        </w:rPr>
      </w:pPr>
    </w:p>
    <w:p w14:paraId="7CA7BC5C" w14:textId="77777777" w:rsidR="00054548" w:rsidRPr="00054548" w:rsidRDefault="00054548" w:rsidP="00841D92">
      <w:pPr>
        <w:pStyle w:val="Balk1"/>
        <w:rPr>
          <w:rFonts w:ascii="Times New Roman" w:hAnsi="Times New Roman" w:cs="Times New Roman"/>
          <w:noProof/>
          <w:sz w:val="24"/>
          <w:szCs w:val="24"/>
          <w:lang w:val="en-US"/>
        </w:rPr>
      </w:pPr>
      <w:bookmarkStart w:id="1" w:name="_Toc150892688"/>
    </w:p>
    <w:p w14:paraId="3DF11344" w14:textId="77777777" w:rsidR="00054548" w:rsidRPr="00054548" w:rsidRDefault="00054548" w:rsidP="00841D92">
      <w:pPr>
        <w:pStyle w:val="Balk1"/>
        <w:rPr>
          <w:rFonts w:ascii="Times New Roman" w:hAnsi="Times New Roman" w:cs="Times New Roman"/>
          <w:noProof/>
          <w:sz w:val="24"/>
          <w:szCs w:val="24"/>
          <w:lang w:val="en-US"/>
        </w:rPr>
      </w:pPr>
    </w:p>
    <w:p w14:paraId="0A7E0D82" w14:textId="34002EB8" w:rsidR="005059FB" w:rsidRPr="00054548" w:rsidRDefault="00E032FB" w:rsidP="00054548">
      <w:pPr>
        <w:pStyle w:val="Balk1"/>
        <w:numPr>
          <w:ilvl w:val="0"/>
          <w:numId w:val="0"/>
        </w:numPr>
        <w:rPr>
          <w:rFonts w:ascii="Times New Roman" w:hAnsi="Times New Roman" w:cs="Times New Roman"/>
          <w:noProof/>
          <w:sz w:val="24"/>
          <w:szCs w:val="24"/>
          <w:lang w:val="en-US"/>
        </w:rPr>
      </w:pPr>
      <w:r w:rsidRPr="00054548">
        <w:rPr>
          <w:rFonts w:ascii="Times New Roman" w:eastAsia="Symbol" w:hAnsi="Times New Roman" w:cs="Times New Roman"/>
          <w:noProof/>
          <w:sz w:val="24"/>
          <w:szCs w:val="24"/>
          <w:lang w:val="en-US"/>
        </w:rPr>
        <w:t xml:space="preserve">1 </w:t>
      </w:r>
      <w:r w:rsidR="005059FB" w:rsidRPr="00054548">
        <w:rPr>
          <w:rFonts w:ascii="Times New Roman" w:eastAsia="Symbol" w:hAnsi="Times New Roman" w:cs="Times New Roman"/>
          <w:noProof/>
          <w:sz w:val="24"/>
          <w:szCs w:val="24"/>
          <w:lang w:val="en-US"/>
        </w:rPr>
        <w:t>INTRODUCTION</w:t>
      </w:r>
      <w:bookmarkEnd w:id="1"/>
    </w:p>
    <w:p w14:paraId="5A159F7E" w14:textId="0808C68B" w:rsidR="00054548" w:rsidRDefault="00054548" w:rsidP="00054548">
      <w:pPr>
        <w:pStyle w:val="NormalWeb"/>
      </w:pPr>
      <w:r>
        <w:t>In today’s digital world, cybersecurity has become one of the most critical concerns for individuals and organizations alike. With the increasing amount of personal and business data stored online, cyber attacks have evolved into a significant threat. According to recent statistics, cybercrime damages are projected to reach over $10 trillion annually by 2025, affecting businesses of all sizes. From data breaches to service disruptions, these attacks can cause severe financial and reputational damage.</w:t>
      </w:r>
    </w:p>
    <w:p w14:paraId="0A948DD4" w14:textId="77777777" w:rsidR="00054548" w:rsidRDefault="00054548" w:rsidP="00054548">
      <w:pPr>
        <w:pStyle w:val="NormalWeb"/>
      </w:pPr>
      <w:r>
        <w:t>Cyber attacks come in many forms, but some of the most common include Distributed Denial of Service (DDoS) attacks, phishing scams, and malware infections. For example, in 2023, a major DDoS attack knocked down several high-profile websites for hours, costing millions of dollars in losses. Similarly, phishing attacks continue to be a top threat, with more than 80% of businesses reporting phishing attempts in 2022. Malware, on the other hand, remains a persistent threat, with over 350,000 new types of malware emerging every day.</w:t>
      </w:r>
    </w:p>
    <w:p w14:paraId="0011A475" w14:textId="77777777" w:rsidR="00054548" w:rsidRDefault="00054548" w:rsidP="00054548">
      <w:pPr>
        <w:pStyle w:val="NormalWeb"/>
      </w:pPr>
      <w:r>
        <w:t xml:space="preserve">In this report, we examine these attacks in detail—how they occur, who carries them out, and what the consequences can be. More importantly, we focus on the protection methods that can be used to defend against these threats. Our project, </w:t>
      </w:r>
      <w:r>
        <w:rPr>
          <w:rStyle w:val="Gl"/>
        </w:rPr>
        <w:t>CyberShield</w:t>
      </w:r>
      <w:r>
        <w:t>, aims to provide clear, practical advice on how to protect digital systems and data. Whether you are an individual user concerned about your online safety or a business looking to strengthen your cybersecurity, this report will offer effective solutions to help prevent and respond to common cyber attacks.</w:t>
      </w:r>
    </w:p>
    <w:p w14:paraId="15728EE6" w14:textId="49C4D2E5" w:rsidR="00BD388F" w:rsidRPr="00263B99" w:rsidRDefault="00BD388F" w:rsidP="00D27F9F">
      <w:pPr>
        <w:tabs>
          <w:tab w:val="left" w:pos="1260"/>
        </w:tabs>
        <w:jc w:val="both"/>
        <w:rPr>
          <w:rFonts w:eastAsia="Symbol" w:cs="Symbol"/>
          <w:b/>
          <w:noProof/>
          <w:lang w:val="en-US"/>
        </w:rPr>
      </w:pPr>
    </w:p>
    <w:p w14:paraId="03D0741C" w14:textId="77777777" w:rsidR="007175A0" w:rsidRDefault="007175A0" w:rsidP="00054548">
      <w:pPr>
        <w:pStyle w:val="Balk1"/>
        <w:numPr>
          <w:ilvl w:val="0"/>
          <w:numId w:val="0"/>
        </w:numPr>
        <w:rPr>
          <w:rFonts w:ascii="Times New Roman" w:eastAsia="Symbol" w:hAnsi="Times New Roman" w:cs="Times New Roman"/>
          <w:noProof/>
          <w:sz w:val="24"/>
          <w:szCs w:val="24"/>
          <w:lang w:val="en-US"/>
        </w:rPr>
      </w:pPr>
      <w:bookmarkStart w:id="2" w:name="_Toc150892689"/>
    </w:p>
    <w:p w14:paraId="0D227080" w14:textId="08D2388F" w:rsidR="00E032FB" w:rsidRPr="00841D92" w:rsidRDefault="00BF2D6A" w:rsidP="00054548">
      <w:pPr>
        <w:pStyle w:val="Balk1"/>
        <w:numPr>
          <w:ilvl w:val="0"/>
          <w:numId w:val="0"/>
        </w:numPr>
        <w:rPr>
          <w:rFonts w:ascii="Times New Roman" w:eastAsia="Symbol" w:hAnsi="Times New Roman" w:cs="Times New Roman"/>
          <w:noProof/>
          <w:sz w:val="24"/>
          <w:szCs w:val="24"/>
          <w:lang w:val="en-US"/>
        </w:rPr>
      </w:pPr>
      <w:r w:rsidRPr="00841D92">
        <w:rPr>
          <w:rFonts w:ascii="Times New Roman" w:eastAsia="Symbol" w:hAnsi="Times New Roman" w:cs="Times New Roman"/>
          <w:noProof/>
          <w:sz w:val="24"/>
          <w:szCs w:val="24"/>
          <w:lang w:val="en-US"/>
        </w:rPr>
        <w:t>2</w:t>
      </w:r>
      <w:r w:rsidR="00E032FB" w:rsidRPr="00841D92">
        <w:rPr>
          <w:rFonts w:ascii="Times New Roman" w:eastAsia="Symbol" w:hAnsi="Times New Roman" w:cs="Times New Roman"/>
          <w:noProof/>
          <w:sz w:val="24"/>
          <w:szCs w:val="24"/>
          <w:lang w:val="en-US"/>
        </w:rPr>
        <w:t xml:space="preserve"> </w:t>
      </w:r>
      <w:bookmarkEnd w:id="2"/>
      <w:r w:rsidR="00054548">
        <w:rPr>
          <w:rFonts w:ascii="Times New Roman" w:eastAsia="Symbol" w:hAnsi="Times New Roman" w:cs="Times New Roman"/>
          <w:noProof/>
          <w:sz w:val="24"/>
          <w:szCs w:val="24"/>
          <w:lang w:val="en-US"/>
        </w:rPr>
        <w:t>CYBERSHIELD</w:t>
      </w:r>
    </w:p>
    <w:p w14:paraId="7D429412" w14:textId="77777777" w:rsidR="00E032FB" w:rsidRPr="00263B99" w:rsidRDefault="00E032FB" w:rsidP="00FF0663">
      <w:pPr>
        <w:tabs>
          <w:tab w:val="left" w:pos="284"/>
          <w:tab w:val="left" w:pos="709"/>
        </w:tabs>
        <w:jc w:val="both"/>
        <w:rPr>
          <w:rFonts w:eastAsia="Symbol" w:cs="Symbol"/>
          <w:b/>
          <w:noProof/>
          <w:lang w:val="en-US"/>
        </w:rPr>
      </w:pPr>
    </w:p>
    <w:p w14:paraId="4CC9594E" w14:textId="731E1615" w:rsidR="00054548" w:rsidRPr="009003D0" w:rsidRDefault="00054548" w:rsidP="00054548">
      <w:pPr>
        <w:rPr>
          <w:rFonts w:eastAsia="Symbol" w:cs="Symbol"/>
          <w:i/>
          <w:noProof/>
          <w:lang w:val="en-US"/>
        </w:rPr>
      </w:pPr>
      <w:r w:rsidRPr="009003D0">
        <w:rPr>
          <w:rFonts w:eastAsia="Symbol" w:cs="Symbol"/>
          <w:i/>
          <w:noProof/>
          <w:lang w:val="en-US"/>
        </w:rPr>
        <w:t>2.1 Goal</w:t>
      </w:r>
    </w:p>
    <w:p w14:paraId="53FAD7F2" w14:textId="77777777" w:rsidR="00054548" w:rsidRDefault="00054548" w:rsidP="00682D9E">
      <w:pPr>
        <w:ind w:firstLine="709"/>
        <w:jc w:val="both"/>
        <w:rPr>
          <w:rFonts w:eastAsia="Symbol" w:cs="Symbol"/>
          <w:noProof/>
          <w:lang w:val="en-US"/>
        </w:rPr>
      </w:pPr>
    </w:p>
    <w:p w14:paraId="25CD9823" w14:textId="77777777" w:rsidR="00054548" w:rsidRDefault="00054548" w:rsidP="00682D9E">
      <w:pPr>
        <w:ind w:firstLine="709"/>
        <w:jc w:val="both"/>
        <w:rPr>
          <w:rFonts w:eastAsia="Symbol" w:cs="Symbol"/>
          <w:noProof/>
          <w:lang w:val="en-US"/>
        </w:rPr>
      </w:pPr>
    </w:p>
    <w:p w14:paraId="61738C89" w14:textId="77777777" w:rsidR="00054548" w:rsidRDefault="00054548" w:rsidP="00054548">
      <w:pPr>
        <w:pStyle w:val="NormalWeb"/>
      </w:pPr>
      <w:r>
        <w:t xml:space="preserve">The primary goal of our project, </w:t>
      </w:r>
      <w:r>
        <w:rPr>
          <w:rStyle w:val="Gl"/>
        </w:rPr>
        <w:t>CyberShield</w:t>
      </w:r>
      <w:r>
        <w:t>, is to provide a comprehensive understanding of common cyber attack scenarios and the most effective methods to protect against them. As a group, we aim to:</w:t>
      </w:r>
    </w:p>
    <w:p w14:paraId="28E340AF" w14:textId="5EBEF926" w:rsidR="00054548" w:rsidRDefault="00054548" w:rsidP="00054548">
      <w:pPr>
        <w:pStyle w:val="NormalWeb"/>
      </w:pPr>
      <w:r>
        <w:rPr>
          <w:rStyle w:val="Gl"/>
        </w:rPr>
        <w:t>Increase Awareness</w:t>
      </w:r>
      <w:r>
        <w:t>: Educate individuals and organizations about the different types of cyber attacks, their potential risks, and how they can impact both personal and business operations.</w:t>
      </w:r>
    </w:p>
    <w:p w14:paraId="5F690E21" w14:textId="77777777" w:rsidR="00054548" w:rsidRDefault="00054548" w:rsidP="00054548">
      <w:pPr>
        <w:pStyle w:val="NormalWeb"/>
      </w:pPr>
    </w:p>
    <w:p w14:paraId="3135360B" w14:textId="5ECAC302" w:rsidR="00054548" w:rsidRDefault="00054548" w:rsidP="00054548">
      <w:pPr>
        <w:pStyle w:val="NormalWeb"/>
      </w:pPr>
      <w:r>
        <w:rPr>
          <w:rStyle w:val="Gl"/>
        </w:rPr>
        <w:t>Provide Actionable Solutions</w:t>
      </w:r>
      <w:r>
        <w:t>: Offer clear, practical, and cost-effective cybersecurity measures that can be easily implemented by businesses and individuals to safeguard their digital assets.</w:t>
      </w:r>
    </w:p>
    <w:p w14:paraId="10F832E0" w14:textId="77777777" w:rsidR="00054548" w:rsidRDefault="00054548" w:rsidP="00054548">
      <w:pPr>
        <w:pStyle w:val="ListeParagraf"/>
      </w:pPr>
    </w:p>
    <w:p w14:paraId="61670DE0" w14:textId="58885F0D" w:rsidR="00054548" w:rsidRDefault="00054548" w:rsidP="00054548">
      <w:pPr>
        <w:pStyle w:val="NormalWeb"/>
      </w:pPr>
      <w:r>
        <w:rPr>
          <w:rStyle w:val="Gl"/>
        </w:rPr>
        <w:t>Promote Best Practices</w:t>
      </w:r>
      <w:r>
        <w:t>: Encourage the adoption of industry-recognized security standards and practices, such as regular software updates, strong password policies, employee training, and multi-layered defenses.</w:t>
      </w:r>
    </w:p>
    <w:p w14:paraId="310B04C6" w14:textId="77777777" w:rsidR="00054548" w:rsidRDefault="00054548" w:rsidP="00054548">
      <w:pPr>
        <w:pStyle w:val="NormalWeb"/>
      </w:pPr>
    </w:p>
    <w:p w14:paraId="498C27F6" w14:textId="0F59576C" w:rsidR="00054548" w:rsidRDefault="00054548" w:rsidP="00054548">
      <w:pPr>
        <w:pStyle w:val="NormalWeb"/>
      </w:pPr>
      <w:r>
        <w:rPr>
          <w:rStyle w:val="Gl"/>
        </w:rPr>
        <w:t>Support Cybersecurity Preparedness</w:t>
      </w:r>
      <w:r>
        <w:t>: Help organizations develop more robust security frameworks to minimize the risk of cyber attacks and ensure they are prepared to respond effectively in the event of an incident.</w:t>
      </w:r>
    </w:p>
    <w:p w14:paraId="3C9CC233" w14:textId="77777777" w:rsidR="00054548" w:rsidRDefault="00054548" w:rsidP="00054548">
      <w:pPr>
        <w:pStyle w:val="ListeParagraf"/>
      </w:pPr>
    </w:p>
    <w:p w14:paraId="20E5DD30" w14:textId="5755EECD" w:rsidR="00054548" w:rsidRDefault="00054548" w:rsidP="00054548">
      <w:pPr>
        <w:pStyle w:val="NormalWeb"/>
      </w:pPr>
      <w:r>
        <w:rPr>
          <w:rStyle w:val="Gl"/>
        </w:rPr>
        <w:t>Empower Users</w:t>
      </w:r>
      <w:r>
        <w:t>: Equip individuals with the knowledge and tools they need to protect their personal information and online activities from cyber threats.</w:t>
      </w:r>
    </w:p>
    <w:p w14:paraId="2D634598" w14:textId="161FE0F6" w:rsidR="00054548" w:rsidRDefault="00054548" w:rsidP="00054548">
      <w:pPr>
        <w:pStyle w:val="NormalWeb"/>
      </w:pPr>
      <w:r>
        <w:t xml:space="preserve">By achieving these goals, </w:t>
      </w:r>
      <w:r>
        <w:rPr>
          <w:rStyle w:val="Gl"/>
        </w:rPr>
        <w:t>CyberShield</w:t>
      </w:r>
      <w:r>
        <w:t xml:space="preserve"> aims to contribute to a safer digital environment, where users and organizations are better equipped to face the ever-evolving landscape of cyber threats.</w:t>
      </w:r>
    </w:p>
    <w:p w14:paraId="6005F03E" w14:textId="2B1B2902" w:rsidR="009003D0" w:rsidRDefault="009003D0" w:rsidP="00054548">
      <w:pPr>
        <w:pStyle w:val="NormalWeb"/>
      </w:pPr>
    </w:p>
    <w:p w14:paraId="4C00FB3B" w14:textId="5E2695E7" w:rsidR="009003D0" w:rsidRDefault="009003D0" w:rsidP="00054548">
      <w:pPr>
        <w:pStyle w:val="NormalWeb"/>
      </w:pPr>
    </w:p>
    <w:p w14:paraId="09519ADC" w14:textId="01420425" w:rsidR="009003D0" w:rsidRDefault="009003D0" w:rsidP="00054548">
      <w:pPr>
        <w:pStyle w:val="NormalWeb"/>
      </w:pPr>
    </w:p>
    <w:p w14:paraId="331A74CE" w14:textId="77777777" w:rsidR="007175A0" w:rsidRDefault="007175A0" w:rsidP="009003D0">
      <w:pPr>
        <w:rPr>
          <w:rFonts w:eastAsia="Symbol" w:cs="Symbol"/>
          <w:i/>
          <w:noProof/>
          <w:lang w:val="en-US"/>
        </w:rPr>
      </w:pPr>
    </w:p>
    <w:p w14:paraId="2F2A4D34" w14:textId="08A9152C" w:rsidR="009003D0" w:rsidRPr="009003D0" w:rsidRDefault="009003D0" w:rsidP="009003D0">
      <w:pPr>
        <w:rPr>
          <w:rFonts w:eastAsia="Symbol" w:cs="Symbol"/>
          <w:i/>
          <w:noProof/>
          <w:lang w:val="en-US"/>
        </w:rPr>
      </w:pPr>
      <w:r w:rsidRPr="009003D0">
        <w:rPr>
          <w:rFonts w:eastAsia="Symbol" w:cs="Symbol"/>
          <w:i/>
          <w:noProof/>
          <w:lang w:val="en-US"/>
        </w:rPr>
        <w:t>2.2 Dataset</w:t>
      </w:r>
    </w:p>
    <w:p w14:paraId="292BA1FA" w14:textId="5C2007C8" w:rsidR="009003D0" w:rsidRDefault="009003D0" w:rsidP="009003D0">
      <w:pPr>
        <w:rPr>
          <w:rFonts w:eastAsia="Symbol" w:cs="Symbol"/>
          <w:b/>
          <w:noProof/>
          <w:lang w:val="en-US"/>
        </w:rPr>
      </w:pPr>
    </w:p>
    <w:p w14:paraId="336B1A94" w14:textId="2DB400BF" w:rsidR="009003D0" w:rsidRPr="009003D0" w:rsidRDefault="00685EC6" w:rsidP="009003D0">
      <w:pPr>
        <w:spacing w:before="100" w:beforeAutospacing="1" w:after="100" w:afterAutospacing="1"/>
        <w:outlineLvl w:val="2"/>
        <w:rPr>
          <w:b/>
          <w:bCs/>
          <w:lang w:eastAsia="tr-TR"/>
        </w:rPr>
      </w:pPr>
      <w:r>
        <w:rPr>
          <w:b/>
          <w:bCs/>
          <w:lang w:eastAsia="tr-TR"/>
        </w:rPr>
        <w:t xml:space="preserve">a) </w:t>
      </w:r>
      <w:r w:rsidR="009003D0" w:rsidRPr="009003D0">
        <w:rPr>
          <w:b/>
          <w:bCs/>
          <w:lang w:eastAsia="tr-TR"/>
        </w:rPr>
        <w:t>Types of Cyber Attacks</w:t>
      </w:r>
    </w:p>
    <w:p w14:paraId="2EE77E40" w14:textId="77777777" w:rsidR="009003D0" w:rsidRPr="009003D0" w:rsidRDefault="009003D0" w:rsidP="00917320">
      <w:pPr>
        <w:numPr>
          <w:ilvl w:val="0"/>
          <w:numId w:val="2"/>
        </w:numPr>
        <w:spacing w:before="100" w:beforeAutospacing="1" w:after="100" w:afterAutospacing="1"/>
        <w:rPr>
          <w:lang w:eastAsia="tr-TR"/>
        </w:rPr>
      </w:pPr>
      <w:r w:rsidRPr="009003D0">
        <w:rPr>
          <w:bCs/>
          <w:lang w:eastAsia="tr-TR"/>
        </w:rPr>
        <w:t>Attack Type</w:t>
      </w:r>
      <w:r w:rsidRPr="009003D0">
        <w:rPr>
          <w:lang w:eastAsia="tr-TR"/>
        </w:rPr>
        <w:t>: The name of the attack (e.g., DDoS, phishing, malware, ransomware).</w:t>
      </w:r>
    </w:p>
    <w:p w14:paraId="01E338F7" w14:textId="77777777" w:rsidR="009003D0" w:rsidRPr="009003D0" w:rsidRDefault="009003D0" w:rsidP="00917320">
      <w:pPr>
        <w:numPr>
          <w:ilvl w:val="0"/>
          <w:numId w:val="2"/>
        </w:numPr>
        <w:spacing w:before="100" w:beforeAutospacing="1" w:after="100" w:afterAutospacing="1"/>
        <w:rPr>
          <w:lang w:eastAsia="tr-TR"/>
        </w:rPr>
      </w:pPr>
      <w:r w:rsidRPr="009003D0">
        <w:rPr>
          <w:bCs/>
          <w:lang w:eastAsia="tr-TR"/>
        </w:rPr>
        <w:t>Description</w:t>
      </w:r>
      <w:r w:rsidRPr="009003D0">
        <w:rPr>
          <w:lang w:eastAsia="tr-TR"/>
        </w:rPr>
        <w:t>: A brief explanation of how the attack works.</w:t>
      </w:r>
    </w:p>
    <w:p w14:paraId="050D1BCC" w14:textId="77777777" w:rsidR="009003D0" w:rsidRPr="009003D0" w:rsidRDefault="009003D0" w:rsidP="00917320">
      <w:pPr>
        <w:numPr>
          <w:ilvl w:val="0"/>
          <w:numId w:val="2"/>
        </w:numPr>
        <w:spacing w:before="100" w:beforeAutospacing="1" w:after="100" w:afterAutospacing="1"/>
        <w:rPr>
          <w:lang w:eastAsia="tr-TR"/>
        </w:rPr>
      </w:pPr>
      <w:r w:rsidRPr="009003D0">
        <w:rPr>
          <w:bCs/>
          <w:lang w:eastAsia="tr-TR"/>
        </w:rPr>
        <w:t>Example Incidents</w:t>
      </w:r>
      <w:r w:rsidRPr="009003D0">
        <w:rPr>
          <w:lang w:eastAsia="tr-TR"/>
        </w:rPr>
        <w:t>: Real-world examples of when this type of attack occurred (e.g., "In 2021, a large DDoS attack took down XYZ Corp's website for 24 hours, causing a loss of $2 million").</w:t>
      </w:r>
    </w:p>
    <w:p w14:paraId="62F02033" w14:textId="77777777" w:rsidR="009003D0" w:rsidRPr="009003D0" w:rsidRDefault="009003D0" w:rsidP="00917320">
      <w:pPr>
        <w:numPr>
          <w:ilvl w:val="0"/>
          <w:numId w:val="2"/>
        </w:numPr>
        <w:spacing w:before="100" w:beforeAutospacing="1" w:after="100" w:afterAutospacing="1"/>
        <w:rPr>
          <w:lang w:eastAsia="tr-TR"/>
        </w:rPr>
      </w:pPr>
      <w:r w:rsidRPr="009003D0">
        <w:rPr>
          <w:bCs/>
          <w:lang w:eastAsia="tr-TR"/>
        </w:rPr>
        <w:t>Frequency</w:t>
      </w:r>
      <w:r w:rsidRPr="009003D0">
        <w:rPr>
          <w:lang w:eastAsia="tr-TR"/>
        </w:rPr>
        <w:t>: How often this type of attack occurs (e.g., number of attacks reported annually).</w:t>
      </w:r>
    </w:p>
    <w:p w14:paraId="3110331D" w14:textId="77777777" w:rsidR="009003D0" w:rsidRPr="009003D0" w:rsidRDefault="009003D0" w:rsidP="00917320">
      <w:pPr>
        <w:numPr>
          <w:ilvl w:val="0"/>
          <w:numId w:val="2"/>
        </w:numPr>
        <w:spacing w:before="100" w:beforeAutospacing="1" w:after="100" w:afterAutospacing="1"/>
        <w:rPr>
          <w:lang w:eastAsia="tr-TR"/>
        </w:rPr>
      </w:pPr>
      <w:r w:rsidRPr="009003D0">
        <w:rPr>
          <w:bCs/>
          <w:lang w:eastAsia="tr-TR"/>
        </w:rPr>
        <w:t>Severity</w:t>
      </w:r>
      <w:r w:rsidRPr="009003D0">
        <w:rPr>
          <w:lang w:eastAsia="tr-TR"/>
        </w:rPr>
        <w:t>: The typical impact of the attack (e.g., financial losses, data breaches, system downtime).</w:t>
      </w:r>
    </w:p>
    <w:p w14:paraId="5585ADFC" w14:textId="0DB2595A" w:rsidR="009003D0" w:rsidRPr="009003D0" w:rsidRDefault="00685EC6" w:rsidP="009003D0">
      <w:pPr>
        <w:spacing w:before="100" w:beforeAutospacing="1" w:after="100" w:afterAutospacing="1"/>
        <w:outlineLvl w:val="2"/>
        <w:rPr>
          <w:b/>
          <w:bCs/>
          <w:lang w:eastAsia="tr-TR"/>
        </w:rPr>
      </w:pPr>
      <w:r>
        <w:rPr>
          <w:b/>
          <w:bCs/>
          <w:lang w:eastAsia="tr-TR"/>
        </w:rPr>
        <w:t xml:space="preserve">b) </w:t>
      </w:r>
      <w:r w:rsidR="009003D0" w:rsidRPr="009003D0">
        <w:rPr>
          <w:b/>
          <w:bCs/>
          <w:lang w:eastAsia="tr-TR"/>
        </w:rPr>
        <w:t>Impact Data</w:t>
      </w:r>
    </w:p>
    <w:p w14:paraId="04707D35" w14:textId="77777777" w:rsidR="009003D0" w:rsidRPr="009003D0" w:rsidRDefault="009003D0" w:rsidP="00917320">
      <w:pPr>
        <w:numPr>
          <w:ilvl w:val="0"/>
          <w:numId w:val="3"/>
        </w:numPr>
        <w:spacing w:before="100" w:beforeAutospacing="1" w:after="100" w:afterAutospacing="1"/>
        <w:rPr>
          <w:lang w:eastAsia="tr-TR"/>
        </w:rPr>
      </w:pPr>
      <w:r w:rsidRPr="006A5BB4">
        <w:rPr>
          <w:bCs/>
          <w:lang w:eastAsia="tr-TR"/>
        </w:rPr>
        <w:t>Financial Loss</w:t>
      </w:r>
      <w:r w:rsidRPr="009003D0">
        <w:rPr>
          <w:lang w:eastAsia="tr-TR"/>
        </w:rPr>
        <w:t>: Estimated cost of damage caused by the attack (e.g., average loss per incident).</w:t>
      </w:r>
    </w:p>
    <w:p w14:paraId="6A8019DE" w14:textId="77777777" w:rsidR="009003D0" w:rsidRPr="009003D0" w:rsidRDefault="009003D0" w:rsidP="00917320">
      <w:pPr>
        <w:numPr>
          <w:ilvl w:val="0"/>
          <w:numId w:val="3"/>
        </w:numPr>
        <w:spacing w:before="100" w:beforeAutospacing="1" w:after="100" w:afterAutospacing="1"/>
        <w:rPr>
          <w:lang w:eastAsia="tr-TR"/>
        </w:rPr>
      </w:pPr>
      <w:r w:rsidRPr="006A5BB4">
        <w:rPr>
          <w:bCs/>
          <w:lang w:eastAsia="tr-TR"/>
        </w:rPr>
        <w:t>Data Breach Statistics</w:t>
      </w:r>
      <w:r w:rsidRPr="009003D0">
        <w:rPr>
          <w:lang w:eastAsia="tr-TR"/>
        </w:rPr>
        <w:t>: Number of records or individuals affected by each attack type (e.g., how many people had their data stolen or exposed).</w:t>
      </w:r>
    </w:p>
    <w:p w14:paraId="4F6D3BA7" w14:textId="77777777" w:rsidR="009003D0" w:rsidRPr="009003D0" w:rsidRDefault="009003D0" w:rsidP="00917320">
      <w:pPr>
        <w:numPr>
          <w:ilvl w:val="0"/>
          <w:numId w:val="3"/>
        </w:numPr>
        <w:spacing w:before="100" w:beforeAutospacing="1" w:after="100" w:afterAutospacing="1"/>
        <w:rPr>
          <w:lang w:eastAsia="tr-TR"/>
        </w:rPr>
      </w:pPr>
      <w:r w:rsidRPr="006A5BB4">
        <w:rPr>
          <w:bCs/>
          <w:lang w:eastAsia="tr-TR"/>
        </w:rPr>
        <w:t>Business Downtime</w:t>
      </w:r>
      <w:r w:rsidRPr="009003D0">
        <w:rPr>
          <w:lang w:eastAsia="tr-TR"/>
        </w:rPr>
        <w:t>: How much time systems or services were down due to the attack (e.g., hours, days, etc.).</w:t>
      </w:r>
    </w:p>
    <w:p w14:paraId="2C9665FD" w14:textId="1929580F" w:rsidR="009003D0" w:rsidRPr="009003D0" w:rsidRDefault="00685EC6" w:rsidP="009003D0">
      <w:pPr>
        <w:spacing w:before="100" w:beforeAutospacing="1" w:after="100" w:afterAutospacing="1"/>
        <w:outlineLvl w:val="2"/>
        <w:rPr>
          <w:b/>
          <w:bCs/>
          <w:lang w:eastAsia="tr-TR"/>
        </w:rPr>
      </w:pPr>
      <w:r>
        <w:rPr>
          <w:b/>
          <w:bCs/>
          <w:lang w:eastAsia="tr-TR"/>
        </w:rPr>
        <w:t xml:space="preserve">c) </w:t>
      </w:r>
      <w:r w:rsidR="009003D0" w:rsidRPr="009003D0">
        <w:rPr>
          <w:b/>
          <w:bCs/>
          <w:lang w:eastAsia="tr-TR"/>
        </w:rPr>
        <w:t>Protection Methods</w:t>
      </w:r>
    </w:p>
    <w:p w14:paraId="20D3591A" w14:textId="77777777" w:rsidR="009003D0" w:rsidRPr="009003D0" w:rsidRDefault="009003D0" w:rsidP="00917320">
      <w:pPr>
        <w:numPr>
          <w:ilvl w:val="0"/>
          <w:numId w:val="4"/>
        </w:numPr>
        <w:spacing w:before="100" w:beforeAutospacing="1" w:after="100" w:afterAutospacing="1"/>
        <w:rPr>
          <w:lang w:eastAsia="tr-TR"/>
        </w:rPr>
      </w:pPr>
      <w:r w:rsidRPr="006A5BB4">
        <w:rPr>
          <w:bCs/>
          <w:lang w:eastAsia="tr-TR"/>
        </w:rPr>
        <w:t>Preventive Measures</w:t>
      </w:r>
      <w:r w:rsidRPr="009003D0">
        <w:rPr>
          <w:lang w:eastAsia="tr-TR"/>
        </w:rPr>
        <w:t>: List of security measures (e.g., firewalls, anti-malware software, encryption) and their effectiveness.</w:t>
      </w:r>
    </w:p>
    <w:p w14:paraId="670E0B24" w14:textId="77777777" w:rsidR="009003D0" w:rsidRPr="009003D0" w:rsidRDefault="009003D0" w:rsidP="00917320">
      <w:pPr>
        <w:numPr>
          <w:ilvl w:val="0"/>
          <w:numId w:val="4"/>
        </w:numPr>
        <w:spacing w:before="100" w:beforeAutospacing="1" w:after="100" w:afterAutospacing="1"/>
        <w:rPr>
          <w:lang w:eastAsia="tr-TR"/>
        </w:rPr>
      </w:pPr>
      <w:r w:rsidRPr="006A5BB4">
        <w:rPr>
          <w:bCs/>
          <w:lang w:eastAsia="tr-TR"/>
        </w:rPr>
        <w:t>Adoption Rates</w:t>
      </w:r>
      <w:r w:rsidRPr="009003D0">
        <w:rPr>
          <w:lang w:eastAsia="tr-TR"/>
        </w:rPr>
        <w:t>: How many companies or individuals use each protection method (e.g., percentage of companies with firewalls in place).</w:t>
      </w:r>
    </w:p>
    <w:p w14:paraId="20CE55F9" w14:textId="77777777" w:rsidR="009003D0" w:rsidRPr="009003D0" w:rsidRDefault="009003D0" w:rsidP="00917320">
      <w:pPr>
        <w:numPr>
          <w:ilvl w:val="0"/>
          <w:numId w:val="4"/>
        </w:numPr>
        <w:spacing w:before="100" w:beforeAutospacing="1" w:after="100" w:afterAutospacing="1"/>
        <w:rPr>
          <w:lang w:eastAsia="tr-TR"/>
        </w:rPr>
      </w:pPr>
      <w:r w:rsidRPr="006A5BB4">
        <w:rPr>
          <w:bCs/>
          <w:lang w:eastAsia="tr-TR"/>
        </w:rPr>
        <w:t>Case Studies of Successful Defenses</w:t>
      </w:r>
      <w:r w:rsidRPr="009003D0">
        <w:rPr>
          <w:lang w:eastAsia="tr-TR"/>
        </w:rPr>
        <w:t>: Examples of organizations or individuals who successfully defended against specific attacks using these methods.</w:t>
      </w:r>
    </w:p>
    <w:p w14:paraId="26C4E888" w14:textId="77777777" w:rsidR="009003D0" w:rsidRPr="009003D0" w:rsidRDefault="009003D0" w:rsidP="00917320">
      <w:pPr>
        <w:numPr>
          <w:ilvl w:val="0"/>
          <w:numId w:val="4"/>
        </w:numPr>
        <w:spacing w:before="100" w:beforeAutospacing="1" w:after="100" w:afterAutospacing="1"/>
        <w:rPr>
          <w:lang w:eastAsia="tr-TR"/>
        </w:rPr>
      </w:pPr>
      <w:r w:rsidRPr="006A5BB4">
        <w:rPr>
          <w:bCs/>
          <w:lang w:eastAsia="tr-TR"/>
        </w:rPr>
        <w:t>Cost of Protection</w:t>
      </w:r>
      <w:r w:rsidRPr="009003D0">
        <w:rPr>
          <w:lang w:eastAsia="tr-TR"/>
        </w:rPr>
        <w:t>: Estimated cost of implementing security measures, such as training, tools, and services.</w:t>
      </w:r>
    </w:p>
    <w:p w14:paraId="6B197049" w14:textId="70373AF5" w:rsidR="009003D0" w:rsidRPr="009003D0" w:rsidRDefault="00685EC6" w:rsidP="009003D0">
      <w:pPr>
        <w:spacing w:before="100" w:beforeAutospacing="1" w:after="100" w:afterAutospacing="1"/>
        <w:outlineLvl w:val="2"/>
        <w:rPr>
          <w:b/>
          <w:bCs/>
          <w:lang w:eastAsia="tr-TR"/>
        </w:rPr>
      </w:pPr>
      <w:r>
        <w:rPr>
          <w:b/>
          <w:bCs/>
          <w:lang w:eastAsia="tr-TR"/>
        </w:rPr>
        <w:t xml:space="preserve">d) </w:t>
      </w:r>
      <w:r w:rsidR="009003D0" w:rsidRPr="009003D0">
        <w:rPr>
          <w:b/>
          <w:bCs/>
          <w:lang w:eastAsia="tr-TR"/>
        </w:rPr>
        <w:t>Phishing Data</w:t>
      </w:r>
    </w:p>
    <w:p w14:paraId="49F59A47" w14:textId="77777777" w:rsidR="009003D0" w:rsidRPr="009003D0" w:rsidRDefault="009003D0" w:rsidP="00917320">
      <w:pPr>
        <w:numPr>
          <w:ilvl w:val="0"/>
          <w:numId w:val="5"/>
        </w:numPr>
        <w:spacing w:before="100" w:beforeAutospacing="1" w:after="100" w:afterAutospacing="1"/>
        <w:rPr>
          <w:lang w:eastAsia="tr-TR"/>
        </w:rPr>
      </w:pPr>
      <w:r w:rsidRPr="006A5BB4">
        <w:rPr>
          <w:bCs/>
          <w:lang w:eastAsia="tr-TR"/>
        </w:rPr>
        <w:t>Phishing Attempts</w:t>
      </w:r>
      <w:r w:rsidRPr="009003D0">
        <w:rPr>
          <w:lang w:eastAsia="tr-TR"/>
        </w:rPr>
        <w:t>: Number of phishing attempts detected annually (e.g., emails, phone calls, fake websites).</w:t>
      </w:r>
    </w:p>
    <w:p w14:paraId="6E2C7613" w14:textId="77777777" w:rsidR="009003D0" w:rsidRPr="009003D0" w:rsidRDefault="009003D0" w:rsidP="00917320">
      <w:pPr>
        <w:numPr>
          <w:ilvl w:val="0"/>
          <w:numId w:val="5"/>
        </w:numPr>
        <w:spacing w:before="100" w:beforeAutospacing="1" w:after="100" w:afterAutospacing="1"/>
        <w:rPr>
          <w:lang w:eastAsia="tr-TR"/>
        </w:rPr>
      </w:pPr>
      <w:r w:rsidRPr="006A5BB4">
        <w:rPr>
          <w:bCs/>
          <w:lang w:eastAsia="tr-TR"/>
        </w:rPr>
        <w:t>Success Rates</w:t>
      </w:r>
      <w:r w:rsidRPr="009003D0">
        <w:rPr>
          <w:lang w:eastAsia="tr-TR"/>
        </w:rPr>
        <w:t>: Percentage of phishing attempts that succeed (e.g., how many people fall for phishing scams).</w:t>
      </w:r>
    </w:p>
    <w:p w14:paraId="3ABAA067" w14:textId="77777777" w:rsidR="009003D0" w:rsidRPr="009003D0" w:rsidRDefault="009003D0" w:rsidP="00917320">
      <w:pPr>
        <w:numPr>
          <w:ilvl w:val="0"/>
          <w:numId w:val="5"/>
        </w:numPr>
        <w:spacing w:before="100" w:beforeAutospacing="1" w:after="100" w:afterAutospacing="1"/>
        <w:rPr>
          <w:lang w:eastAsia="tr-TR"/>
        </w:rPr>
      </w:pPr>
      <w:r w:rsidRPr="006A5BB4">
        <w:rPr>
          <w:bCs/>
          <w:lang w:eastAsia="tr-TR"/>
        </w:rPr>
        <w:t>Prevention Strategies</w:t>
      </w:r>
      <w:r w:rsidRPr="009003D0">
        <w:rPr>
          <w:lang w:eastAsia="tr-TR"/>
        </w:rPr>
        <w:t>: Data on the effectiveness of anti-phishing tools (e.g., how many phishing emails are blocked by certain tools).</w:t>
      </w:r>
    </w:p>
    <w:p w14:paraId="0FB09318" w14:textId="77777777" w:rsidR="009003D0" w:rsidRDefault="009003D0" w:rsidP="009003D0">
      <w:pPr>
        <w:spacing w:before="100" w:beforeAutospacing="1" w:after="100" w:afterAutospacing="1"/>
        <w:outlineLvl w:val="2"/>
        <w:rPr>
          <w:b/>
          <w:bCs/>
          <w:lang w:eastAsia="tr-TR"/>
        </w:rPr>
      </w:pPr>
    </w:p>
    <w:p w14:paraId="570D2493" w14:textId="77777777" w:rsidR="009003D0" w:rsidRDefault="009003D0" w:rsidP="009003D0">
      <w:pPr>
        <w:spacing w:before="100" w:beforeAutospacing="1" w:after="100" w:afterAutospacing="1"/>
        <w:outlineLvl w:val="2"/>
        <w:rPr>
          <w:b/>
          <w:bCs/>
          <w:lang w:eastAsia="tr-TR"/>
        </w:rPr>
      </w:pPr>
    </w:p>
    <w:p w14:paraId="147E3F8F" w14:textId="77777777" w:rsidR="007175A0" w:rsidRDefault="007175A0" w:rsidP="009003D0">
      <w:pPr>
        <w:spacing w:before="100" w:beforeAutospacing="1" w:after="100" w:afterAutospacing="1"/>
        <w:outlineLvl w:val="2"/>
        <w:rPr>
          <w:b/>
          <w:bCs/>
          <w:lang w:eastAsia="tr-TR"/>
        </w:rPr>
      </w:pPr>
    </w:p>
    <w:p w14:paraId="24A85FAB" w14:textId="175801B4" w:rsidR="009003D0" w:rsidRPr="009003D0" w:rsidRDefault="00685EC6" w:rsidP="009003D0">
      <w:pPr>
        <w:spacing w:before="100" w:beforeAutospacing="1" w:after="100" w:afterAutospacing="1"/>
        <w:outlineLvl w:val="2"/>
        <w:rPr>
          <w:b/>
          <w:bCs/>
          <w:lang w:eastAsia="tr-TR"/>
        </w:rPr>
      </w:pPr>
      <w:r>
        <w:rPr>
          <w:b/>
          <w:bCs/>
          <w:lang w:eastAsia="tr-TR"/>
        </w:rPr>
        <w:t xml:space="preserve">e) </w:t>
      </w:r>
      <w:r w:rsidR="009003D0" w:rsidRPr="009003D0">
        <w:rPr>
          <w:b/>
          <w:bCs/>
          <w:lang w:eastAsia="tr-TR"/>
        </w:rPr>
        <w:t>Malware Trends</w:t>
      </w:r>
    </w:p>
    <w:p w14:paraId="6A6AEB33" w14:textId="77777777" w:rsidR="009003D0" w:rsidRPr="009003D0" w:rsidRDefault="009003D0" w:rsidP="00917320">
      <w:pPr>
        <w:numPr>
          <w:ilvl w:val="0"/>
          <w:numId w:val="6"/>
        </w:numPr>
        <w:spacing w:before="100" w:beforeAutospacing="1" w:after="100" w:afterAutospacing="1"/>
        <w:rPr>
          <w:lang w:eastAsia="tr-TR"/>
        </w:rPr>
      </w:pPr>
      <w:r w:rsidRPr="006A5BB4">
        <w:rPr>
          <w:bCs/>
          <w:lang w:eastAsia="tr-TR"/>
        </w:rPr>
        <w:t>Types of Malware</w:t>
      </w:r>
      <w:r w:rsidRPr="009003D0">
        <w:rPr>
          <w:lang w:eastAsia="tr-TR"/>
        </w:rPr>
        <w:t>: The different categories of malware (e.g., viruses, worms, trojans, ransomware).</w:t>
      </w:r>
    </w:p>
    <w:p w14:paraId="22CDF9B1" w14:textId="77777777" w:rsidR="009003D0" w:rsidRPr="009003D0" w:rsidRDefault="009003D0" w:rsidP="00917320">
      <w:pPr>
        <w:numPr>
          <w:ilvl w:val="0"/>
          <w:numId w:val="6"/>
        </w:numPr>
        <w:spacing w:before="100" w:beforeAutospacing="1" w:after="100" w:afterAutospacing="1"/>
        <w:rPr>
          <w:lang w:eastAsia="tr-TR"/>
        </w:rPr>
      </w:pPr>
      <w:r w:rsidRPr="006A5BB4">
        <w:rPr>
          <w:bCs/>
          <w:lang w:eastAsia="tr-TR"/>
        </w:rPr>
        <w:t>Growth of Malware</w:t>
      </w:r>
      <w:r w:rsidRPr="009003D0">
        <w:rPr>
          <w:lang w:eastAsia="tr-TR"/>
        </w:rPr>
        <w:t>: The number of new malware variants detected each year.</w:t>
      </w:r>
    </w:p>
    <w:p w14:paraId="52F0BFEF" w14:textId="77777777" w:rsidR="009003D0" w:rsidRPr="009003D0" w:rsidRDefault="009003D0" w:rsidP="00917320">
      <w:pPr>
        <w:numPr>
          <w:ilvl w:val="0"/>
          <w:numId w:val="6"/>
        </w:numPr>
        <w:spacing w:before="100" w:beforeAutospacing="1" w:after="100" w:afterAutospacing="1"/>
        <w:rPr>
          <w:lang w:eastAsia="tr-TR"/>
        </w:rPr>
      </w:pPr>
      <w:r w:rsidRPr="006A5BB4">
        <w:rPr>
          <w:bCs/>
          <w:lang w:eastAsia="tr-TR"/>
        </w:rPr>
        <w:t>Malware Removal Success Rates</w:t>
      </w:r>
      <w:r w:rsidRPr="009003D0">
        <w:rPr>
          <w:lang w:eastAsia="tr-TR"/>
        </w:rPr>
        <w:t>: How effective various antivirus and anti-malware tools are at detecting and removing malware.</w:t>
      </w:r>
    </w:p>
    <w:p w14:paraId="79001C59" w14:textId="27D769C9" w:rsidR="009003D0" w:rsidRPr="009003D0" w:rsidRDefault="00685EC6" w:rsidP="009003D0">
      <w:pPr>
        <w:spacing w:before="100" w:beforeAutospacing="1" w:after="100" w:afterAutospacing="1"/>
        <w:outlineLvl w:val="2"/>
        <w:rPr>
          <w:b/>
          <w:bCs/>
          <w:lang w:eastAsia="tr-TR"/>
        </w:rPr>
      </w:pPr>
      <w:r>
        <w:rPr>
          <w:b/>
          <w:bCs/>
          <w:lang w:eastAsia="tr-TR"/>
        </w:rPr>
        <w:t xml:space="preserve">f) </w:t>
      </w:r>
      <w:r w:rsidR="009003D0" w:rsidRPr="009003D0">
        <w:rPr>
          <w:b/>
          <w:bCs/>
          <w:lang w:eastAsia="tr-TR"/>
        </w:rPr>
        <w:t>Security Awareness and Training</w:t>
      </w:r>
    </w:p>
    <w:p w14:paraId="144C6B16" w14:textId="77777777" w:rsidR="009003D0" w:rsidRPr="009003D0" w:rsidRDefault="009003D0" w:rsidP="00917320">
      <w:pPr>
        <w:numPr>
          <w:ilvl w:val="0"/>
          <w:numId w:val="7"/>
        </w:numPr>
        <w:spacing w:before="100" w:beforeAutospacing="1" w:after="100" w:afterAutospacing="1"/>
        <w:rPr>
          <w:lang w:eastAsia="tr-TR"/>
        </w:rPr>
      </w:pPr>
      <w:r w:rsidRPr="006A5BB4">
        <w:rPr>
          <w:bCs/>
          <w:lang w:eastAsia="tr-TR"/>
        </w:rPr>
        <w:t>Employee Training Statistics</w:t>
      </w:r>
      <w:r w:rsidRPr="009003D0">
        <w:rPr>
          <w:lang w:eastAsia="tr-TR"/>
        </w:rPr>
        <w:t>: The percentage of employees who undergo cybersecurity training in organizations.</w:t>
      </w:r>
    </w:p>
    <w:p w14:paraId="52B4DC12" w14:textId="77777777" w:rsidR="009003D0" w:rsidRPr="009003D0" w:rsidRDefault="009003D0" w:rsidP="00917320">
      <w:pPr>
        <w:numPr>
          <w:ilvl w:val="0"/>
          <w:numId w:val="7"/>
        </w:numPr>
        <w:spacing w:before="100" w:beforeAutospacing="1" w:after="100" w:afterAutospacing="1"/>
        <w:rPr>
          <w:lang w:eastAsia="tr-TR"/>
        </w:rPr>
      </w:pPr>
      <w:r w:rsidRPr="006A5BB4">
        <w:rPr>
          <w:bCs/>
          <w:lang w:eastAsia="tr-TR"/>
        </w:rPr>
        <w:t>Effectiveness of Training</w:t>
      </w:r>
      <w:r w:rsidRPr="009003D0">
        <w:rPr>
          <w:lang w:eastAsia="tr-TR"/>
        </w:rPr>
        <w:t>: Data showing how much training reduces the risk of successful phishing attacks or malware infections.</w:t>
      </w:r>
    </w:p>
    <w:p w14:paraId="7F6B7767" w14:textId="77777777" w:rsidR="009003D0" w:rsidRPr="009003D0" w:rsidRDefault="009003D0" w:rsidP="00917320">
      <w:pPr>
        <w:numPr>
          <w:ilvl w:val="0"/>
          <w:numId w:val="7"/>
        </w:numPr>
        <w:spacing w:before="100" w:beforeAutospacing="1" w:after="100" w:afterAutospacing="1"/>
        <w:rPr>
          <w:lang w:eastAsia="tr-TR"/>
        </w:rPr>
      </w:pPr>
      <w:r w:rsidRPr="006A5BB4">
        <w:rPr>
          <w:bCs/>
          <w:lang w:eastAsia="tr-TR"/>
        </w:rPr>
        <w:t>User Behavior Data</w:t>
      </w:r>
      <w:r w:rsidRPr="009003D0">
        <w:rPr>
          <w:lang w:eastAsia="tr-TR"/>
        </w:rPr>
        <w:t>: How likely employees or individuals are to click on suspicious links, download unknown files, or use weak passwords.</w:t>
      </w:r>
    </w:p>
    <w:p w14:paraId="58D09497" w14:textId="77777777" w:rsidR="009003D0" w:rsidRPr="009003D0" w:rsidRDefault="009003D0" w:rsidP="009003D0">
      <w:pPr>
        <w:spacing w:before="100" w:beforeAutospacing="1" w:after="100" w:afterAutospacing="1"/>
        <w:outlineLvl w:val="2"/>
        <w:rPr>
          <w:b/>
          <w:bCs/>
          <w:lang w:eastAsia="tr-TR"/>
        </w:rPr>
      </w:pPr>
      <w:r w:rsidRPr="009003D0">
        <w:rPr>
          <w:b/>
          <w:bCs/>
          <w:lang w:eastAsia="tr-TR"/>
        </w:rPr>
        <w:t>Example Data Sources:</w:t>
      </w:r>
    </w:p>
    <w:p w14:paraId="54E14D88" w14:textId="1593A83E" w:rsidR="009003D0" w:rsidRDefault="009003D0" w:rsidP="00917320">
      <w:pPr>
        <w:numPr>
          <w:ilvl w:val="0"/>
          <w:numId w:val="8"/>
        </w:numPr>
        <w:spacing w:before="100" w:beforeAutospacing="1" w:after="100" w:afterAutospacing="1"/>
        <w:rPr>
          <w:lang w:eastAsia="tr-TR"/>
        </w:rPr>
      </w:pPr>
      <w:r w:rsidRPr="006A5BB4">
        <w:rPr>
          <w:b/>
          <w:bCs/>
          <w:lang w:eastAsia="tr-TR"/>
        </w:rPr>
        <w:t>Cybersecurity Reports</w:t>
      </w:r>
      <w:r w:rsidRPr="009003D0">
        <w:rPr>
          <w:b/>
          <w:lang w:eastAsia="tr-TR"/>
        </w:rPr>
        <w:t>:</w:t>
      </w:r>
      <w:r w:rsidRPr="009003D0">
        <w:rPr>
          <w:lang w:eastAsia="tr-TR"/>
        </w:rPr>
        <w:t xml:space="preserve"> Data from cybersecurity firms (e.g., Symantec, Kaspersky, or McAfee) on the number and types of cyber attacks.</w:t>
      </w:r>
    </w:p>
    <w:p w14:paraId="5CAA0D44" w14:textId="77777777" w:rsidR="009003D0" w:rsidRPr="009003D0" w:rsidRDefault="009003D0" w:rsidP="006A5BB4">
      <w:pPr>
        <w:spacing w:before="100" w:beforeAutospacing="1" w:after="100" w:afterAutospacing="1"/>
        <w:ind w:left="720"/>
        <w:rPr>
          <w:lang w:eastAsia="tr-TR"/>
        </w:rPr>
      </w:pPr>
    </w:p>
    <w:p w14:paraId="62682ABA" w14:textId="73D66FC9" w:rsidR="009003D0" w:rsidRDefault="009003D0" w:rsidP="00917320">
      <w:pPr>
        <w:numPr>
          <w:ilvl w:val="0"/>
          <w:numId w:val="8"/>
        </w:numPr>
        <w:spacing w:before="100" w:beforeAutospacing="1" w:after="100" w:afterAutospacing="1"/>
        <w:rPr>
          <w:lang w:eastAsia="tr-TR"/>
        </w:rPr>
      </w:pPr>
      <w:r w:rsidRPr="006A5BB4">
        <w:rPr>
          <w:b/>
          <w:bCs/>
          <w:lang w:eastAsia="tr-TR"/>
        </w:rPr>
        <w:t>Government Reports</w:t>
      </w:r>
      <w:r w:rsidRPr="009003D0">
        <w:rPr>
          <w:b/>
          <w:lang w:eastAsia="tr-TR"/>
        </w:rPr>
        <w:t>:</w:t>
      </w:r>
      <w:r w:rsidRPr="009003D0">
        <w:rPr>
          <w:lang w:eastAsia="tr-TR"/>
        </w:rPr>
        <w:t xml:space="preserve"> Data from organizations like the FBI (Internet Crime Complaint Center) or the European Union Agency for Cybersecurity (ENISA).</w:t>
      </w:r>
    </w:p>
    <w:p w14:paraId="048B6B42" w14:textId="77777777" w:rsidR="009003D0" w:rsidRPr="009003D0" w:rsidRDefault="009003D0" w:rsidP="006A5BB4">
      <w:pPr>
        <w:spacing w:before="100" w:beforeAutospacing="1" w:after="100" w:afterAutospacing="1"/>
        <w:ind w:left="720"/>
        <w:rPr>
          <w:lang w:eastAsia="tr-TR"/>
        </w:rPr>
      </w:pPr>
    </w:p>
    <w:p w14:paraId="513C16FB" w14:textId="116CC854" w:rsidR="009003D0" w:rsidRDefault="009003D0" w:rsidP="00917320">
      <w:pPr>
        <w:numPr>
          <w:ilvl w:val="0"/>
          <w:numId w:val="8"/>
        </w:numPr>
        <w:spacing w:before="100" w:beforeAutospacing="1" w:after="100" w:afterAutospacing="1"/>
        <w:rPr>
          <w:lang w:eastAsia="tr-TR"/>
        </w:rPr>
      </w:pPr>
      <w:r w:rsidRPr="009003D0">
        <w:rPr>
          <w:b/>
          <w:bCs/>
          <w:lang w:eastAsia="tr-TR"/>
        </w:rPr>
        <w:t>Security Breach Databases</w:t>
      </w:r>
      <w:r w:rsidRPr="009003D0">
        <w:rPr>
          <w:lang w:eastAsia="tr-TR"/>
        </w:rPr>
        <w:t>: Publicly available breach databases, such as Have I Been Pwned or the Privacy Rights Clearinghouse, which track data breaches and leaks.</w:t>
      </w:r>
    </w:p>
    <w:p w14:paraId="154E04BA" w14:textId="77777777" w:rsidR="009003D0" w:rsidRPr="009003D0" w:rsidRDefault="009003D0" w:rsidP="006A5BB4">
      <w:pPr>
        <w:spacing w:before="100" w:beforeAutospacing="1" w:after="100" w:afterAutospacing="1"/>
        <w:ind w:left="720"/>
        <w:rPr>
          <w:lang w:eastAsia="tr-TR"/>
        </w:rPr>
      </w:pPr>
    </w:p>
    <w:p w14:paraId="094A8D3A" w14:textId="662EAE51" w:rsidR="009003D0" w:rsidRDefault="009003D0" w:rsidP="00917320">
      <w:pPr>
        <w:numPr>
          <w:ilvl w:val="0"/>
          <w:numId w:val="8"/>
        </w:numPr>
        <w:spacing w:before="100" w:beforeAutospacing="1" w:after="100" w:afterAutospacing="1"/>
        <w:rPr>
          <w:lang w:eastAsia="tr-TR"/>
        </w:rPr>
      </w:pPr>
      <w:r w:rsidRPr="009003D0">
        <w:rPr>
          <w:b/>
          <w:bCs/>
          <w:lang w:eastAsia="tr-TR"/>
        </w:rPr>
        <w:t>Incident Tracking Platforms</w:t>
      </w:r>
      <w:r w:rsidRPr="009003D0">
        <w:rPr>
          <w:lang w:eastAsia="tr-TR"/>
        </w:rPr>
        <w:t>: Open source or commercial platforms that track real-time cyber incidents, such as CVE (Common Vulnerabilities and Exposures) or ICS-CERT (Industrial Control Systems Cyber Emergency Response Team)</w:t>
      </w:r>
    </w:p>
    <w:p w14:paraId="56772810" w14:textId="77777777" w:rsidR="006A5BB4" w:rsidRDefault="006A5BB4" w:rsidP="006A5BB4">
      <w:pPr>
        <w:pStyle w:val="ListeParagraf"/>
        <w:rPr>
          <w:lang w:eastAsia="tr-TR"/>
        </w:rPr>
      </w:pPr>
    </w:p>
    <w:p w14:paraId="27E23C1C" w14:textId="2E357792" w:rsidR="006A5BB4" w:rsidRDefault="006A5BB4" w:rsidP="006A5BB4">
      <w:pPr>
        <w:spacing w:before="100" w:beforeAutospacing="1" w:after="100" w:afterAutospacing="1"/>
        <w:rPr>
          <w:lang w:eastAsia="tr-TR"/>
        </w:rPr>
      </w:pPr>
    </w:p>
    <w:p w14:paraId="5438F5E1" w14:textId="4CE2F6F2" w:rsidR="006A5BB4" w:rsidRDefault="006A5BB4" w:rsidP="006A5BB4">
      <w:pPr>
        <w:spacing w:before="100" w:beforeAutospacing="1" w:after="100" w:afterAutospacing="1"/>
        <w:rPr>
          <w:lang w:eastAsia="tr-TR"/>
        </w:rPr>
      </w:pPr>
    </w:p>
    <w:p w14:paraId="3A286D98" w14:textId="77777777" w:rsidR="006A5BB4" w:rsidRDefault="006A5BB4" w:rsidP="006A5BB4">
      <w:pPr>
        <w:spacing w:before="100" w:beforeAutospacing="1" w:after="100" w:afterAutospacing="1"/>
        <w:rPr>
          <w:lang w:eastAsia="tr-TR"/>
        </w:rPr>
      </w:pPr>
    </w:p>
    <w:p w14:paraId="03D8CBC3" w14:textId="77777777" w:rsidR="006A5BB4" w:rsidRDefault="006A5BB4" w:rsidP="006A5BB4">
      <w:pPr>
        <w:pStyle w:val="ListeParagraf"/>
        <w:rPr>
          <w:lang w:eastAsia="tr-TR"/>
        </w:rPr>
      </w:pPr>
    </w:p>
    <w:p w14:paraId="03F92D33" w14:textId="34C6B5EB" w:rsidR="006A5BB4" w:rsidRPr="006A5BB4" w:rsidRDefault="006A5BB4" w:rsidP="006A5BB4">
      <w:pPr>
        <w:spacing w:before="100" w:beforeAutospacing="1" w:after="100" w:afterAutospacing="1"/>
        <w:rPr>
          <w:b/>
          <w:lang w:eastAsia="tr-TR"/>
        </w:rPr>
      </w:pPr>
      <w:r w:rsidRPr="006A5BB4">
        <w:rPr>
          <w:b/>
          <w:lang w:eastAsia="tr-TR"/>
        </w:rPr>
        <w:t>Some numerical graphics</w:t>
      </w:r>
      <w:r w:rsidR="00B1018E">
        <w:rPr>
          <w:b/>
          <w:lang w:eastAsia="tr-TR"/>
        </w:rPr>
        <w:t xml:space="preserve"> and schemas</w:t>
      </w:r>
      <w:r w:rsidRPr="006A5BB4">
        <w:rPr>
          <w:b/>
          <w:lang w:eastAsia="tr-TR"/>
        </w:rPr>
        <w:t>:</w:t>
      </w:r>
    </w:p>
    <w:p w14:paraId="083511D8" w14:textId="5E621A07" w:rsidR="006A5BB4" w:rsidRDefault="006A5BB4" w:rsidP="006A5BB4">
      <w:pPr>
        <w:spacing w:before="100" w:beforeAutospacing="1" w:after="100" w:afterAutospacing="1"/>
        <w:rPr>
          <w:lang w:eastAsia="tr-TR"/>
        </w:rPr>
      </w:pPr>
    </w:p>
    <w:p w14:paraId="748D7082" w14:textId="3DB7556D" w:rsidR="006A5BB4" w:rsidRPr="006A5BB4" w:rsidRDefault="006A5BB4" w:rsidP="006A5BB4">
      <w:pPr>
        <w:spacing w:before="100" w:beforeAutospacing="1" w:after="100" w:afterAutospacing="1"/>
        <w:rPr>
          <w:b/>
          <w:lang w:eastAsia="tr-TR"/>
        </w:rPr>
      </w:pPr>
      <w:r w:rsidRPr="006A5BB4">
        <w:rPr>
          <w:rStyle w:val="Gl"/>
          <w:b w:val="0"/>
        </w:rPr>
        <w:t>Graph: Frequency of Common Cyber Attacks</w:t>
      </w:r>
      <w:r w:rsidRPr="006A5BB4">
        <w:rPr>
          <w:b/>
          <w:lang w:eastAsia="tr-TR"/>
        </w:rPr>
        <w:drawing>
          <wp:anchor distT="0" distB="0" distL="114300" distR="114300" simplePos="0" relativeHeight="251689984" behindDoc="0" locked="0" layoutInCell="1" allowOverlap="1" wp14:anchorId="55B48FD0" wp14:editId="1432E58D">
            <wp:simplePos x="0" y="0"/>
            <wp:positionH relativeFrom="column">
              <wp:posOffset>-869315</wp:posOffset>
            </wp:positionH>
            <wp:positionV relativeFrom="paragraph">
              <wp:posOffset>5715</wp:posOffset>
            </wp:positionV>
            <wp:extent cx="3747770" cy="2762250"/>
            <wp:effectExtent l="0" t="0" r="5080" b="0"/>
            <wp:wrapSquare wrapText="bothSides"/>
            <wp:docPr id="1" name="Resim 1" descr="Frequency of the different techniques used for cyber‐attacks occurre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quency of the different techniques used for cyber‐attacks occurred...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7770" cy="2762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A9C46E" w14:textId="53B15F97" w:rsidR="006A5BB4" w:rsidRDefault="006A5BB4" w:rsidP="006A5BB4">
      <w:pPr>
        <w:spacing w:before="100" w:beforeAutospacing="1" w:after="100" w:afterAutospacing="1"/>
        <w:rPr>
          <w:lang w:eastAsia="tr-TR"/>
        </w:rPr>
      </w:pPr>
    </w:p>
    <w:p w14:paraId="25ABE815" w14:textId="10F9AF3B" w:rsidR="006A5BB4" w:rsidRDefault="006A5BB4" w:rsidP="006A5BB4">
      <w:pPr>
        <w:spacing w:before="100" w:beforeAutospacing="1" w:after="100" w:afterAutospacing="1"/>
        <w:rPr>
          <w:lang w:eastAsia="tr-TR"/>
        </w:rPr>
      </w:pPr>
    </w:p>
    <w:p w14:paraId="3A4BDA78" w14:textId="7AE1C909" w:rsidR="006A5BB4" w:rsidRDefault="006A5BB4" w:rsidP="006A5BB4">
      <w:pPr>
        <w:spacing w:before="100" w:beforeAutospacing="1" w:after="100" w:afterAutospacing="1"/>
        <w:rPr>
          <w:lang w:eastAsia="tr-TR"/>
        </w:rPr>
      </w:pPr>
    </w:p>
    <w:p w14:paraId="42EA5A6D" w14:textId="7827BB2B" w:rsidR="006A5BB4" w:rsidRDefault="006A5BB4" w:rsidP="006A5BB4">
      <w:pPr>
        <w:spacing w:before="100" w:beforeAutospacing="1" w:after="100" w:afterAutospacing="1"/>
        <w:rPr>
          <w:lang w:eastAsia="tr-TR"/>
        </w:rPr>
      </w:pPr>
    </w:p>
    <w:p w14:paraId="274447A6" w14:textId="22BFC79B" w:rsidR="006A5BB4" w:rsidRDefault="006A5BB4" w:rsidP="006A5BB4">
      <w:pPr>
        <w:spacing w:before="100" w:beforeAutospacing="1" w:after="100" w:afterAutospacing="1"/>
        <w:rPr>
          <w:lang w:eastAsia="tr-TR"/>
        </w:rPr>
      </w:pPr>
    </w:p>
    <w:p w14:paraId="325941B4" w14:textId="19442115" w:rsidR="006A5BB4" w:rsidRDefault="006A5BB4" w:rsidP="006A5BB4">
      <w:pPr>
        <w:spacing w:before="100" w:beforeAutospacing="1" w:after="100" w:afterAutospacing="1"/>
        <w:rPr>
          <w:lang w:eastAsia="tr-TR"/>
        </w:rPr>
      </w:pPr>
    </w:p>
    <w:p w14:paraId="65B5D833" w14:textId="3BC97E4A" w:rsidR="006A5BB4" w:rsidRDefault="006A5BB4" w:rsidP="006A5BB4">
      <w:pPr>
        <w:spacing w:before="100" w:beforeAutospacing="1" w:after="100" w:afterAutospacing="1"/>
        <w:rPr>
          <w:lang w:eastAsia="tr-TR"/>
        </w:rPr>
      </w:pPr>
    </w:p>
    <w:p w14:paraId="3BFE9F58" w14:textId="3C861A67" w:rsidR="006A5BB4" w:rsidRDefault="006A5BB4" w:rsidP="006A5BB4">
      <w:pPr>
        <w:spacing w:before="100" w:beforeAutospacing="1" w:after="100" w:afterAutospacing="1"/>
        <w:rPr>
          <w:lang w:eastAsia="tr-TR"/>
        </w:rPr>
      </w:pPr>
    </w:p>
    <w:p w14:paraId="7FAFBA81" w14:textId="2C5958CE" w:rsidR="006A5BB4" w:rsidRDefault="006A5BB4" w:rsidP="006A5BB4">
      <w:pPr>
        <w:spacing w:before="100" w:beforeAutospacing="1" w:after="100" w:afterAutospacing="1"/>
        <w:rPr>
          <w:lang w:eastAsia="tr-TR"/>
        </w:rPr>
      </w:pPr>
    </w:p>
    <w:p w14:paraId="1CC47DB0" w14:textId="059A9004" w:rsidR="006A5BB4" w:rsidRPr="009003D0" w:rsidRDefault="006A5BB4" w:rsidP="006A5BB4">
      <w:pPr>
        <w:spacing w:before="100" w:beforeAutospacing="1" w:after="100" w:afterAutospacing="1"/>
        <w:rPr>
          <w:lang w:eastAsia="tr-TR"/>
        </w:rPr>
      </w:pPr>
      <w:r w:rsidRPr="006A5BB4">
        <w:rPr>
          <w:rFonts w:eastAsia="Symbol" w:cs="Symbol"/>
          <w:b/>
          <w:noProof/>
        </w:rPr>
        <w:drawing>
          <wp:anchor distT="0" distB="0" distL="114300" distR="114300" simplePos="0" relativeHeight="251691008" behindDoc="0" locked="0" layoutInCell="1" allowOverlap="1" wp14:anchorId="602CD72F" wp14:editId="4871F367">
            <wp:simplePos x="0" y="0"/>
            <wp:positionH relativeFrom="margin">
              <wp:align>left</wp:align>
            </wp:positionH>
            <wp:positionV relativeFrom="paragraph">
              <wp:posOffset>100330</wp:posOffset>
            </wp:positionV>
            <wp:extent cx="2933700" cy="2295525"/>
            <wp:effectExtent l="0" t="0" r="0" b="9525"/>
            <wp:wrapSquare wrapText="bothSides"/>
            <wp:docPr id="2" name="Resim 2" descr="5 Charts That Show It Pays to Prevent a Cyberattack Rather Than Fight One |  Ta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Charts That Show It Pays to Prevent a Cyberattack Rather Than Fight One |  Tan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0" cy="2295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D7661C" w14:textId="7E03AF3B" w:rsidR="009003D0" w:rsidRPr="006A5BB4" w:rsidRDefault="006A5BB4" w:rsidP="009003D0">
      <w:pPr>
        <w:rPr>
          <w:rFonts w:eastAsia="Symbol" w:cs="Symbol"/>
          <w:noProof/>
          <w:lang w:val="en-US"/>
        </w:rPr>
      </w:pPr>
      <w:r w:rsidRPr="006A5BB4">
        <w:rPr>
          <w:rFonts w:eastAsia="Symbol" w:cs="Symbol"/>
          <w:noProof/>
          <w:lang w:val="en-US"/>
        </w:rPr>
        <w:t>Graph: Cost of Cyberattacks</w:t>
      </w:r>
    </w:p>
    <w:p w14:paraId="69371EB5" w14:textId="6F8BBF88" w:rsidR="009003D0" w:rsidRDefault="009003D0" w:rsidP="009003D0">
      <w:pPr>
        <w:rPr>
          <w:rFonts w:eastAsia="Symbol" w:cs="Symbol"/>
          <w:b/>
          <w:noProof/>
          <w:lang w:val="en-US"/>
        </w:rPr>
      </w:pPr>
    </w:p>
    <w:p w14:paraId="5F3FA9C8" w14:textId="379C634F" w:rsidR="009003D0" w:rsidRPr="00054548" w:rsidRDefault="009003D0" w:rsidP="009003D0">
      <w:pPr>
        <w:rPr>
          <w:rFonts w:eastAsia="Symbol" w:cs="Symbol"/>
          <w:b/>
          <w:noProof/>
          <w:lang w:val="en-US"/>
        </w:rPr>
      </w:pPr>
    </w:p>
    <w:p w14:paraId="5FA5B3E7" w14:textId="77777777" w:rsidR="002629B9" w:rsidRPr="00263B99" w:rsidRDefault="002629B9" w:rsidP="002629B9">
      <w:pPr>
        <w:tabs>
          <w:tab w:val="left" w:pos="284"/>
          <w:tab w:val="left" w:pos="709"/>
        </w:tabs>
        <w:jc w:val="both"/>
        <w:rPr>
          <w:rFonts w:eastAsia="Symbol" w:cs="Symbol"/>
          <w:b/>
          <w:noProof/>
          <w:highlight w:val="yellow"/>
          <w:lang w:val="en-US"/>
        </w:rPr>
      </w:pPr>
    </w:p>
    <w:p w14:paraId="06904405" w14:textId="77777777" w:rsidR="009003D0" w:rsidRDefault="009003D0" w:rsidP="00841D92">
      <w:pPr>
        <w:pStyle w:val="Balk1"/>
        <w:rPr>
          <w:rFonts w:ascii="Times New Roman" w:eastAsia="Symbol" w:hAnsi="Times New Roman" w:cs="Times New Roman"/>
          <w:noProof/>
          <w:sz w:val="24"/>
          <w:szCs w:val="24"/>
          <w:lang w:val="en-US"/>
        </w:rPr>
      </w:pPr>
      <w:bookmarkStart w:id="3" w:name="_Toc150892690"/>
    </w:p>
    <w:p w14:paraId="440642F7" w14:textId="77777777" w:rsidR="009003D0" w:rsidRDefault="009003D0" w:rsidP="00841D92">
      <w:pPr>
        <w:pStyle w:val="Balk1"/>
        <w:rPr>
          <w:rFonts w:ascii="Times New Roman" w:eastAsia="Symbol" w:hAnsi="Times New Roman" w:cs="Times New Roman"/>
          <w:noProof/>
          <w:sz w:val="24"/>
          <w:szCs w:val="24"/>
          <w:lang w:val="en-US"/>
        </w:rPr>
      </w:pPr>
    </w:p>
    <w:p w14:paraId="25377760" w14:textId="77777777" w:rsidR="006A5BB4" w:rsidRDefault="006A5BB4" w:rsidP="00841D92">
      <w:pPr>
        <w:pStyle w:val="Balk1"/>
        <w:rPr>
          <w:rFonts w:ascii="Times New Roman" w:eastAsia="Symbol" w:hAnsi="Times New Roman" w:cs="Times New Roman"/>
          <w:noProof/>
          <w:sz w:val="24"/>
          <w:szCs w:val="24"/>
          <w:lang w:val="en-US"/>
        </w:rPr>
      </w:pPr>
    </w:p>
    <w:p w14:paraId="7A699DCD" w14:textId="53526081" w:rsidR="006A5BB4" w:rsidRDefault="006A5BB4" w:rsidP="00841D92">
      <w:pPr>
        <w:pStyle w:val="Balk1"/>
        <w:rPr>
          <w:rFonts w:ascii="Times New Roman" w:eastAsia="Symbol" w:hAnsi="Times New Roman" w:cs="Times New Roman"/>
          <w:noProof/>
          <w:sz w:val="24"/>
          <w:szCs w:val="24"/>
          <w:lang w:val="en-US"/>
        </w:rPr>
      </w:pPr>
    </w:p>
    <w:p w14:paraId="32F00F0F" w14:textId="6EC3DD8E" w:rsidR="006A5BB4" w:rsidRDefault="006A5BB4" w:rsidP="00841D92">
      <w:pPr>
        <w:pStyle w:val="Balk1"/>
        <w:rPr>
          <w:rFonts w:ascii="Times New Roman" w:eastAsia="Symbol" w:hAnsi="Times New Roman" w:cs="Times New Roman"/>
          <w:noProof/>
          <w:sz w:val="24"/>
          <w:szCs w:val="24"/>
          <w:lang w:val="en-US"/>
        </w:rPr>
      </w:pPr>
    </w:p>
    <w:p w14:paraId="72B81C58" w14:textId="5BB54372" w:rsidR="006A5BB4" w:rsidRDefault="006A5BB4" w:rsidP="00841D92">
      <w:pPr>
        <w:pStyle w:val="Balk1"/>
        <w:rPr>
          <w:rFonts w:ascii="Times New Roman" w:eastAsia="Symbol" w:hAnsi="Times New Roman" w:cs="Times New Roman"/>
          <w:noProof/>
          <w:sz w:val="24"/>
          <w:szCs w:val="24"/>
          <w:lang w:val="en-US"/>
        </w:rPr>
      </w:pPr>
    </w:p>
    <w:p w14:paraId="1BF631CA" w14:textId="0D0025C8" w:rsidR="006A5BB4" w:rsidRDefault="006A5BB4" w:rsidP="006A5BB4">
      <w:pPr>
        <w:rPr>
          <w:rFonts w:eastAsia="Symbol"/>
          <w:lang w:val="en-US"/>
        </w:rPr>
      </w:pPr>
    </w:p>
    <w:p w14:paraId="59B633C2" w14:textId="1F271EAA" w:rsidR="006A5BB4" w:rsidRDefault="006A5BB4" w:rsidP="006A5BB4">
      <w:pPr>
        <w:rPr>
          <w:rFonts w:eastAsia="Symbol"/>
          <w:lang w:val="en-US"/>
        </w:rPr>
      </w:pPr>
    </w:p>
    <w:p w14:paraId="364359AA" w14:textId="6D5EB5AF" w:rsidR="006A5BB4" w:rsidRDefault="006A5BB4" w:rsidP="006A5BB4">
      <w:pPr>
        <w:rPr>
          <w:rFonts w:eastAsia="Symbol"/>
          <w:lang w:val="en-US"/>
        </w:rPr>
      </w:pPr>
    </w:p>
    <w:p w14:paraId="656CE472" w14:textId="33C973DD" w:rsidR="006A5BB4" w:rsidRDefault="00B1018E" w:rsidP="006A5BB4">
      <w:pPr>
        <w:rPr>
          <w:rFonts w:eastAsia="Symbol"/>
          <w:lang w:val="en-US"/>
        </w:rPr>
      </w:pPr>
      <w:r>
        <w:rPr>
          <w:noProof/>
          <w:lang w:eastAsia="tr-TR"/>
        </w:rPr>
        <w:lastRenderedPageBreak/>
        <w:drawing>
          <wp:anchor distT="0" distB="0" distL="114300" distR="114300" simplePos="0" relativeHeight="251692032" behindDoc="0" locked="0" layoutInCell="1" allowOverlap="1" wp14:anchorId="28083C73" wp14:editId="6AA91F49">
            <wp:simplePos x="0" y="0"/>
            <wp:positionH relativeFrom="column">
              <wp:posOffset>-497205</wp:posOffset>
            </wp:positionH>
            <wp:positionV relativeFrom="paragraph">
              <wp:posOffset>0</wp:posOffset>
            </wp:positionV>
            <wp:extent cx="3810000" cy="2409825"/>
            <wp:effectExtent l="0" t="0" r="0" b="9525"/>
            <wp:wrapSquare wrapText="bothSides"/>
            <wp:docPr id="6" name="Resim 6" descr="Types of phishing attack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es of phishing attacks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2409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277687" w14:textId="130BA4D2" w:rsidR="006A5BB4" w:rsidRDefault="006A5BB4" w:rsidP="006A5BB4">
      <w:pPr>
        <w:rPr>
          <w:rFonts w:eastAsia="Symbol"/>
          <w:lang w:val="en-US"/>
        </w:rPr>
      </w:pPr>
      <w:r>
        <w:rPr>
          <w:noProof/>
          <w:lang w:eastAsia="tr-TR"/>
        </w:rPr>
        <mc:AlternateContent>
          <mc:Choice Requires="wps">
            <w:drawing>
              <wp:inline distT="0" distB="0" distL="0" distR="0" wp14:anchorId="112FBD4B" wp14:editId="40BED126">
                <wp:extent cx="304800" cy="304800"/>
                <wp:effectExtent l="0" t="0" r="0" b="0"/>
                <wp:docPr id="3" name="AutoShape 5" descr="Image showing different types of Phish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7941F" id="AutoShape 5" o:spid="_x0000_s1026" alt="Image showing different types of Phish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A/QHWw0wIAAOkFAAAOAAAAAAAAAAAAAAAAAC4CAABkcnMvZTJvRG9jLnht&#10;bFBLAQItABQABgAIAAAAIQBMoOks2AAAAAMBAAAPAAAAAAAAAAAAAAAAAC0FAABkcnMvZG93bnJl&#10;di54bWxQSwUGAAAAAAQABADzAAAAMgYAAAAA&#10;" filled="f" stroked="f">
                <o:lock v:ext="edit" aspectratio="t"/>
                <w10:anchorlock/>
              </v:rect>
            </w:pict>
          </mc:Fallback>
        </mc:AlternateContent>
      </w:r>
    </w:p>
    <w:p w14:paraId="1D14D555" w14:textId="01D5A627" w:rsidR="006A5BB4" w:rsidRDefault="00B1018E" w:rsidP="006A5BB4">
      <w:pPr>
        <w:rPr>
          <w:rFonts w:eastAsia="Symbol"/>
          <w:lang w:val="en-US"/>
        </w:rPr>
      </w:pPr>
      <w:r>
        <w:rPr>
          <w:rFonts w:eastAsia="Symbol"/>
          <w:lang w:val="en-US"/>
        </w:rPr>
        <w:t>Schema: Types of phishing attacks</w:t>
      </w:r>
    </w:p>
    <w:p w14:paraId="115D002A" w14:textId="2687E853" w:rsidR="006A5BB4" w:rsidRDefault="006A5BB4" w:rsidP="006A5BB4">
      <w:pPr>
        <w:rPr>
          <w:rFonts w:eastAsia="Symbol"/>
          <w:lang w:val="en-US"/>
        </w:rPr>
      </w:pPr>
    </w:p>
    <w:p w14:paraId="44556776" w14:textId="1B3D4165" w:rsidR="006A5BB4" w:rsidRDefault="006A5BB4" w:rsidP="006A5BB4">
      <w:pPr>
        <w:rPr>
          <w:rFonts w:eastAsia="Symbol"/>
          <w:lang w:val="en-US"/>
        </w:rPr>
      </w:pPr>
    </w:p>
    <w:p w14:paraId="3D3CE44C" w14:textId="3635B717" w:rsidR="00B1018E" w:rsidRDefault="00B1018E" w:rsidP="006A5BB4">
      <w:pPr>
        <w:rPr>
          <w:rFonts w:eastAsia="Symbol"/>
          <w:lang w:val="en-US"/>
        </w:rPr>
      </w:pPr>
      <w:r w:rsidRPr="00B1018E">
        <w:rPr>
          <w:rFonts w:eastAsia="Symbol"/>
          <w:b/>
          <w:bCs/>
          <w:noProof/>
        </w:rPr>
        <w:drawing>
          <wp:anchor distT="0" distB="0" distL="114300" distR="114300" simplePos="0" relativeHeight="251693056" behindDoc="0" locked="0" layoutInCell="1" allowOverlap="1" wp14:anchorId="3A729042" wp14:editId="3153EB84">
            <wp:simplePos x="0" y="0"/>
            <wp:positionH relativeFrom="column">
              <wp:posOffset>-443865</wp:posOffset>
            </wp:positionH>
            <wp:positionV relativeFrom="paragraph">
              <wp:posOffset>2491105</wp:posOffset>
            </wp:positionV>
            <wp:extent cx="4050665" cy="3288665"/>
            <wp:effectExtent l="0" t="0" r="6985" b="6985"/>
            <wp:wrapSquare wrapText="bothSides"/>
            <wp:docPr id="7" name="Resim 7" descr="Which country ranks in cyber c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ich country ranks in cyber cri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0665" cy="3288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DEAE01" w14:textId="77777777" w:rsidR="00B1018E" w:rsidRPr="00B1018E" w:rsidRDefault="00B1018E" w:rsidP="00B1018E">
      <w:pPr>
        <w:rPr>
          <w:rFonts w:eastAsia="Symbol"/>
          <w:lang w:val="en-US"/>
        </w:rPr>
      </w:pPr>
    </w:p>
    <w:p w14:paraId="1684ECCD" w14:textId="77777777" w:rsidR="00B1018E" w:rsidRPr="00B1018E" w:rsidRDefault="00B1018E" w:rsidP="00B1018E">
      <w:pPr>
        <w:rPr>
          <w:rFonts w:eastAsia="Symbol"/>
          <w:lang w:val="en-US"/>
        </w:rPr>
      </w:pPr>
    </w:p>
    <w:p w14:paraId="5138BE06" w14:textId="77777777" w:rsidR="00B1018E" w:rsidRPr="00B1018E" w:rsidRDefault="00B1018E" w:rsidP="00B1018E">
      <w:pPr>
        <w:rPr>
          <w:rFonts w:eastAsia="Symbol"/>
          <w:lang w:val="en-US"/>
        </w:rPr>
      </w:pPr>
    </w:p>
    <w:p w14:paraId="68AF7956" w14:textId="77777777" w:rsidR="00B1018E" w:rsidRPr="00B1018E" w:rsidRDefault="00B1018E" w:rsidP="00B1018E">
      <w:pPr>
        <w:rPr>
          <w:rFonts w:eastAsia="Symbol"/>
          <w:lang w:val="en-US"/>
        </w:rPr>
      </w:pPr>
    </w:p>
    <w:p w14:paraId="4C4A6D83" w14:textId="77777777" w:rsidR="00B1018E" w:rsidRPr="00B1018E" w:rsidRDefault="00B1018E" w:rsidP="00B1018E">
      <w:pPr>
        <w:rPr>
          <w:rFonts w:eastAsia="Symbol"/>
          <w:lang w:val="en-US"/>
        </w:rPr>
      </w:pPr>
    </w:p>
    <w:p w14:paraId="77420D08" w14:textId="77777777" w:rsidR="00B1018E" w:rsidRPr="00B1018E" w:rsidRDefault="00B1018E" w:rsidP="00B1018E">
      <w:pPr>
        <w:rPr>
          <w:rFonts w:eastAsia="Symbol"/>
          <w:lang w:val="en-US"/>
        </w:rPr>
      </w:pPr>
    </w:p>
    <w:p w14:paraId="21E23B22" w14:textId="77777777" w:rsidR="00B1018E" w:rsidRPr="00B1018E" w:rsidRDefault="00B1018E" w:rsidP="00B1018E">
      <w:pPr>
        <w:rPr>
          <w:rFonts w:eastAsia="Symbol"/>
          <w:lang w:val="en-US"/>
        </w:rPr>
      </w:pPr>
    </w:p>
    <w:p w14:paraId="3DB79D5D" w14:textId="77777777" w:rsidR="00B1018E" w:rsidRPr="00B1018E" w:rsidRDefault="00B1018E" w:rsidP="00B1018E">
      <w:pPr>
        <w:rPr>
          <w:rFonts w:eastAsia="Symbol"/>
          <w:lang w:val="en-US"/>
        </w:rPr>
      </w:pPr>
    </w:p>
    <w:p w14:paraId="14CED58B" w14:textId="77777777" w:rsidR="00B1018E" w:rsidRPr="00B1018E" w:rsidRDefault="00B1018E" w:rsidP="00B1018E">
      <w:pPr>
        <w:rPr>
          <w:rFonts w:eastAsia="Symbol"/>
          <w:lang w:val="en-US"/>
        </w:rPr>
      </w:pPr>
    </w:p>
    <w:p w14:paraId="63C2F921" w14:textId="77777777" w:rsidR="00B1018E" w:rsidRPr="00B1018E" w:rsidRDefault="00B1018E" w:rsidP="00B1018E">
      <w:pPr>
        <w:rPr>
          <w:rFonts w:eastAsia="Symbol"/>
          <w:lang w:val="en-US"/>
        </w:rPr>
      </w:pPr>
    </w:p>
    <w:p w14:paraId="2444F8F2" w14:textId="77777777" w:rsidR="00B1018E" w:rsidRPr="00B1018E" w:rsidRDefault="00B1018E" w:rsidP="00B1018E">
      <w:pPr>
        <w:rPr>
          <w:rFonts w:eastAsia="Symbol"/>
          <w:lang w:val="en-US"/>
        </w:rPr>
      </w:pPr>
    </w:p>
    <w:p w14:paraId="2F6C2E61" w14:textId="77777777" w:rsidR="00B1018E" w:rsidRPr="00B1018E" w:rsidRDefault="00B1018E" w:rsidP="00B1018E">
      <w:pPr>
        <w:rPr>
          <w:rFonts w:eastAsia="Symbol"/>
          <w:lang w:val="en-US"/>
        </w:rPr>
      </w:pPr>
    </w:p>
    <w:p w14:paraId="45BDB5A9" w14:textId="09CA407A" w:rsidR="00B1018E" w:rsidRDefault="00B1018E" w:rsidP="00B1018E">
      <w:pPr>
        <w:rPr>
          <w:rFonts w:eastAsia="Symbol"/>
          <w:lang w:val="en-US"/>
        </w:rPr>
      </w:pPr>
    </w:p>
    <w:p w14:paraId="2F184730" w14:textId="7ED16567" w:rsidR="00B1018E" w:rsidRDefault="00B1018E" w:rsidP="00B1018E">
      <w:pPr>
        <w:rPr>
          <w:rFonts w:eastAsia="Symbol"/>
          <w:lang w:val="en-US"/>
        </w:rPr>
      </w:pPr>
    </w:p>
    <w:p w14:paraId="422C1455" w14:textId="2DEF61C4" w:rsidR="006A5BB4" w:rsidRPr="00B1018E" w:rsidRDefault="00B1018E" w:rsidP="00B1018E">
      <w:pPr>
        <w:rPr>
          <w:rFonts w:eastAsia="Symbol"/>
          <w:lang w:val="en-US"/>
        </w:rPr>
      </w:pPr>
      <w:r>
        <w:rPr>
          <w:rFonts w:eastAsia="Symbol"/>
          <w:lang w:val="en-US"/>
        </w:rPr>
        <w:t>Graph: Countries by cybercrime density</w:t>
      </w:r>
    </w:p>
    <w:p w14:paraId="2BC5B02C" w14:textId="75CB8FA1" w:rsidR="006A5BB4" w:rsidRDefault="006A5BB4" w:rsidP="00841D92">
      <w:pPr>
        <w:pStyle w:val="Balk1"/>
        <w:rPr>
          <w:rFonts w:ascii="Times New Roman" w:eastAsia="Symbol" w:hAnsi="Times New Roman" w:cs="Times New Roman"/>
          <w:noProof/>
          <w:sz w:val="24"/>
          <w:szCs w:val="24"/>
          <w:lang w:val="en-US"/>
        </w:rPr>
      </w:pPr>
    </w:p>
    <w:p w14:paraId="6BD6092C" w14:textId="77777777" w:rsidR="006A5BB4" w:rsidRDefault="006A5BB4" w:rsidP="00841D92">
      <w:pPr>
        <w:pStyle w:val="Balk1"/>
        <w:rPr>
          <w:rFonts w:ascii="Times New Roman" w:eastAsia="Symbol" w:hAnsi="Times New Roman" w:cs="Times New Roman"/>
          <w:noProof/>
          <w:sz w:val="24"/>
          <w:szCs w:val="24"/>
          <w:lang w:val="en-US"/>
        </w:rPr>
      </w:pPr>
    </w:p>
    <w:p w14:paraId="7C6F9D28" w14:textId="77777777" w:rsidR="006A5BB4" w:rsidRDefault="006A5BB4" w:rsidP="00841D92">
      <w:pPr>
        <w:pStyle w:val="Balk1"/>
        <w:rPr>
          <w:rFonts w:ascii="Times New Roman" w:eastAsia="Symbol" w:hAnsi="Times New Roman" w:cs="Times New Roman"/>
          <w:noProof/>
          <w:sz w:val="24"/>
          <w:szCs w:val="24"/>
          <w:lang w:val="en-US"/>
        </w:rPr>
      </w:pPr>
    </w:p>
    <w:p w14:paraId="12E7DC23" w14:textId="77777777" w:rsidR="007175A0" w:rsidRDefault="007175A0" w:rsidP="007175A0">
      <w:pPr>
        <w:spacing w:before="100" w:beforeAutospacing="1" w:after="100" w:afterAutospacing="1"/>
        <w:outlineLvl w:val="2"/>
        <w:rPr>
          <w:b/>
          <w:bCs/>
          <w:sz w:val="27"/>
          <w:szCs w:val="27"/>
          <w:lang w:eastAsia="tr-TR"/>
        </w:rPr>
      </w:pPr>
    </w:p>
    <w:p w14:paraId="602EBEB3" w14:textId="77777777" w:rsidR="007175A0" w:rsidRDefault="007175A0" w:rsidP="007175A0">
      <w:pPr>
        <w:spacing w:before="100" w:beforeAutospacing="1" w:after="100" w:afterAutospacing="1"/>
        <w:outlineLvl w:val="2"/>
        <w:rPr>
          <w:b/>
          <w:bCs/>
          <w:sz w:val="27"/>
          <w:szCs w:val="27"/>
          <w:lang w:eastAsia="tr-TR"/>
        </w:rPr>
      </w:pPr>
    </w:p>
    <w:p w14:paraId="6D022F52" w14:textId="77777777" w:rsidR="007175A0" w:rsidRDefault="007175A0" w:rsidP="007175A0">
      <w:pPr>
        <w:spacing w:before="100" w:beforeAutospacing="1" w:after="100" w:afterAutospacing="1"/>
        <w:outlineLvl w:val="2"/>
        <w:rPr>
          <w:b/>
          <w:bCs/>
          <w:sz w:val="27"/>
          <w:szCs w:val="27"/>
          <w:lang w:eastAsia="tr-TR"/>
        </w:rPr>
      </w:pPr>
    </w:p>
    <w:p w14:paraId="3AC53CFB" w14:textId="77777777" w:rsidR="007175A0" w:rsidRDefault="007175A0" w:rsidP="007175A0">
      <w:pPr>
        <w:spacing w:before="100" w:beforeAutospacing="1" w:after="100" w:afterAutospacing="1"/>
        <w:outlineLvl w:val="2"/>
        <w:rPr>
          <w:b/>
          <w:bCs/>
          <w:sz w:val="27"/>
          <w:szCs w:val="27"/>
          <w:lang w:eastAsia="tr-TR"/>
        </w:rPr>
      </w:pPr>
    </w:p>
    <w:p w14:paraId="3E09B552" w14:textId="77777777" w:rsidR="007175A0" w:rsidRDefault="007175A0" w:rsidP="007175A0">
      <w:pPr>
        <w:spacing w:before="100" w:beforeAutospacing="1" w:after="100" w:afterAutospacing="1"/>
        <w:outlineLvl w:val="2"/>
        <w:rPr>
          <w:b/>
          <w:bCs/>
          <w:sz w:val="27"/>
          <w:szCs w:val="27"/>
          <w:lang w:eastAsia="tr-TR"/>
        </w:rPr>
      </w:pPr>
    </w:p>
    <w:p w14:paraId="166976A1" w14:textId="77777777" w:rsidR="007175A0" w:rsidRDefault="007175A0" w:rsidP="007175A0">
      <w:pPr>
        <w:spacing w:before="100" w:beforeAutospacing="1" w:after="100" w:afterAutospacing="1"/>
        <w:outlineLvl w:val="2"/>
        <w:rPr>
          <w:b/>
          <w:bCs/>
          <w:sz w:val="27"/>
          <w:szCs w:val="27"/>
          <w:lang w:eastAsia="tr-TR"/>
        </w:rPr>
      </w:pPr>
    </w:p>
    <w:p w14:paraId="7C7ED49A" w14:textId="77777777" w:rsidR="007175A0" w:rsidRDefault="007175A0" w:rsidP="007175A0">
      <w:pPr>
        <w:spacing w:before="100" w:beforeAutospacing="1" w:after="100" w:afterAutospacing="1"/>
        <w:outlineLvl w:val="2"/>
        <w:rPr>
          <w:b/>
          <w:bCs/>
          <w:sz w:val="27"/>
          <w:szCs w:val="27"/>
          <w:lang w:eastAsia="tr-TR"/>
        </w:rPr>
      </w:pPr>
    </w:p>
    <w:p w14:paraId="46A94139" w14:textId="77777777" w:rsidR="007175A0" w:rsidRDefault="007175A0" w:rsidP="007175A0">
      <w:pPr>
        <w:spacing w:before="100" w:beforeAutospacing="1" w:after="100" w:afterAutospacing="1"/>
        <w:outlineLvl w:val="2"/>
        <w:rPr>
          <w:b/>
          <w:bCs/>
          <w:sz w:val="27"/>
          <w:szCs w:val="27"/>
          <w:lang w:eastAsia="tr-TR"/>
        </w:rPr>
      </w:pPr>
    </w:p>
    <w:p w14:paraId="53A2BC9D" w14:textId="77777777" w:rsidR="007175A0" w:rsidRDefault="007175A0" w:rsidP="007175A0">
      <w:pPr>
        <w:spacing w:before="100" w:beforeAutospacing="1" w:after="100" w:afterAutospacing="1"/>
        <w:outlineLvl w:val="2"/>
        <w:rPr>
          <w:b/>
          <w:bCs/>
          <w:sz w:val="27"/>
          <w:szCs w:val="27"/>
          <w:lang w:eastAsia="tr-TR"/>
        </w:rPr>
      </w:pPr>
    </w:p>
    <w:p w14:paraId="54113D45" w14:textId="77777777" w:rsidR="007175A0" w:rsidRDefault="007175A0" w:rsidP="007175A0">
      <w:pPr>
        <w:spacing w:before="100" w:beforeAutospacing="1" w:after="100" w:afterAutospacing="1"/>
        <w:outlineLvl w:val="2"/>
        <w:rPr>
          <w:b/>
          <w:bCs/>
          <w:sz w:val="27"/>
          <w:szCs w:val="27"/>
          <w:lang w:eastAsia="tr-TR"/>
        </w:rPr>
      </w:pPr>
    </w:p>
    <w:p w14:paraId="62F98524" w14:textId="77777777" w:rsidR="007175A0" w:rsidRDefault="007175A0" w:rsidP="007175A0">
      <w:pPr>
        <w:spacing w:before="100" w:beforeAutospacing="1" w:after="100" w:afterAutospacing="1"/>
        <w:outlineLvl w:val="2"/>
        <w:rPr>
          <w:b/>
          <w:bCs/>
          <w:sz w:val="27"/>
          <w:szCs w:val="27"/>
          <w:lang w:eastAsia="tr-TR"/>
        </w:rPr>
      </w:pPr>
    </w:p>
    <w:p w14:paraId="635A4036" w14:textId="34740BE8" w:rsidR="007175A0" w:rsidRPr="007175A0" w:rsidRDefault="007175A0" w:rsidP="007175A0">
      <w:pPr>
        <w:spacing w:before="100" w:beforeAutospacing="1" w:after="100" w:afterAutospacing="1"/>
        <w:jc w:val="center"/>
        <w:outlineLvl w:val="2"/>
        <w:rPr>
          <w:b/>
          <w:bCs/>
          <w:lang w:eastAsia="tr-TR"/>
        </w:rPr>
      </w:pPr>
      <w:r w:rsidRPr="007175A0">
        <w:rPr>
          <w:b/>
          <w:bCs/>
          <w:lang w:eastAsia="tr-TR"/>
        </w:rPr>
        <w:t>2.3 Comparison of Our Project Against the Existing Alternatives</w:t>
      </w:r>
    </w:p>
    <w:p w14:paraId="185E4BE9" w14:textId="77777777" w:rsidR="007175A0" w:rsidRPr="007175A0" w:rsidRDefault="007175A0" w:rsidP="007175A0">
      <w:pPr>
        <w:spacing w:before="100" w:beforeAutospacing="1" w:after="100" w:afterAutospacing="1"/>
        <w:rPr>
          <w:lang w:eastAsia="tr-TR"/>
        </w:rPr>
      </w:pPr>
      <w:r w:rsidRPr="007175A0">
        <w:rPr>
          <w:lang w:eastAsia="tr-TR"/>
        </w:rPr>
        <w:t xml:space="preserve">In this section, we will compare </w:t>
      </w:r>
      <w:r w:rsidRPr="007175A0">
        <w:rPr>
          <w:b/>
          <w:bCs/>
          <w:lang w:eastAsia="tr-TR"/>
        </w:rPr>
        <w:t>CyberShield</w:t>
      </w:r>
      <w:r w:rsidRPr="007175A0">
        <w:rPr>
          <w:lang w:eastAsia="tr-TR"/>
        </w:rPr>
        <w:t xml:space="preserve"> with other cybersecurity solutions that already exist, showing what makes </w:t>
      </w:r>
      <w:r w:rsidRPr="007175A0">
        <w:rPr>
          <w:b/>
          <w:bCs/>
          <w:lang w:eastAsia="tr-TR"/>
        </w:rPr>
        <w:t>CyberShield</w:t>
      </w:r>
      <w:r w:rsidRPr="007175A0">
        <w:rPr>
          <w:lang w:eastAsia="tr-TR"/>
        </w:rPr>
        <w:t xml:space="preserve"> different and why it can be useful.</w:t>
      </w:r>
    </w:p>
    <w:p w14:paraId="7492D985" w14:textId="49E35B9F" w:rsidR="007175A0" w:rsidRPr="007175A0" w:rsidRDefault="007175A0" w:rsidP="007175A0">
      <w:pPr>
        <w:spacing w:before="100" w:beforeAutospacing="1" w:after="100" w:afterAutospacing="1"/>
        <w:jc w:val="center"/>
        <w:outlineLvl w:val="3"/>
        <w:rPr>
          <w:b/>
          <w:bCs/>
          <w:lang w:eastAsia="tr-TR"/>
        </w:rPr>
      </w:pPr>
      <w:r w:rsidRPr="007175A0">
        <w:rPr>
          <w:b/>
          <w:bCs/>
          <w:lang w:eastAsia="tr-TR"/>
        </w:rPr>
        <w:t>Overview of Existing Alternatives</w:t>
      </w:r>
    </w:p>
    <w:p w14:paraId="40AFC624" w14:textId="77777777" w:rsidR="007175A0" w:rsidRPr="007175A0" w:rsidRDefault="007175A0" w:rsidP="007175A0">
      <w:pPr>
        <w:spacing w:before="100" w:beforeAutospacing="1" w:after="100" w:afterAutospacing="1"/>
        <w:rPr>
          <w:lang w:eastAsia="tr-TR"/>
        </w:rPr>
      </w:pPr>
      <w:r w:rsidRPr="007175A0">
        <w:rPr>
          <w:lang w:eastAsia="tr-TR"/>
        </w:rPr>
        <w:t>There are many cybersecurity tools already available that help protect against different types of cyber attacks. Some examples include:</w:t>
      </w:r>
    </w:p>
    <w:p w14:paraId="3251329D" w14:textId="77777777" w:rsidR="007175A0" w:rsidRPr="007175A0" w:rsidRDefault="007175A0" w:rsidP="00917320">
      <w:pPr>
        <w:numPr>
          <w:ilvl w:val="0"/>
          <w:numId w:val="9"/>
        </w:numPr>
        <w:spacing w:before="100" w:beforeAutospacing="1" w:after="100" w:afterAutospacing="1"/>
        <w:rPr>
          <w:lang w:eastAsia="tr-TR"/>
        </w:rPr>
      </w:pPr>
      <w:r w:rsidRPr="007175A0">
        <w:rPr>
          <w:b/>
          <w:bCs/>
          <w:lang w:eastAsia="tr-TR"/>
        </w:rPr>
        <w:t>Antivirus software</w:t>
      </w:r>
      <w:r w:rsidRPr="007175A0">
        <w:rPr>
          <w:lang w:eastAsia="tr-TR"/>
        </w:rPr>
        <w:t xml:space="preserve"> (e.g., McAfee, Norton)</w:t>
      </w:r>
    </w:p>
    <w:p w14:paraId="700F7B36" w14:textId="77777777" w:rsidR="007175A0" w:rsidRPr="007175A0" w:rsidRDefault="007175A0" w:rsidP="00917320">
      <w:pPr>
        <w:numPr>
          <w:ilvl w:val="0"/>
          <w:numId w:val="9"/>
        </w:numPr>
        <w:spacing w:before="100" w:beforeAutospacing="1" w:after="100" w:afterAutospacing="1"/>
        <w:rPr>
          <w:lang w:eastAsia="tr-TR"/>
        </w:rPr>
      </w:pPr>
      <w:r w:rsidRPr="007175A0">
        <w:rPr>
          <w:b/>
          <w:bCs/>
          <w:lang w:eastAsia="tr-TR"/>
        </w:rPr>
        <w:t>Firewalls</w:t>
      </w:r>
      <w:r w:rsidRPr="007175A0">
        <w:rPr>
          <w:lang w:eastAsia="tr-TR"/>
        </w:rPr>
        <w:t xml:space="preserve"> (e.g., Cisco, Palo Alto Networks)</w:t>
      </w:r>
    </w:p>
    <w:p w14:paraId="1CF6C014" w14:textId="77777777" w:rsidR="007175A0" w:rsidRPr="007175A0" w:rsidRDefault="007175A0" w:rsidP="00917320">
      <w:pPr>
        <w:numPr>
          <w:ilvl w:val="0"/>
          <w:numId w:val="9"/>
        </w:numPr>
        <w:spacing w:before="100" w:beforeAutospacing="1" w:after="100" w:afterAutospacing="1"/>
        <w:rPr>
          <w:lang w:eastAsia="tr-TR"/>
        </w:rPr>
      </w:pPr>
      <w:r w:rsidRPr="007175A0">
        <w:rPr>
          <w:b/>
          <w:bCs/>
          <w:lang w:eastAsia="tr-TR"/>
        </w:rPr>
        <w:t>Multi-Factor Authentication (MFA)</w:t>
      </w:r>
      <w:r w:rsidRPr="007175A0">
        <w:rPr>
          <w:lang w:eastAsia="tr-TR"/>
        </w:rPr>
        <w:t xml:space="preserve"> tools (e.g., Google Authenticator, Duo)</w:t>
      </w:r>
    </w:p>
    <w:p w14:paraId="413383AD" w14:textId="77777777" w:rsidR="007175A0" w:rsidRPr="007175A0" w:rsidRDefault="007175A0" w:rsidP="00917320">
      <w:pPr>
        <w:numPr>
          <w:ilvl w:val="0"/>
          <w:numId w:val="9"/>
        </w:numPr>
        <w:spacing w:before="100" w:beforeAutospacing="1" w:after="100" w:afterAutospacing="1"/>
        <w:rPr>
          <w:lang w:eastAsia="tr-TR"/>
        </w:rPr>
      </w:pPr>
      <w:r w:rsidRPr="007175A0">
        <w:rPr>
          <w:b/>
          <w:bCs/>
          <w:lang w:eastAsia="tr-TR"/>
        </w:rPr>
        <w:t>Phishing Protection</w:t>
      </w:r>
      <w:r w:rsidRPr="007175A0">
        <w:rPr>
          <w:lang w:eastAsia="tr-TR"/>
        </w:rPr>
        <w:t xml:space="preserve"> (e.g., Barracuda, PhishLabs)</w:t>
      </w:r>
    </w:p>
    <w:p w14:paraId="704F5777" w14:textId="77777777" w:rsidR="007175A0" w:rsidRPr="007175A0" w:rsidRDefault="007175A0" w:rsidP="00917320">
      <w:pPr>
        <w:numPr>
          <w:ilvl w:val="0"/>
          <w:numId w:val="9"/>
        </w:numPr>
        <w:spacing w:before="100" w:beforeAutospacing="1" w:after="100" w:afterAutospacing="1"/>
        <w:rPr>
          <w:lang w:eastAsia="tr-TR"/>
        </w:rPr>
      </w:pPr>
      <w:r w:rsidRPr="007175A0">
        <w:rPr>
          <w:b/>
          <w:bCs/>
          <w:lang w:eastAsia="tr-TR"/>
        </w:rPr>
        <w:t>DDoS Protection Services</w:t>
      </w:r>
      <w:r w:rsidRPr="007175A0">
        <w:rPr>
          <w:lang w:eastAsia="tr-TR"/>
        </w:rPr>
        <w:t xml:space="preserve"> (e.g., Cloudflare, Akamai)</w:t>
      </w:r>
    </w:p>
    <w:p w14:paraId="2EDB6558" w14:textId="77777777" w:rsidR="007175A0" w:rsidRPr="007175A0" w:rsidRDefault="007175A0" w:rsidP="00917320">
      <w:pPr>
        <w:numPr>
          <w:ilvl w:val="0"/>
          <w:numId w:val="9"/>
        </w:numPr>
        <w:spacing w:before="100" w:beforeAutospacing="1" w:after="100" w:afterAutospacing="1"/>
        <w:rPr>
          <w:lang w:eastAsia="tr-TR"/>
        </w:rPr>
      </w:pPr>
      <w:r w:rsidRPr="007175A0">
        <w:rPr>
          <w:b/>
          <w:bCs/>
          <w:lang w:eastAsia="tr-TR"/>
        </w:rPr>
        <w:t>Endpoint Protection Platforms</w:t>
      </w:r>
      <w:r w:rsidRPr="007175A0">
        <w:rPr>
          <w:lang w:eastAsia="tr-TR"/>
        </w:rPr>
        <w:t xml:space="preserve"> (e.g., CrowdStrike, SentinelOne)</w:t>
      </w:r>
    </w:p>
    <w:p w14:paraId="31CBB736" w14:textId="77777777" w:rsidR="007175A0" w:rsidRPr="007175A0" w:rsidRDefault="007175A0" w:rsidP="007175A0">
      <w:pPr>
        <w:spacing w:before="100" w:beforeAutospacing="1" w:after="100" w:afterAutospacing="1"/>
        <w:rPr>
          <w:lang w:eastAsia="tr-TR"/>
        </w:rPr>
      </w:pPr>
      <w:r w:rsidRPr="007175A0">
        <w:rPr>
          <w:lang w:eastAsia="tr-TR"/>
        </w:rPr>
        <w:t xml:space="preserve">These tools focus on specific types of cyber attacks, but </w:t>
      </w:r>
      <w:r w:rsidRPr="007175A0">
        <w:rPr>
          <w:b/>
          <w:bCs/>
          <w:lang w:eastAsia="tr-TR"/>
        </w:rPr>
        <w:t>CyberShield</w:t>
      </w:r>
      <w:r w:rsidRPr="007175A0">
        <w:rPr>
          <w:lang w:eastAsia="tr-TR"/>
        </w:rPr>
        <w:t xml:space="preserve"> aims to protect against a wider range of attacks in a simpler, more accessible way.</w:t>
      </w:r>
    </w:p>
    <w:p w14:paraId="6F406F13" w14:textId="53A08A8D" w:rsidR="007175A0" w:rsidRPr="007175A0" w:rsidRDefault="007175A0" w:rsidP="007175A0">
      <w:pPr>
        <w:spacing w:before="100" w:beforeAutospacing="1" w:after="100" w:afterAutospacing="1"/>
        <w:jc w:val="center"/>
        <w:outlineLvl w:val="3"/>
        <w:rPr>
          <w:b/>
          <w:bCs/>
          <w:lang w:eastAsia="tr-TR"/>
        </w:rPr>
      </w:pPr>
      <w:r w:rsidRPr="007175A0">
        <w:rPr>
          <w:b/>
          <w:bCs/>
          <w:lang w:eastAsia="tr-TR"/>
        </w:rPr>
        <w:t>Key Comparison Points</w:t>
      </w:r>
    </w:p>
    <w:p w14:paraId="650B5CF2" w14:textId="27835063" w:rsidR="007175A0" w:rsidRPr="007175A0" w:rsidRDefault="007175A0" w:rsidP="00917320">
      <w:pPr>
        <w:numPr>
          <w:ilvl w:val="0"/>
          <w:numId w:val="10"/>
        </w:numPr>
        <w:spacing w:before="100" w:beforeAutospacing="1" w:after="100" w:afterAutospacing="1"/>
        <w:rPr>
          <w:lang w:eastAsia="tr-TR"/>
        </w:rPr>
      </w:pPr>
      <w:r w:rsidRPr="007175A0">
        <w:rPr>
          <w:b/>
          <w:bCs/>
          <w:lang w:eastAsia="tr-TR"/>
        </w:rPr>
        <w:t>Scope of Protection</w:t>
      </w:r>
      <w:r w:rsidRPr="007175A0">
        <w:rPr>
          <w:lang w:eastAsia="tr-TR"/>
        </w:rPr>
        <w:t>:</w:t>
      </w:r>
    </w:p>
    <w:p w14:paraId="07678FFD" w14:textId="0E3D69AA" w:rsidR="007175A0" w:rsidRPr="007175A0" w:rsidRDefault="007175A0" w:rsidP="007175A0">
      <w:pPr>
        <w:spacing w:before="100" w:beforeAutospacing="1" w:after="100" w:afterAutospacing="1"/>
        <w:ind w:left="992"/>
        <w:rPr>
          <w:lang w:eastAsia="tr-TR"/>
        </w:rPr>
      </w:pPr>
      <w:r w:rsidRPr="007175A0">
        <w:rPr>
          <w:b/>
          <w:bCs/>
          <w:lang w:eastAsia="tr-TR"/>
        </w:rPr>
        <w:t>CyberShield</w:t>
      </w:r>
      <w:r w:rsidRPr="007175A0">
        <w:rPr>
          <w:lang w:eastAsia="tr-TR"/>
        </w:rPr>
        <w:t xml:space="preserve"> covers many different cyber threats, like phishing, malware, DDoS attacks, and ransomware. Most existing solutions, however, focus on only one or two types of threats. For example, antivirus software only protects against viruses and malware, and firewalls mainly protect against unauthorized network access.</w:t>
      </w:r>
    </w:p>
    <w:p w14:paraId="2B0B98DB" w14:textId="77777777" w:rsidR="007175A0" w:rsidRPr="007175A0" w:rsidRDefault="007175A0" w:rsidP="00917320">
      <w:pPr>
        <w:numPr>
          <w:ilvl w:val="0"/>
          <w:numId w:val="10"/>
        </w:numPr>
        <w:spacing w:before="100" w:beforeAutospacing="1" w:after="100" w:afterAutospacing="1"/>
        <w:rPr>
          <w:lang w:eastAsia="tr-TR"/>
        </w:rPr>
      </w:pPr>
      <w:r w:rsidRPr="007175A0">
        <w:rPr>
          <w:b/>
          <w:bCs/>
          <w:lang w:eastAsia="tr-TR"/>
        </w:rPr>
        <w:t>Ease of Use</w:t>
      </w:r>
      <w:r w:rsidRPr="007175A0">
        <w:rPr>
          <w:lang w:eastAsia="tr-TR"/>
        </w:rPr>
        <w:t>:</w:t>
      </w:r>
    </w:p>
    <w:p w14:paraId="76F3C905" w14:textId="77777777" w:rsidR="007175A0" w:rsidRPr="007175A0" w:rsidRDefault="007175A0" w:rsidP="007175A0">
      <w:pPr>
        <w:spacing w:before="100" w:beforeAutospacing="1" w:after="100" w:afterAutospacing="1"/>
        <w:ind w:left="992"/>
        <w:rPr>
          <w:lang w:eastAsia="tr-TR"/>
        </w:rPr>
      </w:pPr>
      <w:r w:rsidRPr="007175A0">
        <w:rPr>
          <w:b/>
          <w:bCs/>
          <w:lang w:eastAsia="tr-TR"/>
        </w:rPr>
        <w:t>CyberShield</w:t>
      </w:r>
      <w:r w:rsidRPr="007175A0">
        <w:rPr>
          <w:lang w:eastAsia="tr-TR"/>
        </w:rPr>
        <w:t xml:space="preserve"> is designed to be easy to understand and use, even for people who are not experts in cybersecurity. This makes it good for individuals and small businesses that may not have a lot of technical knowledge. On the other hand, many existing cybersecurity tools are complicated and can be hard to set up and manage.</w:t>
      </w:r>
    </w:p>
    <w:p w14:paraId="0173BF41" w14:textId="77777777" w:rsidR="007175A0" w:rsidRPr="007175A0" w:rsidRDefault="007175A0" w:rsidP="00917320">
      <w:pPr>
        <w:numPr>
          <w:ilvl w:val="0"/>
          <w:numId w:val="10"/>
        </w:numPr>
        <w:spacing w:before="100" w:beforeAutospacing="1" w:after="100" w:afterAutospacing="1"/>
        <w:rPr>
          <w:lang w:eastAsia="tr-TR"/>
        </w:rPr>
      </w:pPr>
      <w:r w:rsidRPr="007175A0">
        <w:rPr>
          <w:b/>
          <w:bCs/>
          <w:lang w:eastAsia="tr-TR"/>
        </w:rPr>
        <w:t>Protection for All Areas</w:t>
      </w:r>
      <w:r w:rsidRPr="007175A0">
        <w:rPr>
          <w:lang w:eastAsia="tr-TR"/>
        </w:rPr>
        <w:t>:</w:t>
      </w:r>
    </w:p>
    <w:p w14:paraId="507CCC98" w14:textId="77777777" w:rsidR="007175A0" w:rsidRPr="007175A0" w:rsidRDefault="007175A0" w:rsidP="007175A0">
      <w:pPr>
        <w:spacing w:before="100" w:beforeAutospacing="1" w:after="100" w:afterAutospacing="1"/>
        <w:ind w:left="992"/>
        <w:rPr>
          <w:lang w:eastAsia="tr-TR"/>
        </w:rPr>
      </w:pPr>
      <w:r w:rsidRPr="007175A0">
        <w:rPr>
          <w:b/>
          <w:bCs/>
          <w:lang w:eastAsia="tr-TR"/>
        </w:rPr>
        <w:t>CyberShield</w:t>
      </w:r>
      <w:r w:rsidRPr="007175A0">
        <w:rPr>
          <w:lang w:eastAsia="tr-TR"/>
        </w:rPr>
        <w:t xml:space="preserve"> focuses on both technical solutions and human behavior. It not only gives advice on using security tools but also helps users avoid common mistakes, like clicking on phishing emails. Many current tools mainly focus on preventing technical issues, but they don’t always address user actions, which can be a big cause of cyber attacks.</w:t>
      </w:r>
    </w:p>
    <w:p w14:paraId="7047990A" w14:textId="77777777" w:rsidR="007175A0" w:rsidRPr="007175A0" w:rsidRDefault="007175A0" w:rsidP="007175A0">
      <w:pPr>
        <w:spacing w:before="100" w:beforeAutospacing="1" w:after="100" w:afterAutospacing="1"/>
        <w:ind w:left="720"/>
        <w:rPr>
          <w:lang w:eastAsia="tr-TR"/>
        </w:rPr>
      </w:pPr>
    </w:p>
    <w:p w14:paraId="0347A7ED" w14:textId="77777777" w:rsidR="007175A0" w:rsidRPr="007175A0" w:rsidRDefault="007175A0" w:rsidP="007175A0">
      <w:pPr>
        <w:spacing w:before="100" w:beforeAutospacing="1" w:after="100" w:afterAutospacing="1"/>
        <w:ind w:left="360"/>
        <w:rPr>
          <w:lang w:eastAsia="tr-TR"/>
        </w:rPr>
      </w:pPr>
    </w:p>
    <w:p w14:paraId="5EC1D4F6" w14:textId="61793DE0" w:rsidR="007175A0" w:rsidRPr="007175A0" w:rsidRDefault="007175A0" w:rsidP="00917320">
      <w:pPr>
        <w:numPr>
          <w:ilvl w:val="0"/>
          <w:numId w:val="10"/>
        </w:numPr>
        <w:spacing w:before="100" w:beforeAutospacing="1" w:after="100" w:afterAutospacing="1"/>
        <w:rPr>
          <w:lang w:eastAsia="tr-TR"/>
        </w:rPr>
      </w:pPr>
      <w:r w:rsidRPr="007175A0">
        <w:rPr>
          <w:b/>
          <w:bCs/>
          <w:lang w:eastAsia="tr-TR"/>
        </w:rPr>
        <w:t>Customizability</w:t>
      </w:r>
      <w:r w:rsidRPr="007175A0">
        <w:rPr>
          <w:lang w:eastAsia="tr-TR"/>
        </w:rPr>
        <w:t>:</w:t>
      </w:r>
    </w:p>
    <w:p w14:paraId="051750F3" w14:textId="5B3ED8E6" w:rsidR="007175A0" w:rsidRPr="007175A0" w:rsidRDefault="007175A0" w:rsidP="007175A0">
      <w:pPr>
        <w:spacing w:before="100" w:beforeAutospacing="1" w:after="100" w:afterAutospacing="1"/>
        <w:ind w:left="992"/>
        <w:rPr>
          <w:lang w:eastAsia="tr-TR"/>
        </w:rPr>
      </w:pPr>
      <w:r w:rsidRPr="007175A0">
        <w:rPr>
          <w:b/>
          <w:bCs/>
          <w:lang w:eastAsia="tr-TR"/>
        </w:rPr>
        <w:t>CyberShield</w:t>
      </w:r>
      <w:r w:rsidRPr="007175A0">
        <w:rPr>
          <w:lang w:eastAsia="tr-TR"/>
        </w:rPr>
        <w:t xml:space="preserve"> offers advice and protection that can be tailored to different users, whether they are individuals, small businesses, or larger organizations. Most other cybersecurity tools are made to be used in a similar way by everyone, without much room for adjustments depending on specific needs.</w:t>
      </w:r>
    </w:p>
    <w:p w14:paraId="092CCFFD" w14:textId="6EF6974D" w:rsidR="007175A0" w:rsidRPr="007175A0" w:rsidRDefault="007175A0" w:rsidP="00917320">
      <w:pPr>
        <w:numPr>
          <w:ilvl w:val="0"/>
          <w:numId w:val="10"/>
        </w:numPr>
        <w:spacing w:before="100" w:beforeAutospacing="1" w:after="100" w:afterAutospacing="1"/>
        <w:rPr>
          <w:lang w:eastAsia="tr-TR"/>
        </w:rPr>
      </w:pPr>
      <w:r w:rsidRPr="007175A0">
        <w:rPr>
          <w:b/>
          <w:bCs/>
          <w:lang w:eastAsia="tr-TR"/>
        </w:rPr>
        <w:t>Cost-Effectiveness</w:t>
      </w:r>
      <w:r w:rsidRPr="007175A0">
        <w:rPr>
          <w:lang w:eastAsia="tr-TR"/>
        </w:rPr>
        <w:t>:</w:t>
      </w:r>
    </w:p>
    <w:p w14:paraId="1733DEDA" w14:textId="77777777" w:rsidR="007175A0" w:rsidRPr="007175A0" w:rsidRDefault="007175A0" w:rsidP="007175A0">
      <w:pPr>
        <w:spacing w:before="100" w:beforeAutospacing="1" w:after="100" w:afterAutospacing="1"/>
        <w:ind w:left="992"/>
        <w:rPr>
          <w:lang w:eastAsia="tr-TR"/>
        </w:rPr>
      </w:pPr>
      <w:r w:rsidRPr="007175A0">
        <w:rPr>
          <w:b/>
          <w:bCs/>
          <w:lang w:eastAsia="tr-TR"/>
        </w:rPr>
        <w:t>CyberShield</w:t>
      </w:r>
      <w:r w:rsidRPr="007175A0">
        <w:rPr>
          <w:lang w:eastAsia="tr-TR"/>
        </w:rPr>
        <w:t xml:space="preserve"> aims to be affordable for everyone, including people who may not have a big budget for expensive tools. It provides free or low-cost protection methods. In contrast, many existing solutions, like antivirus software or DDoS protection services, often require expensive subscriptions or licenses.</w:t>
      </w:r>
    </w:p>
    <w:p w14:paraId="3745F74E" w14:textId="160361DA" w:rsidR="007175A0" w:rsidRPr="007175A0" w:rsidRDefault="007175A0" w:rsidP="00917320">
      <w:pPr>
        <w:numPr>
          <w:ilvl w:val="0"/>
          <w:numId w:val="10"/>
        </w:numPr>
        <w:spacing w:before="100" w:beforeAutospacing="1" w:after="100" w:afterAutospacing="1"/>
        <w:rPr>
          <w:lang w:eastAsia="tr-TR"/>
        </w:rPr>
      </w:pPr>
      <w:r w:rsidRPr="007175A0">
        <w:rPr>
          <w:b/>
          <w:bCs/>
          <w:lang w:eastAsia="tr-TR"/>
        </w:rPr>
        <w:t>Response to Cyber Attacks</w:t>
      </w:r>
      <w:r w:rsidRPr="007175A0">
        <w:rPr>
          <w:lang w:eastAsia="tr-TR"/>
        </w:rPr>
        <w:t>:</w:t>
      </w:r>
    </w:p>
    <w:p w14:paraId="5A4F1680" w14:textId="5400A1A4" w:rsidR="007175A0" w:rsidRPr="007175A0" w:rsidRDefault="007175A0" w:rsidP="007175A0">
      <w:pPr>
        <w:spacing w:before="100" w:beforeAutospacing="1" w:after="100" w:afterAutospacing="1"/>
        <w:ind w:left="992"/>
        <w:rPr>
          <w:lang w:eastAsia="tr-TR"/>
        </w:rPr>
      </w:pPr>
      <w:r w:rsidRPr="007175A0">
        <w:rPr>
          <w:b/>
          <w:bCs/>
          <w:lang w:eastAsia="tr-TR"/>
        </w:rPr>
        <w:t>CyberShield</w:t>
      </w:r>
      <w:r w:rsidRPr="007175A0">
        <w:rPr>
          <w:lang w:eastAsia="tr-TR"/>
        </w:rPr>
        <w:t xml:space="preserve"> gives people clear steps to take in case of a cyber attack, such as what to do if they fall for a phishing scam or if their data is breached. Many other tools focus on preventing attacks but don’t offer much help for recovering from them.</w:t>
      </w:r>
    </w:p>
    <w:p w14:paraId="2C744CE5" w14:textId="1350BAE1" w:rsidR="007175A0" w:rsidRDefault="007175A0" w:rsidP="007175A0">
      <w:pPr>
        <w:spacing w:before="100" w:beforeAutospacing="1" w:after="100" w:afterAutospacing="1"/>
        <w:outlineLvl w:val="3"/>
        <w:rPr>
          <w:b/>
          <w:bCs/>
          <w:lang w:eastAsia="tr-TR"/>
        </w:rPr>
      </w:pPr>
    </w:p>
    <w:p w14:paraId="271F1CAB" w14:textId="60A170E1" w:rsidR="007175A0" w:rsidRPr="007175A0" w:rsidRDefault="007175A0" w:rsidP="007175A0">
      <w:pPr>
        <w:spacing w:before="100" w:beforeAutospacing="1" w:after="100" w:afterAutospacing="1"/>
        <w:jc w:val="center"/>
        <w:outlineLvl w:val="3"/>
        <w:rPr>
          <w:b/>
          <w:bCs/>
          <w:lang w:eastAsia="tr-TR"/>
        </w:rPr>
      </w:pPr>
      <w:r w:rsidRPr="007175A0">
        <w:rPr>
          <w:b/>
          <w:bCs/>
          <w:lang w:eastAsia="tr-TR"/>
        </w:rPr>
        <w:t>Strengths of CyberShield</w:t>
      </w:r>
    </w:p>
    <w:p w14:paraId="10384300" w14:textId="325ACC65" w:rsidR="007175A0" w:rsidRPr="007175A0" w:rsidRDefault="007175A0" w:rsidP="00917320">
      <w:pPr>
        <w:numPr>
          <w:ilvl w:val="0"/>
          <w:numId w:val="11"/>
        </w:numPr>
        <w:spacing w:before="100" w:beforeAutospacing="1" w:after="100" w:afterAutospacing="1"/>
        <w:rPr>
          <w:lang w:eastAsia="tr-TR"/>
        </w:rPr>
      </w:pPr>
      <w:r w:rsidRPr="007175A0">
        <w:rPr>
          <w:b/>
          <w:bCs/>
          <w:lang w:eastAsia="tr-TR"/>
        </w:rPr>
        <w:t>Broad Protection</w:t>
      </w:r>
      <w:r w:rsidRPr="007175A0">
        <w:rPr>
          <w:lang w:eastAsia="tr-TR"/>
        </w:rPr>
        <w:t xml:space="preserve">: </w:t>
      </w:r>
      <w:r w:rsidRPr="007175A0">
        <w:rPr>
          <w:b/>
          <w:bCs/>
          <w:lang w:eastAsia="tr-TR"/>
        </w:rPr>
        <w:t>CyberShield</w:t>
      </w:r>
      <w:r w:rsidRPr="007175A0">
        <w:rPr>
          <w:lang w:eastAsia="tr-TR"/>
        </w:rPr>
        <w:t xml:space="preserve"> protects against many different types of cyber threats, while other tools may only protect against one or two threats.</w:t>
      </w:r>
    </w:p>
    <w:p w14:paraId="12F9CD2B" w14:textId="77777777" w:rsidR="007175A0" w:rsidRDefault="007175A0" w:rsidP="007175A0">
      <w:pPr>
        <w:pStyle w:val="ListeParagraf"/>
        <w:rPr>
          <w:b/>
          <w:bCs/>
          <w:lang w:eastAsia="tr-TR"/>
        </w:rPr>
      </w:pPr>
    </w:p>
    <w:p w14:paraId="003CE1CF" w14:textId="31BF3A9C" w:rsidR="007175A0" w:rsidRDefault="007175A0" w:rsidP="00917320">
      <w:pPr>
        <w:numPr>
          <w:ilvl w:val="0"/>
          <w:numId w:val="11"/>
        </w:numPr>
        <w:spacing w:before="100" w:beforeAutospacing="1" w:after="100" w:afterAutospacing="1"/>
        <w:rPr>
          <w:lang w:eastAsia="tr-TR"/>
        </w:rPr>
      </w:pPr>
      <w:r w:rsidRPr="007175A0">
        <w:rPr>
          <w:b/>
          <w:bCs/>
          <w:lang w:eastAsia="tr-TR"/>
        </w:rPr>
        <w:t>Simple and Easy to Use</w:t>
      </w:r>
      <w:r w:rsidRPr="007175A0">
        <w:rPr>
          <w:lang w:eastAsia="tr-TR"/>
        </w:rPr>
        <w:t>: It’s designed for anyone to use, even without technical knowledge. Other tools can be complicated and require expert setup.</w:t>
      </w:r>
    </w:p>
    <w:p w14:paraId="6DEF84C8" w14:textId="732A53E4" w:rsidR="007175A0" w:rsidRPr="007175A0" w:rsidRDefault="007175A0" w:rsidP="007175A0">
      <w:pPr>
        <w:spacing w:before="100" w:beforeAutospacing="1" w:after="100" w:afterAutospacing="1"/>
        <w:rPr>
          <w:lang w:eastAsia="tr-TR"/>
        </w:rPr>
      </w:pPr>
    </w:p>
    <w:p w14:paraId="7B46AFCC" w14:textId="77777777" w:rsidR="007175A0" w:rsidRPr="007175A0" w:rsidRDefault="007175A0" w:rsidP="00917320">
      <w:pPr>
        <w:numPr>
          <w:ilvl w:val="0"/>
          <w:numId w:val="11"/>
        </w:numPr>
        <w:spacing w:before="100" w:beforeAutospacing="1" w:after="100" w:afterAutospacing="1"/>
        <w:rPr>
          <w:lang w:eastAsia="tr-TR"/>
        </w:rPr>
      </w:pPr>
      <w:r w:rsidRPr="007175A0">
        <w:rPr>
          <w:b/>
          <w:bCs/>
          <w:lang w:eastAsia="tr-TR"/>
        </w:rPr>
        <w:t>Affordable</w:t>
      </w:r>
      <w:r w:rsidRPr="007175A0">
        <w:rPr>
          <w:lang w:eastAsia="tr-TR"/>
        </w:rPr>
        <w:t xml:space="preserve">: </w:t>
      </w:r>
      <w:r w:rsidRPr="007175A0">
        <w:rPr>
          <w:b/>
          <w:bCs/>
          <w:lang w:eastAsia="tr-TR"/>
        </w:rPr>
        <w:t>CyberShield</w:t>
      </w:r>
      <w:r w:rsidRPr="007175A0">
        <w:rPr>
          <w:lang w:eastAsia="tr-TR"/>
        </w:rPr>
        <w:t xml:space="preserve"> is easy to access without needing a big budget, unlike many existing tools that can be expensive.</w:t>
      </w:r>
    </w:p>
    <w:p w14:paraId="5184385F" w14:textId="77777777" w:rsidR="006A5BB4" w:rsidRDefault="006A5BB4" w:rsidP="00841D92">
      <w:pPr>
        <w:pStyle w:val="Balk1"/>
        <w:rPr>
          <w:rFonts w:ascii="Times New Roman" w:eastAsia="Symbol" w:hAnsi="Times New Roman" w:cs="Times New Roman"/>
          <w:noProof/>
          <w:sz w:val="24"/>
          <w:szCs w:val="24"/>
          <w:lang w:val="en-US"/>
        </w:rPr>
      </w:pPr>
    </w:p>
    <w:p w14:paraId="238983E2" w14:textId="77777777" w:rsidR="006A5BB4" w:rsidRDefault="006A5BB4" w:rsidP="00841D92">
      <w:pPr>
        <w:pStyle w:val="Balk1"/>
        <w:rPr>
          <w:rFonts w:ascii="Times New Roman" w:eastAsia="Symbol" w:hAnsi="Times New Roman" w:cs="Times New Roman"/>
          <w:noProof/>
          <w:sz w:val="24"/>
          <w:szCs w:val="24"/>
          <w:lang w:val="en-US"/>
        </w:rPr>
      </w:pPr>
    </w:p>
    <w:p w14:paraId="7107ACD9" w14:textId="77777777" w:rsidR="007175A0" w:rsidRDefault="007175A0" w:rsidP="007175A0">
      <w:pPr>
        <w:pStyle w:val="Balk1"/>
        <w:rPr>
          <w:rFonts w:ascii="Times New Roman" w:eastAsia="Symbol" w:hAnsi="Times New Roman" w:cs="Times New Roman"/>
          <w:noProof/>
          <w:sz w:val="24"/>
          <w:szCs w:val="24"/>
          <w:lang w:val="en-US"/>
        </w:rPr>
      </w:pPr>
    </w:p>
    <w:p w14:paraId="510A94E9" w14:textId="46CE3D04" w:rsidR="002629B9" w:rsidRPr="007175A0" w:rsidRDefault="002629B9" w:rsidP="007175A0">
      <w:pPr>
        <w:pStyle w:val="Balk1"/>
        <w:numPr>
          <w:ilvl w:val="0"/>
          <w:numId w:val="0"/>
        </w:numPr>
        <w:ind w:left="1915"/>
        <w:rPr>
          <w:rFonts w:ascii="Times New Roman" w:eastAsia="Symbol" w:hAnsi="Times New Roman" w:cs="Times New Roman"/>
          <w:noProof/>
          <w:sz w:val="24"/>
          <w:szCs w:val="24"/>
          <w:lang w:val="en-US"/>
        </w:rPr>
      </w:pPr>
      <w:r w:rsidRPr="007175A0">
        <w:rPr>
          <w:rFonts w:ascii="Times New Roman" w:eastAsia="Symbol" w:hAnsi="Times New Roman" w:cs="Times New Roman"/>
          <w:noProof/>
          <w:sz w:val="24"/>
          <w:szCs w:val="24"/>
          <w:lang w:val="en-US"/>
        </w:rPr>
        <w:t>3 REQUIREMENTS and USE CASES</w:t>
      </w:r>
      <w:bookmarkEnd w:id="3"/>
    </w:p>
    <w:p w14:paraId="1DFF8809" w14:textId="77777777" w:rsidR="002629B9" w:rsidRPr="00263B99" w:rsidRDefault="002629B9" w:rsidP="002629B9">
      <w:pPr>
        <w:tabs>
          <w:tab w:val="left" w:pos="284"/>
          <w:tab w:val="left" w:pos="709"/>
        </w:tabs>
        <w:jc w:val="both"/>
        <w:rPr>
          <w:rFonts w:eastAsia="Symbol" w:cs="Symbol"/>
          <w:b/>
          <w:noProof/>
          <w:highlight w:val="yellow"/>
          <w:lang w:val="en-US"/>
        </w:rPr>
      </w:pPr>
    </w:p>
    <w:p w14:paraId="15335189" w14:textId="53FCC753" w:rsidR="002629B9" w:rsidRPr="00841D92" w:rsidRDefault="00841D92" w:rsidP="00841D92">
      <w:pPr>
        <w:pStyle w:val="Balk2"/>
        <w:rPr>
          <w:rFonts w:ascii="Times New Roman" w:eastAsia="Symbol" w:hAnsi="Times New Roman" w:cs="Times New Roman"/>
          <w:b/>
          <w:bCs/>
          <w:noProof/>
          <w:color w:val="000000" w:themeColor="text1"/>
          <w:sz w:val="24"/>
          <w:szCs w:val="24"/>
          <w:lang w:val="en-US"/>
        </w:rPr>
      </w:pPr>
      <w:bookmarkStart w:id="4" w:name="_Toc150892691"/>
      <w:r w:rsidRPr="00841D92">
        <w:rPr>
          <w:rFonts w:ascii="Times New Roman" w:eastAsia="Symbol" w:hAnsi="Times New Roman" w:cs="Times New Roman"/>
          <w:b/>
          <w:bCs/>
          <w:noProof/>
          <w:color w:val="000000" w:themeColor="text1"/>
          <w:sz w:val="24"/>
          <w:szCs w:val="24"/>
          <w:lang w:val="en-US"/>
        </w:rPr>
        <w:t xml:space="preserve">3.1 </w:t>
      </w:r>
      <w:r w:rsidR="002629B9" w:rsidRPr="00841D92">
        <w:rPr>
          <w:rFonts w:ascii="Times New Roman" w:eastAsia="Symbol" w:hAnsi="Times New Roman" w:cs="Times New Roman"/>
          <w:b/>
          <w:bCs/>
          <w:noProof/>
          <w:color w:val="000000" w:themeColor="text1"/>
          <w:sz w:val="24"/>
          <w:szCs w:val="24"/>
          <w:lang w:val="en-US"/>
        </w:rPr>
        <w:t>Personas</w:t>
      </w:r>
      <w:bookmarkEnd w:id="4"/>
    </w:p>
    <w:p w14:paraId="03349B35" w14:textId="77777777" w:rsidR="00C86CDC" w:rsidRPr="00263B99" w:rsidRDefault="00C86CDC" w:rsidP="0005475F">
      <w:pPr>
        <w:ind w:firstLine="360"/>
        <w:rPr>
          <w:lang w:val="en-US"/>
        </w:rPr>
      </w:pPr>
    </w:p>
    <w:p w14:paraId="2C00A006" w14:textId="3CE45732" w:rsidR="006F0269" w:rsidRPr="006F0269" w:rsidRDefault="006F0269" w:rsidP="006F0269">
      <w:pPr>
        <w:spacing w:before="100" w:beforeAutospacing="1" w:after="100" w:afterAutospacing="1"/>
        <w:outlineLvl w:val="2"/>
        <w:rPr>
          <w:bCs/>
          <w:lang w:eastAsia="tr-TR"/>
        </w:rPr>
      </w:pPr>
      <w:r w:rsidRPr="006F0269">
        <w:rPr>
          <w:bCs/>
          <w:lang w:eastAsia="tr-TR"/>
        </w:rPr>
        <w:t>Persona</w:t>
      </w:r>
      <w:r>
        <w:rPr>
          <w:bCs/>
          <w:lang w:eastAsia="tr-TR"/>
        </w:rPr>
        <w:t xml:space="preserve"> 1: </w:t>
      </w:r>
      <w:r w:rsidRPr="006F0269">
        <w:rPr>
          <w:b/>
          <w:bCs/>
          <w:lang w:eastAsia="tr-TR"/>
        </w:rPr>
        <w:t>Small Business Owner</w:t>
      </w:r>
      <w:r>
        <w:rPr>
          <w:bCs/>
          <w:lang w:eastAsia="tr-TR"/>
        </w:rPr>
        <w:t xml:space="preserve"> - </w:t>
      </w:r>
      <w:r w:rsidRPr="006F0269">
        <w:rPr>
          <w:bCs/>
          <w:lang w:eastAsia="tr-TR"/>
        </w:rPr>
        <w:t>Ahmet</w:t>
      </w:r>
    </w:p>
    <w:p w14:paraId="2F07C63F" w14:textId="2F12BAC6" w:rsidR="006F0269" w:rsidRPr="006F0269" w:rsidRDefault="006F0269" w:rsidP="00917320">
      <w:pPr>
        <w:numPr>
          <w:ilvl w:val="0"/>
          <w:numId w:val="12"/>
        </w:numPr>
        <w:spacing w:before="100" w:beforeAutospacing="1" w:after="100" w:afterAutospacing="1"/>
        <w:rPr>
          <w:lang w:eastAsia="tr-TR"/>
        </w:rPr>
      </w:pPr>
      <w:r w:rsidRPr="006F0269">
        <w:rPr>
          <w:b/>
          <w:bCs/>
          <w:lang w:eastAsia="tr-TR"/>
        </w:rPr>
        <w:t>Who</w:t>
      </w:r>
      <w:r>
        <w:rPr>
          <w:lang w:eastAsia="tr-TR"/>
        </w:rPr>
        <w:t>: Ahmet</w:t>
      </w:r>
      <w:r w:rsidRPr="006F0269">
        <w:rPr>
          <w:lang w:eastAsia="tr-TR"/>
        </w:rPr>
        <w:t>, a small business owner with limited technical knowledge.</w:t>
      </w:r>
    </w:p>
    <w:p w14:paraId="584D1DFA" w14:textId="77777777" w:rsidR="006F0269" w:rsidRPr="006F0269" w:rsidRDefault="006F0269" w:rsidP="00917320">
      <w:pPr>
        <w:numPr>
          <w:ilvl w:val="0"/>
          <w:numId w:val="12"/>
        </w:numPr>
        <w:spacing w:before="100" w:beforeAutospacing="1" w:after="100" w:afterAutospacing="1"/>
        <w:rPr>
          <w:lang w:eastAsia="tr-TR"/>
        </w:rPr>
      </w:pPr>
      <w:r w:rsidRPr="006F0269">
        <w:rPr>
          <w:b/>
          <w:bCs/>
          <w:lang w:eastAsia="tr-TR"/>
        </w:rPr>
        <w:t>Goals</w:t>
      </w:r>
      <w:r w:rsidRPr="006F0269">
        <w:rPr>
          <w:lang w:eastAsia="tr-TR"/>
        </w:rPr>
        <w:t>: Protect customer data, avoid cyber threats, and educate employees.</w:t>
      </w:r>
    </w:p>
    <w:p w14:paraId="2183D76A" w14:textId="77777777" w:rsidR="006F0269" w:rsidRPr="006F0269" w:rsidRDefault="006F0269" w:rsidP="00917320">
      <w:pPr>
        <w:numPr>
          <w:ilvl w:val="0"/>
          <w:numId w:val="12"/>
        </w:numPr>
        <w:spacing w:before="100" w:beforeAutospacing="1" w:after="100" w:afterAutospacing="1"/>
        <w:rPr>
          <w:lang w:eastAsia="tr-TR"/>
        </w:rPr>
      </w:pPr>
      <w:r w:rsidRPr="006F0269">
        <w:rPr>
          <w:b/>
          <w:bCs/>
          <w:lang w:eastAsia="tr-TR"/>
        </w:rPr>
        <w:t>Challenges</w:t>
      </w:r>
      <w:r w:rsidRPr="006F0269">
        <w:rPr>
          <w:lang w:eastAsia="tr-TR"/>
        </w:rPr>
        <w:t>: Small budget, lack of IT expertise.</w:t>
      </w:r>
    </w:p>
    <w:p w14:paraId="59EBBDF2" w14:textId="77777777" w:rsidR="006F0269" w:rsidRPr="006F0269" w:rsidRDefault="006F0269" w:rsidP="00917320">
      <w:pPr>
        <w:numPr>
          <w:ilvl w:val="0"/>
          <w:numId w:val="12"/>
        </w:numPr>
        <w:spacing w:before="100" w:beforeAutospacing="1" w:after="100" w:afterAutospacing="1"/>
        <w:rPr>
          <w:lang w:eastAsia="tr-TR"/>
        </w:rPr>
      </w:pPr>
      <w:r w:rsidRPr="006F0269">
        <w:rPr>
          <w:b/>
          <w:bCs/>
          <w:lang w:eastAsia="tr-TR"/>
        </w:rPr>
        <w:t>Needs</w:t>
      </w:r>
      <w:r w:rsidRPr="006F0269">
        <w:rPr>
          <w:lang w:eastAsia="tr-TR"/>
        </w:rPr>
        <w:t>: Simple, affordable security tools and easy employee training.</w:t>
      </w:r>
    </w:p>
    <w:p w14:paraId="43E2CED8" w14:textId="2628D9F3" w:rsidR="006F0269" w:rsidRDefault="006F0269" w:rsidP="00917320">
      <w:pPr>
        <w:numPr>
          <w:ilvl w:val="0"/>
          <w:numId w:val="12"/>
        </w:numPr>
        <w:spacing w:before="100" w:beforeAutospacing="1" w:after="100" w:afterAutospacing="1"/>
        <w:rPr>
          <w:lang w:eastAsia="tr-TR"/>
        </w:rPr>
      </w:pPr>
      <w:r w:rsidRPr="006F0269">
        <w:rPr>
          <w:b/>
          <w:bCs/>
          <w:lang w:eastAsia="tr-TR"/>
        </w:rPr>
        <w:t>How CyberShield Helps</w:t>
      </w:r>
      <w:r w:rsidRPr="006F0269">
        <w:rPr>
          <w:lang w:eastAsia="tr-TR"/>
        </w:rPr>
        <w:t>: Provides clear, easy-to-use cybersecurity advice and low-cost protection methods.</w:t>
      </w:r>
    </w:p>
    <w:p w14:paraId="083E0D6E" w14:textId="35833C4C" w:rsidR="006F0269" w:rsidRDefault="006F0269" w:rsidP="006F0269">
      <w:pPr>
        <w:spacing w:before="100" w:beforeAutospacing="1" w:after="100" w:afterAutospacing="1"/>
        <w:rPr>
          <w:lang w:eastAsia="tr-TR"/>
        </w:rPr>
      </w:pPr>
    </w:p>
    <w:p w14:paraId="06ACF8E5" w14:textId="1354D4DE" w:rsidR="006F0269" w:rsidRDefault="006F0269" w:rsidP="006F0269">
      <w:pPr>
        <w:spacing w:before="100" w:beforeAutospacing="1" w:after="100" w:afterAutospacing="1"/>
        <w:rPr>
          <w:lang w:eastAsia="tr-TR"/>
        </w:rPr>
      </w:pPr>
    </w:p>
    <w:p w14:paraId="0F8DB8EA" w14:textId="6A9845C2" w:rsidR="006F0269" w:rsidRPr="006F0269" w:rsidRDefault="006F0269" w:rsidP="006F0269">
      <w:pPr>
        <w:spacing w:before="100" w:beforeAutospacing="1" w:after="100" w:afterAutospacing="1"/>
        <w:rPr>
          <w:bCs/>
          <w:lang w:eastAsia="tr-TR"/>
        </w:rPr>
      </w:pPr>
      <w:r w:rsidRPr="006F0269">
        <w:rPr>
          <w:bCs/>
          <w:lang w:eastAsia="tr-TR"/>
        </w:rPr>
        <w:t xml:space="preserve">Persona 2: </w:t>
      </w:r>
      <w:r w:rsidRPr="006F0269">
        <w:rPr>
          <w:b/>
          <w:bCs/>
          <w:lang w:eastAsia="tr-TR"/>
        </w:rPr>
        <w:t>IT Manager</w:t>
      </w:r>
      <w:r>
        <w:rPr>
          <w:bCs/>
          <w:lang w:eastAsia="tr-TR"/>
        </w:rPr>
        <w:t xml:space="preserve"> - Mehmet</w:t>
      </w:r>
    </w:p>
    <w:p w14:paraId="4AFBB090" w14:textId="234CFA64" w:rsidR="006F0269" w:rsidRPr="006F0269" w:rsidRDefault="006F0269" w:rsidP="00917320">
      <w:pPr>
        <w:numPr>
          <w:ilvl w:val="0"/>
          <w:numId w:val="13"/>
        </w:numPr>
        <w:spacing w:before="100" w:beforeAutospacing="1" w:after="100" w:afterAutospacing="1"/>
        <w:rPr>
          <w:lang w:eastAsia="tr-TR"/>
        </w:rPr>
      </w:pPr>
      <w:r w:rsidRPr="006F0269">
        <w:rPr>
          <w:b/>
          <w:bCs/>
          <w:lang w:eastAsia="tr-TR"/>
        </w:rPr>
        <w:t>Who</w:t>
      </w:r>
      <w:r>
        <w:rPr>
          <w:lang w:eastAsia="tr-TR"/>
        </w:rPr>
        <w:t>: Mehmet</w:t>
      </w:r>
      <w:r w:rsidRPr="006F0269">
        <w:rPr>
          <w:lang w:eastAsia="tr-TR"/>
        </w:rPr>
        <w:t>, IT manager at a mid-sized company with technical skills.</w:t>
      </w:r>
    </w:p>
    <w:p w14:paraId="34B1700F" w14:textId="77777777" w:rsidR="006F0269" w:rsidRPr="006F0269" w:rsidRDefault="006F0269" w:rsidP="00917320">
      <w:pPr>
        <w:numPr>
          <w:ilvl w:val="0"/>
          <w:numId w:val="13"/>
        </w:numPr>
        <w:spacing w:before="100" w:beforeAutospacing="1" w:after="100" w:afterAutospacing="1"/>
        <w:rPr>
          <w:lang w:eastAsia="tr-TR"/>
        </w:rPr>
      </w:pPr>
      <w:r w:rsidRPr="006F0269">
        <w:rPr>
          <w:b/>
          <w:bCs/>
          <w:lang w:eastAsia="tr-TR"/>
        </w:rPr>
        <w:t>Goals</w:t>
      </w:r>
      <w:r w:rsidRPr="006F0269">
        <w:rPr>
          <w:lang w:eastAsia="tr-TR"/>
        </w:rPr>
        <w:t>: Protect company systems from cyber attacks, train staff, and manage network security.</w:t>
      </w:r>
    </w:p>
    <w:p w14:paraId="1624D0EF" w14:textId="77777777" w:rsidR="006F0269" w:rsidRPr="006F0269" w:rsidRDefault="006F0269" w:rsidP="00917320">
      <w:pPr>
        <w:numPr>
          <w:ilvl w:val="0"/>
          <w:numId w:val="13"/>
        </w:numPr>
        <w:spacing w:before="100" w:beforeAutospacing="1" w:after="100" w:afterAutospacing="1"/>
        <w:rPr>
          <w:lang w:eastAsia="tr-TR"/>
        </w:rPr>
      </w:pPr>
      <w:r w:rsidRPr="006F0269">
        <w:rPr>
          <w:b/>
          <w:bCs/>
          <w:lang w:eastAsia="tr-TR"/>
        </w:rPr>
        <w:t>Challenges</w:t>
      </w:r>
      <w:r w:rsidRPr="006F0269">
        <w:rPr>
          <w:lang w:eastAsia="tr-TR"/>
        </w:rPr>
        <w:t>: Overseeing security across multiple devices, handling complex threats.</w:t>
      </w:r>
    </w:p>
    <w:p w14:paraId="1D70205E" w14:textId="77777777" w:rsidR="006F0269" w:rsidRPr="006F0269" w:rsidRDefault="006F0269" w:rsidP="00917320">
      <w:pPr>
        <w:numPr>
          <w:ilvl w:val="0"/>
          <w:numId w:val="13"/>
        </w:numPr>
        <w:spacing w:before="100" w:beforeAutospacing="1" w:after="100" w:afterAutospacing="1"/>
        <w:rPr>
          <w:lang w:eastAsia="tr-TR"/>
        </w:rPr>
      </w:pPr>
      <w:r w:rsidRPr="006F0269">
        <w:rPr>
          <w:b/>
          <w:bCs/>
          <w:lang w:eastAsia="tr-TR"/>
        </w:rPr>
        <w:t>Needs</w:t>
      </w:r>
      <w:r w:rsidRPr="006F0269">
        <w:rPr>
          <w:lang w:eastAsia="tr-TR"/>
        </w:rPr>
        <w:t>: Advanced tools, employee education resources, and attack prevention methods.</w:t>
      </w:r>
    </w:p>
    <w:p w14:paraId="71966AD2" w14:textId="74FCECC4" w:rsidR="006F0269" w:rsidRDefault="006F0269" w:rsidP="00917320">
      <w:pPr>
        <w:numPr>
          <w:ilvl w:val="0"/>
          <w:numId w:val="13"/>
        </w:numPr>
        <w:spacing w:before="100" w:beforeAutospacing="1" w:after="100" w:afterAutospacing="1"/>
        <w:rPr>
          <w:lang w:eastAsia="tr-TR"/>
        </w:rPr>
      </w:pPr>
      <w:r w:rsidRPr="006F0269">
        <w:rPr>
          <w:b/>
          <w:bCs/>
          <w:lang w:eastAsia="tr-TR"/>
        </w:rPr>
        <w:t>How CyberShield Helps</w:t>
      </w:r>
      <w:r w:rsidRPr="006F0269">
        <w:rPr>
          <w:lang w:eastAsia="tr-TR"/>
        </w:rPr>
        <w:t>: Offers practical advice on attack prevention, training, and response plans.</w:t>
      </w:r>
    </w:p>
    <w:p w14:paraId="26141B1C" w14:textId="4C5A9226" w:rsidR="006F0269" w:rsidRDefault="006F0269" w:rsidP="006F0269">
      <w:pPr>
        <w:spacing w:before="100" w:beforeAutospacing="1" w:after="100" w:afterAutospacing="1"/>
        <w:rPr>
          <w:lang w:eastAsia="tr-TR"/>
        </w:rPr>
      </w:pPr>
    </w:p>
    <w:p w14:paraId="1A141476" w14:textId="77777777" w:rsidR="006F0269" w:rsidRDefault="006F0269" w:rsidP="006F0269">
      <w:pPr>
        <w:spacing w:before="100" w:beforeAutospacing="1" w:after="100" w:afterAutospacing="1"/>
        <w:rPr>
          <w:lang w:eastAsia="tr-TR"/>
        </w:rPr>
      </w:pPr>
    </w:p>
    <w:p w14:paraId="6252380B" w14:textId="6A668E35" w:rsidR="006F0269" w:rsidRPr="006F0269" w:rsidRDefault="006F0269" w:rsidP="006F0269">
      <w:pPr>
        <w:spacing w:before="100" w:beforeAutospacing="1" w:after="100" w:afterAutospacing="1"/>
        <w:rPr>
          <w:bCs/>
          <w:lang w:eastAsia="tr-TR"/>
        </w:rPr>
      </w:pPr>
      <w:r w:rsidRPr="006F0269">
        <w:rPr>
          <w:bCs/>
          <w:lang w:eastAsia="tr-TR"/>
        </w:rPr>
        <w:t xml:space="preserve">Persona 3: </w:t>
      </w:r>
      <w:r w:rsidRPr="006F0269">
        <w:rPr>
          <w:b/>
          <w:bCs/>
          <w:lang w:eastAsia="tr-TR"/>
        </w:rPr>
        <w:t>Remote Worker</w:t>
      </w:r>
      <w:r w:rsidRPr="006F0269">
        <w:rPr>
          <w:bCs/>
          <w:lang w:eastAsia="tr-TR"/>
        </w:rPr>
        <w:t xml:space="preserve"> - Ayşe</w:t>
      </w:r>
    </w:p>
    <w:p w14:paraId="073CED9B" w14:textId="77777777" w:rsidR="006F0269" w:rsidRPr="006F0269" w:rsidRDefault="006F0269" w:rsidP="00917320">
      <w:pPr>
        <w:numPr>
          <w:ilvl w:val="0"/>
          <w:numId w:val="14"/>
        </w:numPr>
        <w:spacing w:before="100" w:beforeAutospacing="1" w:after="100" w:afterAutospacing="1"/>
        <w:rPr>
          <w:lang w:eastAsia="tr-TR"/>
        </w:rPr>
      </w:pPr>
      <w:r w:rsidRPr="006F0269">
        <w:rPr>
          <w:b/>
          <w:bCs/>
          <w:lang w:eastAsia="tr-TR"/>
        </w:rPr>
        <w:t>Who</w:t>
      </w:r>
      <w:r w:rsidRPr="006F0269">
        <w:rPr>
          <w:lang w:eastAsia="tr-TR"/>
        </w:rPr>
        <w:t>: Emily, a remote worker using personal devices for work.</w:t>
      </w:r>
    </w:p>
    <w:p w14:paraId="477408CF" w14:textId="77777777" w:rsidR="006F0269" w:rsidRPr="006F0269" w:rsidRDefault="006F0269" w:rsidP="00917320">
      <w:pPr>
        <w:numPr>
          <w:ilvl w:val="0"/>
          <w:numId w:val="14"/>
        </w:numPr>
        <w:spacing w:before="100" w:beforeAutospacing="1" w:after="100" w:afterAutospacing="1"/>
        <w:rPr>
          <w:lang w:eastAsia="tr-TR"/>
        </w:rPr>
      </w:pPr>
      <w:r w:rsidRPr="006F0269">
        <w:rPr>
          <w:b/>
          <w:bCs/>
          <w:lang w:eastAsia="tr-TR"/>
        </w:rPr>
        <w:t>Goals</w:t>
      </w:r>
      <w:r w:rsidRPr="006F0269">
        <w:rPr>
          <w:lang w:eastAsia="tr-TR"/>
        </w:rPr>
        <w:t>: Keep personal devices secure, avoid phishing, and protect company data.</w:t>
      </w:r>
    </w:p>
    <w:p w14:paraId="4982BB33" w14:textId="77777777" w:rsidR="006F0269" w:rsidRPr="006F0269" w:rsidRDefault="006F0269" w:rsidP="00917320">
      <w:pPr>
        <w:numPr>
          <w:ilvl w:val="0"/>
          <w:numId w:val="14"/>
        </w:numPr>
        <w:spacing w:before="100" w:beforeAutospacing="1" w:after="100" w:afterAutospacing="1"/>
        <w:rPr>
          <w:lang w:eastAsia="tr-TR"/>
        </w:rPr>
      </w:pPr>
      <w:r w:rsidRPr="006F0269">
        <w:rPr>
          <w:b/>
          <w:bCs/>
          <w:lang w:eastAsia="tr-TR"/>
        </w:rPr>
        <w:t>Challenges</w:t>
      </w:r>
      <w:r w:rsidRPr="006F0269">
        <w:rPr>
          <w:lang w:eastAsia="tr-TR"/>
        </w:rPr>
        <w:t>: Working on public networks, balancing work and security.</w:t>
      </w:r>
    </w:p>
    <w:p w14:paraId="375470BD" w14:textId="77777777" w:rsidR="006F0269" w:rsidRPr="006F0269" w:rsidRDefault="006F0269" w:rsidP="00917320">
      <w:pPr>
        <w:numPr>
          <w:ilvl w:val="0"/>
          <w:numId w:val="14"/>
        </w:numPr>
        <w:spacing w:before="100" w:beforeAutospacing="1" w:after="100" w:afterAutospacing="1"/>
        <w:rPr>
          <w:lang w:eastAsia="tr-TR"/>
        </w:rPr>
      </w:pPr>
      <w:r w:rsidRPr="006F0269">
        <w:rPr>
          <w:b/>
          <w:bCs/>
          <w:lang w:eastAsia="tr-TR"/>
        </w:rPr>
        <w:t>Needs</w:t>
      </w:r>
      <w:r w:rsidRPr="006F0269">
        <w:rPr>
          <w:lang w:eastAsia="tr-TR"/>
        </w:rPr>
        <w:t>: Simple, portable security solutions for devices.</w:t>
      </w:r>
    </w:p>
    <w:p w14:paraId="3D75DB00" w14:textId="544B16E1" w:rsidR="006F0269" w:rsidRDefault="006F0269" w:rsidP="00917320">
      <w:pPr>
        <w:numPr>
          <w:ilvl w:val="0"/>
          <w:numId w:val="14"/>
        </w:numPr>
        <w:spacing w:before="100" w:beforeAutospacing="1" w:after="100" w:afterAutospacing="1"/>
        <w:rPr>
          <w:lang w:eastAsia="tr-TR"/>
        </w:rPr>
      </w:pPr>
      <w:r w:rsidRPr="006F0269">
        <w:rPr>
          <w:b/>
          <w:bCs/>
          <w:lang w:eastAsia="tr-TR"/>
        </w:rPr>
        <w:t>How CyberShield Helps</w:t>
      </w:r>
      <w:r w:rsidRPr="006F0269">
        <w:rPr>
          <w:lang w:eastAsia="tr-TR"/>
        </w:rPr>
        <w:t>: Provides easy-to-follow security tips and mobile-friendly protection.</w:t>
      </w:r>
    </w:p>
    <w:p w14:paraId="5FB98EC0" w14:textId="2C68619F" w:rsidR="006F0269" w:rsidRDefault="006F0269" w:rsidP="006F0269">
      <w:pPr>
        <w:spacing w:before="100" w:beforeAutospacing="1" w:after="100" w:afterAutospacing="1"/>
        <w:rPr>
          <w:lang w:eastAsia="tr-TR"/>
        </w:rPr>
      </w:pPr>
    </w:p>
    <w:p w14:paraId="3B75D060" w14:textId="5537C2ED" w:rsidR="006F0269" w:rsidRDefault="006F0269" w:rsidP="006F0269">
      <w:pPr>
        <w:spacing w:before="100" w:beforeAutospacing="1" w:after="100" w:afterAutospacing="1"/>
        <w:rPr>
          <w:lang w:eastAsia="tr-TR"/>
        </w:rPr>
      </w:pPr>
    </w:p>
    <w:p w14:paraId="5C37AF6F" w14:textId="77777777" w:rsidR="006F0269" w:rsidRDefault="006F0269" w:rsidP="006F0269">
      <w:pPr>
        <w:spacing w:before="100" w:beforeAutospacing="1" w:after="100" w:afterAutospacing="1"/>
        <w:rPr>
          <w:bCs/>
          <w:lang w:eastAsia="tr-TR"/>
        </w:rPr>
      </w:pPr>
    </w:p>
    <w:p w14:paraId="76A0CAC0" w14:textId="04B8E13C" w:rsidR="006F0269" w:rsidRPr="006F0269" w:rsidRDefault="006F0269" w:rsidP="006F0269">
      <w:pPr>
        <w:spacing w:before="100" w:beforeAutospacing="1" w:after="100" w:afterAutospacing="1"/>
        <w:rPr>
          <w:bCs/>
          <w:lang w:eastAsia="tr-TR"/>
        </w:rPr>
      </w:pPr>
      <w:r w:rsidRPr="006F0269">
        <w:rPr>
          <w:bCs/>
          <w:lang w:eastAsia="tr-TR"/>
        </w:rPr>
        <w:t xml:space="preserve">Persona 4: </w:t>
      </w:r>
      <w:r w:rsidRPr="006F0269">
        <w:rPr>
          <w:b/>
          <w:bCs/>
          <w:lang w:eastAsia="tr-TR"/>
        </w:rPr>
        <w:t>Individual User</w:t>
      </w:r>
      <w:r>
        <w:rPr>
          <w:bCs/>
          <w:lang w:eastAsia="tr-TR"/>
        </w:rPr>
        <w:t xml:space="preserve"> - Can</w:t>
      </w:r>
    </w:p>
    <w:p w14:paraId="118F2D20" w14:textId="0682C780" w:rsidR="006F0269" w:rsidRPr="006F0269" w:rsidRDefault="006F0269" w:rsidP="00917320">
      <w:pPr>
        <w:numPr>
          <w:ilvl w:val="0"/>
          <w:numId w:val="15"/>
        </w:numPr>
        <w:spacing w:before="100" w:beforeAutospacing="1" w:after="100" w:afterAutospacing="1"/>
        <w:rPr>
          <w:lang w:eastAsia="tr-TR"/>
        </w:rPr>
      </w:pPr>
      <w:r w:rsidRPr="006F0269">
        <w:rPr>
          <w:b/>
          <w:bCs/>
          <w:lang w:eastAsia="tr-TR"/>
        </w:rPr>
        <w:t>Who</w:t>
      </w:r>
      <w:r>
        <w:rPr>
          <w:lang w:eastAsia="tr-TR"/>
        </w:rPr>
        <w:t>: Can</w:t>
      </w:r>
      <w:r w:rsidRPr="006F0269">
        <w:rPr>
          <w:lang w:eastAsia="tr-TR"/>
        </w:rPr>
        <w:t>, an individual who shops online and uses social media.</w:t>
      </w:r>
    </w:p>
    <w:p w14:paraId="3CC2E464" w14:textId="77777777" w:rsidR="006F0269" w:rsidRPr="006F0269" w:rsidRDefault="006F0269" w:rsidP="00917320">
      <w:pPr>
        <w:numPr>
          <w:ilvl w:val="0"/>
          <w:numId w:val="15"/>
        </w:numPr>
        <w:spacing w:before="100" w:beforeAutospacing="1" w:after="100" w:afterAutospacing="1"/>
        <w:rPr>
          <w:lang w:eastAsia="tr-TR"/>
        </w:rPr>
      </w:pPr>
      <w:r w:rsidRPr="006F0269">
        <w:rPr>
          <w:b/>
          <w:bCs/>
          <w:lang w:eastAsia="tr-TR"/>
        </w:rPr>
        <w:t>Goals</w:t>
      </w:r>
      <w:r w:rsidRPr="006F0269">
        <w:rPr>
          <w:lang w:eastAsia="tr-TR"/>
        </w:rPr>
        <w:t>: Secure personal and financial data, avoid scams.</w:t>
      </w:r>
    </w:p>
    <w:p w14:paraId="1BC099E9" w14:textId="77777777" w:rsidR="006F0269" w:rsidRPr="006F0269" w:rsidRDefault="006F0269" w:rsidP="00917320">
      <w:pPr>
        <w:numPr>
          <w:ilvl w:val="0"/>
          <w:numId w:val="15"/>
        </w:numPr>
        <w:spacing w:before="100" w:beforeAutospacing="1" w:after="100" w:afterAutospacing="1"/>
        <w:rPr>
          <w:lang w:eastAsia="tr-TR"/>
        </w:rPr>
      </w:pPr>
      <w:r w:rsidRPr="006F0269">
        <w:rPr>
          <w:b/>
          <w:bCs/>
          <w:lang w:eastAsia="tr-TR"/>
        </w:rPr>
        <w:t>Challenges</w:t>
      </w:r>
      <w:r w:rsidRPr="006F0269">
        <w:rPr>
          <w:lang w:eastAsia="tr-TR"/>
        </w:rPr>
        <w:t>: Lack of cybersecurity knowledge, managing multiple accounts.</w:t>
      </w:r>
    </w:p>
    <w:p w14:paraId="46DD415B" w14:textId="77777777" w:rsidR="006F0269" w:rsidRPr="006F0269" w:rsidRDefault="006F0269" w:rsidP="00917320">
      <w:pPr>
        <w:numPr>
          <w:ilvl w:val="0"/>
          <w:numId w:val="15"/>
        </w:numPr>
        <w:spacing w:before="100" w:beforeAutospacing="1" w:after="100" w:afterAutospacing="1"/>
        <w:rPr>
          <w:lang w:eastAsia="tr-TR"/>
        </w:rPr>
      </w:pPr>
      <w:r w:rsidRPr="006F0269">
        <w:rPr>
          <w:b/>
          <w:bCs/>
          <w:lang w:eastAsia="tr-TR"/>
        </w:rPr>
        <w:t>Needs</w:t>
      </w:r>
      <w:r w:rsidRPr="006F0269">
        <w:rPr>
          <w:lang w:eastAsia="tr-TR"/>
        </w:rPr>
        <w:t>: Simple, low-maintenance ways to stay protected.</w:t>
      </w:r>
    </w:p>
    <w:p w14:paraId="3121255D" w14:textId="2CB7E055" w:rsidR="006F0269" w:rsidRDefault="006F0269" w:rsidP="00917320">
      <w:pPr>
        <w:numPr>
          <w:ilvl w:val="0"/>
          <w:numId w:val="15"/>
        </w:numPr>
        <w:spacing w:before="100" w:beforeAutospacing="1" w:after="100" w:afterAutospacing="1"/>
        <w:rPr>
          <w:lang w:eastAsia="tr-TR"/>
        </w:rPr>
      </w:pPr>
      <w:r w:rsidRPr="006F0269">
        <w:rPr>
          <w:b/>
          <w:bCs/>
          <w:lang w:eastAsia="tr-TR"/>
        </w:rPr>
        <w:t>How CyberShield Helps</w:t>
      </w:r>
      <w:r w:rsidRPr="006F0269">
        <w:rPr>
          <w:lang w:eastAsia="tr-TR"/>
        </w:rPr>
        <w:t>: Offers clear advice on password protection and scam prevention.</w:t>
      </w:r>
    </w:p>
    <w:p w14:paraId="564CCF59" w14:textId="77777777" w:rsidR="006F0269" w:rsidRDefault="006F0269" w:rsidP="006F0269">
      <w:pPr>
        <w:spacing w:before="100" w:beforeAutospacing="1" w:after="100" w:afterAutospacing="1"/>
        <w:rPr>
          <w:b/>
          <w:lang w:eastAsia="tr-TR"/>
        </w:rPr>
      </w:pPr>
    </w:p>
    <w:p w14:paraId="573DE067" w14:textId="5DB3506C" w:rsidR="006F0269" w:rsidRDefault="006F0269" w:rsidP="006F0269">
      <w:pPr>
        <w:spacing w:before="100" w:beforeAutospacing="1" w:after="100" w:afterAutospacing="1"/>
        <w:rPr>
          <w:b/>
          <w:lang w:eastAsia="tr-TR"/>
        </w:rPr>
      </w:pPr>
      <w:r>
        <w:rPr>
          <w:b/>
          <w:lang w:eastAsia="tr-TR"/>
        </w:rPr>
        <w:t>Side personas</w:t>
      </w:r>
      <w:r w:rsidRPr="006F0269">
        <w:rPr>
          <w:b/>
          <w:lang w:eastAsia="tr-TR"/>
        </w:rPr>
        <w:t xml:space="preserve"> can be listed as follows:</w:t>
      </w:r>
    </w:p>
    <w:p w14:paraId="15433C4C" w14:textId="308AF114" w:rsidR="006F0269" w:rsidRDefault="006F0269" w:rsidP="006F0269">
      <w:pPr>
        <w:spacing w:before="100" w:beforeAutospacing="1" w:after="100" w:afterAutospacing="1"/>
        <w:rPr>
          <w:b/>
          <w:lang w:eastAsia="tr-TR"/>
        </w:rPr>
      </w:pPr>
    </w:p>
    <w:p w14:paraId="1D80CF37" w14:textId="42B4187B" w:rsidR="006F0269" w:rsidRPr="006F0269" w:rsidRDefault="00685EC6" w:rsidP="006F0269">
      <w:pPr>
        <w:spacing w:before="100" w:beforeAutospacing="1" w:after="100" w:afterAutospacing="1"/>
        <w:rPr>
          <w:lang w:eastAsia="tr-TR"/>
        </w:rPr>
      </w:pPr>
      <w:r>
        <w:rPr>
          <w:b/>
          <w:lang w:eastAsia="tr-TR"/>
        </w:rPr>
        <w:t xml:space="preserve">a) </w:t>
      </w:r>
      <w:r w:rsidR="006F0269" w:rsidRPr="006F0269">
        <w:rPr>
          <w:b/>
          <w:lang w:eastAsia="tr-TR"/>
        </w:rPr>
        <w:t>Freelancer</w:t>
      </w:r>
      <w:r w:rsidR="006F0269" w:rsidRPr="006F0269">
        <w:rPr>
          <w:lang w:eastAsia="tr-TR"/>
        </w:rPr>
        <w:t xml:space="preserve"> – Someone who works independently and needs to protect their business and personal data.</w:t>
      </w:r>
    </w:p>
    <w:p w14:paraId="719A2EA5" w14:textId="1299AC57" w:rsidR="006F0269" w:rsidRPr="006F0269" w:rsidRDefault="00685EC6" w:rsidP="006F0269">
      <w:pPr>
        <w:spacing w:before="100" w:beforeAutospacing="1" w:after="100" w:afterAutospacing="1"/>
        <w:rPr>
          <w:lang w:eastAsia="tr-TR"/>
        </w:rPr>
      </w:pPr>
      <w:r>
        <w:rPr>
          <w:b/>
          <w:lang w:eastAsia="tr-TR"/>
        </w:rPr>
        <w:t xml:space="preserve">b) </w:t>
      </w:r>
      <w:r w:rsidR="006F0269" w:rsidRPr="006F0269">
        <w:rPr>
          <w:b/>
          <w:lang w:eastAsia="tr-TR"/>
        </w:rPr>
        <w:t>Security Consultant</w:t>
      </w:r>
      <w:r w:rsidR="006F0269" w:rsidRPr="006F0269">
        <w:rPr>
          <w:lang w:eastAsia="tr-TR"/>
        </w:rPr>
        <w:t xml:space="preserve"> – An expert who may need tools for more advanced threat detection and response.</w:t>
      </w:r>
    </w:p>
    <w:p w14:paraId="42FC5C96" w14:textId="6108A9C0" w:rsidR="006F0269" w:rsidRPr="006F0269" w:rsidRDefault="00685EC6" w:rsidP="006F0269">
      <w:pPr>
        <w:spacing w:before="100" w:beforeAutospacing="1" w:after="100" w:afterAutospacing="1"/>
        <w:rPr>
          <w:lang w:eastAsia="tr-TR"/>
        </w:rPr>
      </w:pPr>
      <w:r>
        <w:rPr>
          <w:b/>
          <w:lang w:eastAsia="tr-TR"/>
        </w:rPr>
        <w:t xml:space="preserve">c) </w:t>
      </w:r>
      <w:r w:rsidR="006F0269" w:rsidRPr="006F0269">
        <w:rPr>
          <w:b/>
          <w:lang w:eastAsia="tr-TR"/>
        </w:rPr>
        <w:t>Tech-Savvy Teenager</w:t>
      </w:r>
      <w:r w:rsidR="006F0269" w:rsidRPr="006F0269">
        <w:rPr>
          <w:lang w:eastAsia="tr-TR"/>
        </w:rPr>
        <w:t xml:space="preserve"> – A younger user who is constantly online and needs guidance on securing social media, gaming accounts, and personal data.</w:t>
      </w:r>
    </w:p>
    <w:p w14:paraId="6678CF04" w14:textId="5958D94F" w:rsidR="006F0269" w:rsidRPr="006F0269" w:rsidRDefault="00685EC6" w:rsidP="006F0269">
      <w:pPr>
        <w:spacing w:before="100" w:beforeAutospacing="1" w:after="100" w:afterAutospacing="1"/>
        <w:rPr>
          <w:lang w:eastAsia="tr-TR"/>
        </w:rPr>
      </w:pPr>
      <w:r>
        <w:rPr>
          <w:b/>
          <w:lang w:eastAsia="tr-TR"/>
        </w:rPr>
        <w:t xml:space="preserve">d) </w:t>
      </w:r>
      <w:r w:rsidR="006F0269" w:rsidRPr="006F0269">
        <w:rPr>
          <w:b/>
          <w:lang w:eastAsia="tr-TR"/>
        </w:rPr>
        <w:t>Large Enterprise Executive</w:t>
      </w:r>
      <w:r w:rsidR="006F0269" w:rsidRPr="006F0269">
        <w:rPr>
          <w:lang w:eastAsia="tr-TR"/>
        </w:rPr>
        <w:t xml:space="preserve"> – A decision-maker at a big company who needs scalable solutions for many employees and multiple departments.</w:t>
      </w:r>
    </w:p>
    <w:p w14:paraId="5D4F479B" w14:textId="52A00049" w:rsidR="006F0269" w:rsidRPr="006F0269" w:rsidRDefault="00685EC6" w:rsidP="006F0269">
      <w:pPr>
        <w:spacing w:before="100" w:beforeAutospacing="1" w:after="100" w:afterAutospacing="1"/>
        <w:rPr>
          <w:lang w:eastAsia="tr-TR"/>
        </w:rPr>
      </w:pPr>
      <w:r>
        <w:rPr>
          <w:b/>
          <w:lang w:eastAsia="tr-TR"/>
        </w:rPr>
        <w:t xml:space="preserve">e) </w:t>
      </w:r>
      <w:r w:rsidR="006F0269" w:rsidRPr="006F0269">
        <w:rPr>
          <w:b/>
          <w:lang w:eastAsia="tr-TR"/>
        </w:rPr>
        <w:t>Healthcare Professional</w:t>
      </w:r>
      <w:r w:rsidR="006F0269" w:rsidRPr="006F0269">
        <w:rPr>
          <w:lang w:eastAsia="tr-TR"/>
        </w:rPr>
        <w:t xml:space="preserve"> – A person working in the healthcare industry who needs to safeguard sensitive medical data and patient information.</w:t>
      </w:r>
    </w:p>
    <w:p w14:paraId="670CA106" w14:textId="77777777" w:rsidR="006F0269" w:rsidRPr="006F0269" w:rsidRDefault="006F0269" w:rsidP="006F0269">
      <w:pPr>
        <w:spacing w:before="100" w:beforeAutospacing="1" w:after="100" w:afterAutospacing="1"/>
        <w:rPr>
          <w:lang w:eastAsia="tr-TR"/>
        </w:rPr>
      </w:pPr>
    </w:p>
    <w:p w14:paraId="3876F78E" w14:textId="77777777" w:rsidR="006F0269" w:rsidRPr="006F0269" w:rsidRDefault="006F0269" w:rsidP="006F0269">
      <w:pPr>
        <w:spacing w:before="100" w:beforeAutospacing="1" w:after="100" w:afterAutospacing="1"/>
        <w:rPr>
          <w:lang w:eastAsia="tr-TR"/>
        </w:rPr>
      </w:pPr>
    </w:p>
    <w:p w14:paraId="04206221" w14:textId="77777777" w:rsidR="00192405" w:rsidRPr="00263B99" w:rsidRDefault="00192405" w:rsidP="002629B9">
      <w:pPr>
        <w:jc w:val="both"/>
        <w:rPr>
          <w:rFonts w:eastAsia="Symbol" w:cs="Symbol"/>
          <w:noProof/>
          <w:highlight w:val="yellow"/>
          <w:lang w:val="en-US"/>
        </w:rPr>
      </w:pPr>
    </w:p>
    <w:p w14:paraId="2AAAA4FD" w14:textId="77777777" w:rsidR="004B3680" w:rsidRDefault="004B3680" w:rsidP="00841D92">
      <w:pPr>
        <w:pStyle w:val="Balk2"/>
        <w:rPr>
          <w:rFonts w:ascii="Times New Roman" w:eastAsia="Symbol" w:hAnsi="Times New Roman" w:cs="Times New Roman"/>
          <w:b/>
          <w:bCs/>
          <w:noProof/>
          <w:color w:val="000000" w:themeColor="text1"/>
          <w:sz w:val="24"/>
          <w:szCs w:val="24"/>
          <w:lang w:val="en-US"/>
        </w:rPr>
      </w:pPr>
      <w:bookmarkStart w:id="5" w:name="_Toc150892692"/>
    </w:p>
    <w:p w14:paraId="30AA111B" w14:textId="77777777" w:rsidR="004B3680" w:rsidRDefault="004B3680" w:rsidP="00841D92">
      <w:pPr>
        <w:pStyle w:val="Balk2"/>
        <w:rPr>
          <w:rFonts w:ascii="Times New Roman" w:eastAsia="Symbol" w:hAnsi="Times New Roman" w:cs="Times New Roman"/>
          <w:b/>
          <w:bCs/>
          <w:noProof/>
          <w:color w:val="000000" w:themeColor="text1"/>
          <w:sz w:val="24"/>
          <w:szCs w:val="24"/>
          <w:lang w:val="en-US"/>
        </w:rPr>
      </w:pPr>
    </w:p>
    <w:p w14:paraId="5DFAF813" w14:textId="77777777" w:rsidR="004B3680" w:rsidRDefault="004B3680" w:rsidP="00841D92">
      <w:pPr>
        <w:pStyle w:val="Balk2"/>
        <w:rPr>
          <w:rFonts w:ascii="Times New Roman" w:eastAsia="Symbol" w:hAnsi="Times New Roman" w:cs="Times New Roman"/>
          <w:b/>
          <w:bCs/>
          <w:noProof/>
          <w:color w:val="000000" w:themeColor="text1"/>
          <w:sz w:val="24"/>
          <w:szCs w:val="24"/>
          <w:lang w:val="en-US"/>
        </w:rPr>
      </w:pPr>
    </w:p>
    <w:p w14:paraId="62241B2F" w14:textId="77777777" w:rsidR="004B3680" w:rsidRDefault="004B3680" w:rsidP="00841D92">
      <w:pPr>
        <w:pStyle w:val="Balk2"/>
        <w:rPr>
          <w:rFonts w:ascii="Times New Roman" w:eastAsia="Symbol" w:hAnsi="Times New Roman" w:cs="Times New Roman"/>
          <w:b/>
          <w:bCs/>
          <w:noProof/>
          <w:color w:val="000000" w:themeColor="text1"/>
          <w:sz w:val="24"/>
          <w:szCs w:val="24"/>
          <w:lang w:val="en-US"/>
        </w:rPr>
      </w:pPr>
    </w:p>
    <w:p w14:paraId="3385ADEE" w14:textId="77777777" w:rsidR="004B3680" w:rsidRDefault="004B3680" w:rsidP="00841D92">
      <w:pPr>
        <w:pStyle w:val="Balk2"/>
        <w:rPr>
          <w:rFonts w:ascii="Times New Roman" w:eastAsia="Symbol" w:hAnsi="Times New Roman" w:cs="Times New Roman"/>
          <w:b/>
          <w:bCs/>
          <w:noProof/>
          <w:color w:val="000000" w:themeColor="text1"/>
          <w:sz w:val="24"/>
          <w:szCs w:val="24"/>
          <w:lang w:val="en-US"/>
        </w:rPr>
      </w:pPr>
    </w:p>
    <w:p w14:paraId="48F60973" w14:textId="77777777" w:rsidR="004B3680" w:rsidRDefault="004B3680" w:rsidP="00841D92">
      <w:pPr>
        <w:pStyle w:val="Balk2"/>
        <w:rPr>
          <w:rFonts w:ascii="Times New Roman" w:eastAsia="Symbol" w:hAnsi="Times New Roman" w:cs="Times New Roman"/>
          <w:b/>
          <w:bCs/>
          <w:noProof/>
          <w:color w:val="000000" w:themeColor="text1"/>
          <w:sz w:val="24"/>
          <w:szCs w:val="24"/>
          <w:lang w:val="en-US"/>
        </w:rPr>
      </w:pPr>
    </w:p>
    <w:p w14:paraId="3BCBA038" w14:textId="1DF97D51" w:rsidR="00DE3F94" w:rsidRDefault="00DE3F94" w:rsidP="00841D92">
      <w:pPr>
        <w:pStyle w:val="Balk2"/>
        <w:rPr>
          <w:rFonts w:ascii="Times New Roman" w:eastAsia="Symbol" w:hAnsi="Times New Roman" w:cs="Times New Roman"/>
          <w:b/>
          <w:bCs/>
          <w:noProof/>
          <w:color w:val="000000" w:themeColor="text1"/>
          <w:sz w:val="24"/>
          <w:szCs w:val="24"/>
          <w:lang w:val="en-US"/>
        </w:rPr>
      </w:pPr>
      <w:r w:rsidRPr="00841D92">
        <w:rPr>
          <w:rFonts w:ascii="Times New Roman" w:eastAsia="Symbol" w:hAnsi="Times New Roman" w:cs="Times New Roman"/>
          <w:b/>
          <w:bCs/>
          <w:noProof/>
          <w:color w:val="000000" w:themeColor="text1"/>
          <w:sz w:val="24"/>
          <w:szCs w:val="24"/>
          <w:lang w:val="en-US"/>
        </w:rPr>
        <w:t>3.2 Features</w:t>
      </w:r>
      <w:bookmarkEnd w:id="5"/>
    </w:p>
    <w:p w14:paraId="0749502A" w14:textId="2D6B8E54" w:rsidR="004B3680" w:rsidRDefault="004B3680" w:rsidP="004B3680">
      <w:pPr>
        <w:rPr>
          <w:rFonts w:eastAsia="Symbol"/>
          <w:lang w:val="en-US"/>
        </w:rPr>
      </w:pPr>
    </w:p>
    <w:p w14:paraId="123FEC95" w14:textId="15C96E0A" w:rsidR="004B3680" w:rsidRDefault="004B3680" w:rsidP="004B3680">
      <w:r>
        <w:rPr>
          <w:rStyle w:val="Gl"/>
        </w:rPr>
        <w:t>CyberShield</w:t>
      </w:r>
      <w:r>
        <w:t xml:space="preserve"> is designed to provide comprehensive protection against various cyber threats, offering features tailored to the needs of different personas. Below are the main features of the system, broken down by different user actions and how they interact with the platform.</w:t>
      </w:r>
    </w:p>
    <w:p w14:paraId="6B8F31DF" w14:textId="13F2C3D9" w:rsidR="004B3680" w:rsidRDefault="004B3680" w:rsidP="004B3680"/>
    <w:p w14:paraId="6350117B" w14:textId="77777777" w:rsidR="004B3680" w:rsidRPr="004B3680" w:rsidRDefault="004B3680" w:rsidP="004B3680">
      <w:pPr>
        <w:rPr>
          <w:rFonts w:eastAsia="Symbol"/>
          <w:lang w:val="en-US"/>
        </w:rPr>
      </w:pPr>
    </w:p>
    <w:p w14:paraId="1BE5BD1B" w14:textId="15628528" w:rsidR="004B3680" w:rsidRPr="004B3680" w:rsidRDefault="00685EC6" w:rsidP="004B3680">
      <w:pPr>
        <w:spacing w:before="100" w:beforeAutospacing="1" w:after="100" w:afterAutospacing="1"/>
        <w:outlineLvl w:val="3"/>
        <w:rPr>
          <w:b/>
          <w:bCs/>
          <w:lang w:eastAsia="tr-TR"/>
        </w:rPr>
      </w:pPr>
      <w:r>
        <w:rPr>
          <w:b/>
          <w:bCs/>
          <w:lang w:eastAsia="tr-TR"/>
        </w:rPr>
        <w:t xml:space="preserve">a) </w:t>
      </w:r>
      <w:r w:rsidR="004B3680" w:rsidRPr="004B3680">
        <w:rPr>
          <w:b/>
          <w:bCs/>
          <w:lang w:eastAsia="tr-TR"/>
        </w:rPr>
        <w:t>User Registration and Profile Setup</w:t>
      </w:r>
    </w:p>
    <w:p w14:paraId="57947086" w14:textId="77777777" w:rsidR="004B3680" w:rsidRPr="004B3680" w:rsidRDefault="004B3680" w:rsidP="00917320">
      <w:pPr>
        <w:numPr>
          <w:ilvl w:val="0"/>
          <w:numId w:val="16"/>
        </w:numPr>
        <w:spacing w:before="100" w:beforeAutospacing="1" w:after="100" w:afterAutospacing="1"/>
        <w:rPr>
          <w:lang w:eastAsia="tr-TR"/>
        </w:rPr>
      </w:pPr>
      <w:r w:rsidRPr="004B3680">
        <w:rPr>
          <w:b/>
          <w:bCs/>
          <w:lang w:eastAsia="tr-TR"/>
        </w:rPr>
        <w:t>Feature</w:t>
      </w:r>
      <w:r w:rsidRPr="004B3680">
        <w:rPr>
          <w:lang w:eastAsia="tr-TR"/>
        </w:rPr>
        <w:t xml:space="preserve">: Users can create an account on </w:t>
      </w:r>
      <w:r w:rsidRPr="004B3680">
        <w:rPr>
          <w:b/>
          <w:bCs/>
          <w:lang w:eastAsia="tr-TR"/>
        </w:rPr>
        <w:t>CyberShield</w:t>
      </w:r>
      <w:r w:rsidRPr="004B3680">
        <w:rPr>
          <w:lang w:eastAsia="tr-TR"/>
        </w:rPr>
        <w:t xml:space="preserve"> to access personalized security recommendations and track their security progress.</w:t>
      </w:r>
    </w:p>
    <w:p w14:paraId="74ADBBF6" w14:textId="5FBA0639" w:rsidR="004B3680" w:rsidRDefault="004B3680" w:rsidP="00917320">
      <w:pPr>
        <w:numPr>
          <w:ilvl w:val="0"/>
          <w:numId w:val="16"/>
        </w:numPr>
        <w:spacing w:before="100" w:beforeAutospacing="1" w:after="100" w:afterAutospacing="1"/>
        <w:rPr>
          <w:lang w:eastAsia="tr-TR"/>
        </w:rPr>
      </w:pPr>
      <w:r w:rsidRPr="004B3680">
        <w:rPr>
          <w:b/>
          <w:bCs/>
          <w:lang w:eastAsia="tr-TR"/>
        </w:rPr>
        <w:t>Persona</w:t>
      </w:r>
      <w:r>
        <w:rPr>
          <w:lang w:eastAsia="tr-TR"/>
        </w:rPr>
        <w:t>: All personas (Mehmet, Ahmet, Ayşe, Can</w:t>
      </w:r>
      <w:r w:rsidRPr="004B3680">
        <w:rPr>
          <w:lang w:eastAsia="tr-TR"/>
        </w:rPr>
        <w:t>)</w:t>
      </w:r>
    </w:p>
    <w:p w14:paraId="7E8D9251" w14:textId="77777777" w:rsidR="007531B6" w:rsidRPr="004B3680" w:rsidRDefault="007531B6" w:rsidP="007531B6">
      <w:pPr>
        <w:spacing w:before="100" w:beforeAutospacing="1" w:after="100" w:afterAutospacing="1"/>
        <w:ind w:left="720"/>
        <w:rPr>
          <w:lang w:eastAsia="tr-TR"/>
        </w:rPr>
      </w:pPr>
    </w:p>
    <w:p w14:paraId="4810D32A" w14:textId="77777777" w:rsidR="004B3680" w:rsidRPr="004B3680" w:rsidRDefault="004B3680" w:rsidP="00917320">
      <w:pPr>
        <w:numPr>
          <w:ilvl w:val="0"/>
          <w:numId w:val="16"/>
        </w:numPr>
        <w:spacing w:before="100" w:beforeAutospacing="1" w:after="100" w:afterAutospacing="1"/>
        <w:rPr>
          <w:lang w:eastAsia="tr-TR"/>
        </w:rPr>
      </w:pPr>
      <w:r w:rsidRPr="004B3680">
        <w:rPr>
          <w:b/>
          <w:bCs/>
          <w:lang w:eastAsia="tr-TR"/>
        </w:rPr>
        <w:t>Flow of Events</w:t>
      </w:r>
      <w:r w:rsidRPr="004B3680">
        <w:rPr>
          <w:lang w:eastAsia="tr-TR"/>
        </w:rPr>
        <w:t>:</w:t>
      </w:r>
    </w:p>
    <w:p w14:paraId="4881C368" w14:textId="77777777" w:rsidR="004B3680" w:rsidRPr="004B3680" w:rsidRDefault="004B3680" w:rsidP="007531B6">
      <w:pPr>
        <w:spacing w:before="100" w:beforeAutospacing="1" w:after="100" w:afterAutospacing="1"/>
        <w:ind w:left="1440"/>
        <w:rPr>
          <w:lang w:eastAsia="tr-TR"/>
        </w:rPr>
      </w:pPr>
      <w:r w:rsidRPr="004B3680">
        <w:rPr>
          <w:lang w:eastAsia="tr-TR"/>
        </w:rPr>
        <w:t>Users register by entering basic details such as name, email, and creating a password.</w:t>
      </w:r>
    </w:p>
    <w:p w14:paraId="35323BC2" w14:textId="77777777" w:rsidR="004B3680" w:rsidRPr="004B3680" w:rsidRDefault="004B3680" w:rsidP="007531B6">
      <w:pPr>
        <w:spacing w:before="100" w:beforeAutospacing="1" w:after="100" w:afterAutospacing="1"/>
        <w:ind w:left="1440"/>
        <w:rPr>
          <w:lang w:eastAsia="tr-TR"/>
        </w:rPr>
      </w:pPr>
      <w:r w:rsidRPr="004B3680">
        <w:rPr>
          <w:lang w:eastAsia="tr-TR"/>
        </w:rPr>
        <w:t>Once registered, users can fill out additional information about their business or personal security needs.</w:t>
      </w:r>
    </w:p>
    <w:p w14:paraId="632B462F" w14:textId="550F2826" w:rsidR="004B3680" w:rsidRDefault="004B3680" w:rsidP="007531B6">
      <w:pPr>
        <w:spacing w:before="100" w:beforeAutospacing="1" w:after="100" w:afterAutospacing="1"/>
        <w:ind w:left="1440"/>
        <w:rPr>
          <w:lang w:eastAsia="tr-TR"/>
        </w:rPr>
      </w:pPr>
      <w:r w:rsidRPr="004B3680">
        <w:rPr>
          <w:lang w:eastAsia="tr-TR"/>
        </w:rPr>
        <w:t>The system uses this information to customize protection advice and recommendations.</w:t>
      </w:r>
    </w:p>
    <w:p w14:paraId="6ADD621B" w14:textId="052CA8DE" w:rsidR="004B3680" w:rsidRPr="004B3680" w:rsidRDefault="00685EC6" w:rsidP="004B3680">
      <w:pPr>
        <w:spacing w:before="100" w:beforeAutospacing="1" w:after="100" w:afterAutospacing="1"/>
        <w:outlineLvl w:val="3"/>
        <w:rPr>
          <w:b/>
          <w:bCs/>
          <w:lang w:eastAsia="tr-TR"/>
        </w:rPr>
      </w:pPr>
      <w:r>
        <w:rPr>
          <w:b/>
          <w:bCs/>
          <w:lang w:eastAsia="tr-TR"/>
        </w:rPr>
        <w:t xml:space="preserve">b) </w:t>
      </w:r>
      <w:r w:rsidR="004B3680" w:rsidRPr="004B3680">
        <w:rPr>
          <w:b/>
          <w:bCs/>
          <w:lang w:eastAsia="tr-TR"/>
        </w:rPr>
        <w:t>Personalized Security Dashboard</w:t>
      </w:r>
    </w:p>
    <w:p w14:paraId="4A09A20A" w14:textId="77777777" w:rsidR="004B3680" w:rsidRPr="004B3680" w:rsidRDefault="004B3680" w:rsidP="00917320">
      <w:pPr>
        <w:numPr>
          <w:ilvl w:val="0"/>
          <w:numId w:val="17"/>
        </w:numPr>
        <w:spacing w:before="100" w:beforeAutospacing="1" w:after="100" w:afterAutospacing="1"/>
        <w:rPr>
          <w:lang w:eastAsia="tr-TR"/>
        </w:rPr>
      </w:pPr>
      <w:r w:rsidRPr="004B3680">
        <w:rPr>
          <w:b/>
          <w:bCs/>
          <w:lang w:eastAsia="tr-TR"/>
        </w:rPr>
        <w:t>Feature</w:t>
      </w:r>
      <w:r w:rsidRPr="004B3680">
        <w:rPr>
          <w:lang w:eastAsia="tr-TR"/>
        </w:rPr>
        <w:t>: A central dashboard provides users with a summary of their security status and recent activities.</w:t>
      </w:r>
    </w:p>
    <w:p w14:paraId="6E9A39C3" w14:textId="41C49575" w:rsidR="004B3680" w:rsidRDefault="004B3680" w:rsidP="00917320">
      <w:pPr>
        <w:numPr>
          <w:ilvl w:val="0"/>
          <w:numId w:val="17"/>
        </w:numPr>
        <w:spacing w:before="100" w:beforeAutospacing="1" w:after="100" w:afterAutospacing="1"/>
        <w:rPr>
          <w:lang w:eastAsia="tr-TR"/>
        </w:rPr>
      </w:pPr>
      <w:r w:rsidRPr="004B3680">
        <w:rPr>
          <w:b/>
          <w:bCs/>
          <w:lang w:eastAsia="tr-TR"/>
        </w:rPr>
        <w:t>Persona</w:t>
      </w:r>
      <w:r w:rsidRPr="004B3680">
        <w:rPr>
          <w:lang w:eastAsia="tr-TR"/>
        </w:rPr>
        <w:t>: All personas (</w:t>
      </w:r>
      <w:r>
        <w:rPr>
          <w:lang w:eastAsia="tr-TR"/>
        </w:rPr>
        <w:t>Mehmet, Ahmet, Ayşe, Can</w:t>
      </w:r>
      <w:r w:rsidRPr="004B3680">
        <w:rPr>
          <w:lang w:eastAsia="tr-TR"/>
        </w:rPr>
        <w:t>)</w:t>
      </w:r>
    </w:p>
    <w:p w14:paraId="2DA68F55" w14:textId="77777777" w:rsidR="007531B6" w:rsidRPr="004B3680" w:rsidRDefault="007531B6" w:rsidP="007531B6">
      <w:pPr>
        <w:spacing w:before="100" w:beforeAutospacing="1" w:after="100" w:afterAutospacing="1"/>
        <w:ind w:left="720"/>
        <w:rPr>
          <w:lang w:eastAsia="tr-TR"/>
        </w:rPr>
      </w:pPr>
    </w:p>
    <w:p w14:paraId="2DA6EFC4" w14:textId="77777777" w:rsidR="004B3680" w:rsidRPr="004B3680" w:rsidRDefault="004B3680" w:rsidP="00917320">
      <w:pPr>
        <w:numPr>
          <w:ilvl w:val="0"/>
          <w:numId w:val="17"/>
        </w:numPr>
        <w:spacing w:before="100" w:beforeAutospacing="1" w:after="100" w:afterAutospacing="1"/>
        <w:rPr>
          <w:lang w:eastAsia="tr-TR"/>
        </w:rPr>
      </w:pPr>
      <w:r w:rsidRPr="004B3680">
        <w:rPr>
          <w:b/>
          <w:bCs/>
          <w:lang w:eastAsia="tr-TR"/>
        </w:rPr>
        <w:t>Flow of Events</w:t>
      </w:r>
      <w:r w:rsidRPr="004B3680">
        <w:rPr>
          <w:lang w:eastAsia="tr-TR"/>
        </w:rPr>
        <w:t>:</w:t>
      </w:r>
    </w:p>
    <w:p w14:paraId="78490AD7" w14:textId="77777777" w:rsidR="004B3680" w:rsidRPr="004B3680" w:rsidRDefault="004B3680" w:rsidP="007531B6">
      <w:pPr>
        <w:spacing w:before="100" w:beforeAutospacing="1" w:after="100" w:afterAutospacing="1"/>
        <w:ind w:left="1440"/>
        <w:rPr>
          <w:lang w:eastAsia="tr-TR"/>
        </w:rPr>
      </w:pPr>
      <w:r w:rsidRPr="004B3680">
        <w:rPr>
          <w:lang w:eastAsia="tr-TR"/>
        </w:rPr>
        <w:t>After logging in, users are directed to their dashboard where they can view their security risk level, recent threats, and upcoming tasks.</w:t>
      </w:r>
    </w:p>
    <w:p w14:paraId="2531D5BD" w14:textId="77777777" w:rsidR="004B3680" w:rsidRPr="004B3680" w:rsidRDefault="004B3680" w:rsidP="007531B6">
      <w:pPr>
        <w:spacing w:before="100" w:beforeAutospacing="1" w:after="100" w:afterAutospacing="1"/>
        <w:ind w:left="1440"/>
        <w:rPr>
          <w:lang w:eastAsia="tr-TR"/>
        </w:rPr>
      </w:pPr>
      <w:r w:rsidRPr="004B3680">
        <w:rPr>
          <w:lang w:eastAsia="tr-TR"/>
        </w:rPr>
        <w:lastRenderedPageBreak/>
        <w:t>The dashboard shows tips and updates on threats such as phishing, malware, and DDoS attacks.</w:t>
      </w:r>
    </w:p>
    <w:p w14:paraId="03E1826A" w14:textId="77777777" w:rsidR="004B3680" w:rsidRPr="004B3680" w:rsidRDefault="004B3680" w:rsidP="007531B6">
      <w:pPr>
        <w:spacing w:before="100" w:beforeAutospacing="1" w:after="100" w:afterAutospacing="1"/>
        <w:ind w:left="1440"/>
        <w:rPr>
          <w:lang w:eastAsia="tr-TR"/>
        </w:rPr>
      </w:pPr>
      <w:r w:rsidRPr="004B3680">
        <w:rPr>
          <w:lang w:eastAsia="tr-TR"/>
        </w:rPr>
        <w:t>Users can click on specific alerts to learn more and take immediate actions.</w:t>
      </w:r>
    </w:p>
    <w:p w14:paraId="09BBA52D" w14:textId="77777777" w:rsidR="004B3680" w:rsidRPr="004B3680" w:rsidRDefault="004B3680" w:rsidP="004B3680">
      <w:pPr>
        <w:spacing w:before="100" w:beforeAutospacing="1" w:after="100" w:afterAutospacing="1"/>
        <w:rPr>
          <w:lang w:eastAsia="tr-TR"/>
        </w:rPr>
      </w:pPr>
    </w:p>
    <w:p w14:paraId="2951D425" w14:textId="77777777" w:rsidR="00A3435A" w:rsidRPr="00263B99" w:rsidRDefault="00C34348" w:rsidP="00C34348">
      <w:pPr>
        <w:jc w:val="both"/>
        <w:rPr>
          <w:rFonts w:eastAsia="Symbol" w:cs="Symbol"/>
          <w:noProof/>
          <w:lang w:val="en-US"/>
        </w:rPr>
      </w:pPr>
      <w:r w:rsidRPr="00263B99">
        <w:rPr>
          <w:rFonts w:eastAsia="Symbol" w:cs="Symbol"/>
          <w:noProof/>
          <w:lang w:val="en-US"/>
        </w:rPr>
        <w:tab/>
      </w:r>
    </w:p>
    <w:p w14:paraId="19503283" w14:textId="77777777" w:rsidR="004B3680" w:rsidRDefault="004B3680" w:rsidP="004B3680">
      <w:pPr>
        <w:jc w:val="both"/>
        <w:rPr>
          <w:rFonts w:eastAsia="Symbol" w:cs="Symbol"/>
          <w:noProof/>
          <w:lang w:val="en-US"/>
        </w:rPr>
      </w:pPr>
    </w:p>
    <w:p w14:paraId="26D679E5" w14:textId="77777777" w:rsidR="004B3680" w:rsidRDefault="004B3680" w:rsidP="004B3680">
      <w:pPr>
        <w:jc w:val="both"/>
        <w:rPr>
          <w:rFonts w:eastAsia="Symbol" w:cs="Symbol"/>
          <w:noProof/>
          <w:lang w:val="en-US"/>
        </w:rPr>
      </w:pPr>
    </w:p>
    <w:p w14:paraId="3FF4CAED" w14:textId="77777777" w:rsidR="0022137D" w:rsidRDefault="0022137D" w:rsidP="004B3680">
      <w:pPr>
        <w:jc w:val="both"/>
        <w:rPr>
          <w:rFonts w:eastAsia="Symbol" w:cs="Symbol"/>
          <w:b/>
          <w:bCs/>
          <w:noProof/>
        </w:rPr>
      </w:pPr>
    </w:p>
    <w:p w14:paraId="5362B828" w14:textId="77777777" w:rsidR="0022137D" w:rsidRDefault="0022137D" w:rsidP="004B3680">
      <w:pPr>
        <w:jc w:val="both"/>
        <w:rPr>
          <w:rFonts w:eastAsia="Symbol" w:cs="Symbol"/>
          <w:b/>
          <w:bCs/>
          <w:noProof/>
        </w:rPr>
      </w:pPr>
    </w:p>
    <w:p w14:paraId="54CDB84D" w14:textId="77777777" w:rsidR="007531B6" w:rsidRDefault="007531B6" w:rsidP="004B3680">
      <w:pPr>
        <w:jc w:val="both"/>
        <w:rPr>
          <w:rFonts w:eastAsia="Symbol" w:cs="Symbol"/>
          <w:b/>
          <w:bCs/>
          <w:noProof/>
        </w:rPr>
      </w:pPr>
    </w:p>
    <w:p w14:paraId="735C71D0" w14:textId="71D18856" w:rsidR="004B3680" w:rsidRDefault="00685EC6" w:rsidP="004B3680">
      <w:pPr>
        <w:jc w:val="both"/>
        <w:rPr>
          <w:rFonts w:eastAsia="Symbol" w:cs="Symbol"/>
          <w:b/>
          <w:bCs/>
          <w:noProof/>
        </w:rPr>
      </w:pPr>
      <w:r>
        <w:rPr>
          <w:rFonts w:eastAsia="Symbol" w:cs="Symbol"/>
          <w:b/>
          <w:bCs/>
          <w:noProof/>
        </w:rPr>
        <w:t xml:space="preserve">c) </w:t>
      </w:r>
      <w:r w:rsidR="004B3680" w:rsidRPr="004B3680">
        <w:rPr>
          <w:rFonts w:eastAsia="Symbol" w:cs="Symbol"/>
          <w:b/>
          <w:bCs/>
          <w:noProof/>
        </w:rPr>
        <w:t>Threat Detection and Alerts</w:t>
      </w:r>
    </w:p>
    <w:p w14:paraId="47B0B6DB" w14:textId="13C2D9D0" w:rsidR="005A4906" w:rsidRDefault="005A4906" w:rsidP="004B3680">
      <w:pPr>
        <w:jc w:val="both"/>
        <w:rPr>
          <w:rFonts w:eastAsia="Symbol" w:cs="Symbol"/>
          <w:b/>
          <w:bCs/>
          <w:noProof/>
        </w:rPr>
      </w:pPr>
    </w:p>
    <w:p w14:paraId="352ACE44" w14:textId="77777777" w:rsidR="005A4906" w:rsidRPr="004B3680" w:rsidRDefault="005A4906" w:rsidP="004B3680">
      <w:pPr>
        <w:jc w:val="both"/>
        <w:rPr>
          <w:rFonts w:eastAsia="Symbol" w:cs="Symbol"/>
          <w:b/>
          <w:bCs/>
          <w:noProof/>
        </w:rPr>
      </w:pPr>
    </w:p>
    <w:p w14:paraId="3C873EC2" w14:textId="77777777" w:rsidR="004B3680" w:rsidRPr="004B3680" w:rsidRDefault="004B3680" w:rsidP="00917320">
      <w:pPr>
        <w:numPr>
          <w:ilvl w:val="0"/>
          <w:numId w:val="18"/>
        </w:numPr>
        <w:jc w:val="both"/>
        <w:rPr>
          <w:rFonts w:eastAsia="Symbol" w:cs="Symbol"/>
          <w:noProof/>
        </w:rPr>
      </w:pPr>
      <w:r w:rsidRPr="004B3680">
        <w:rPr>
          <w:rFonts w:eastAsia="Symbol" w:cs="Symbol"/>
          <w:b/>
          <w:bCs/>
          <w:noProof/>
        </w:rPr>
        <w:t>Feature</w:t>
      </w:r>
      <w:r w:rsidRPr="004B3680">
        <w:rPr>
          <w:rFonts w:eastAsia="Symbol" w:cs="Symbol"/>
          <w:noProof/>
        </w:rPr>
        <w:t>: CyberShield provides real-time alerts about potential cyber threats, including phishing attempts, malware, and DDoS attacks.</w:t>
      </w:r>
    </w:p>
    <w:p w14:paraId="2B7F7E9B" w14:textId="0D01C7A4" w:rsidR="004B3680" w:rsidRDefault="004B3680" w:rsidP="00917320">
      <w:pPr>
        <w:numPr>
          <w:ilvl w:val="0"/>
          <w:numId w:val="18"/>
        </w:numPr>
        <w:jc w:val="both"/>
        <w:rPr>
          <w:rFonts w:eastAsia="Symbol" w:cs="Symbol"/>
          <w:noProof/>
        </w:rPr>
      </w:pPr>
      <w:r w:rsidRPr="004B3680">
        <w:rPr>
          <w:rFonts w:eastAsia="Symbol" w:cs="Symbol"/>
          <w:b/>
          <w:bCs/>
          <w:noProof/>
        </w:rPr>
        <w:t>Persona</w:t>
      </w:r>
      <w:r w:rsidR="0022137D">
        <w:rPr>
          <w:rFonts w:eastAsia="Symbol" w:cs="Symbol"/>
          <w:noProof/>
        </w:rPr>
        <w:t>: Mehmet (IT Manager), Ayşe (Remote Worker), Ahmet</w:t>
      </w:r>
      <w:r w:rsidRPr="004B3680">
        <w:rPr>
          <w:rFonts w:eastAsia="Symbol" w:cs="Symbol"/>
          <w:noProof/>
        </w:rPr>
        <w:t xml:space="preserve"> (Small Business Owner)</w:t>
      </w:r>
    </w:p>
    <w:p w14:paraId="1854A1F1" w14:textId="77777777" w:rsidR="007531B6" w:rsidRDefault="007531B6" w:rsidP="007531B6">
      <w:pPr>
        <w:ind w:left="720"/>
        <w:jc w:val="both"/>
        <w:rPr>
          <w:rFonts w:eastAsia="Symbol" w:cs="Symbol"/>
          <w:noProof/>
        </w:rPr>
      </w:pPr>
    </w:p>
    <w:p w14:paraId="7F4D8A36" w14:textId="77777777" w:rsidR="007531B6" w:rsidRPr="004B3680" w:rsidRDefault="007531B6" w:rsidP="007531B6">
      <w:pPr>
        <w:ind w:left="720"/>
        <w:jc w:val="both"/>
        <w:rPr>
          <w:rFonts w:eastAsia="Symbol" w:cs="Symbol"/>
          <w:noProof/>
        </w:rPr>
      </w:pPr>
    </w:p>
    <w:p w14:paraId="5528C9E3" w14:textId="1BAF552C" w:rsidR="004B3680" w:rsidRDefault="004B3680" w:rsidP="00917320">
      <w:pPr>
        <w:numPr>
          <w:ilvl w:val="0"/>
          <w:numId w:val="18"/>
        </w:numPr>
        <w:jc w:val="both"/>
        <w:rPr>
          <w:rFonts w:eastAsia="Symbol" w:cs="Symbol"/>
          <w:noProof/>
        </w:rPr>
      </w:pPr>
      <w:r w:rsidRPr="004B3680">
        <w:rPr>
          <w:rFonts w:eastAsia="Symbol" w:cs="Symbol"/>
          <w:b/>
          <w:bCs/>
          <w:noProof/>
        </w:rPr>
        <w:t>Flow of Events</w:t>
      </w:r>
      <w:r w:rsidRPr="004B3680">
        <w:rPr>
          <w:rFonts w:eastAsia="Symbol" w:cs="Symbol"/>
          <w:noProof/>
        </w:rPr>
        <w:t>:</w:t>
      </w:r>
    </w:p>
    <w:p w14:paraId="306343B0" w14:textId="77777777" w:rsidR="007531B6" w:rsidRPr="004B3680" w:rsidRDefault="007531B6" w:rsidP="007531B6">
      <w:pPr>
        <w:ind w:left="720"/>
        <w:jc w:val="both"/>
        <w:rPr>
          <w:rFonts w:eastAsia="Symbol" w:cs="Symbol"/>
          <w:noProof/>
        </w:rPr>
      </w:pPr>
    </w:p>
    <w:p w14:paraId="18D5F18B" w14:textId="32D689ED" w:rsidR="004B3680" w:rsidRDefault="004B3680" w:rsidP="007531B6">
      <w:pPr>
        <w:ind w:left="1440"/>
        <w:jc w:val="both"/>
        <w:rPr>
          <w:rFonts w:eastAsia="Symbol" w:cs="Symbol"/>
          <w:noProof/>
        </w:rPr>
      </w:pPr>
      <w:r w:rsidRPr="004B3680">
        <w:rPr>
          <w:rFonts w:eastAsia="Symbol" w:cs="Symbol"/>
          <w:noProof/>
        </w:rPr>
        <w:t>Users receive notifications if suspicious activity is detected (e.g., phishing emails, unauthorized login attempts, or unusual network traffic).</w:t>
      </w:r>
    </w:p>
    <w:p w14:paraId="6B7628E4" w14:textId="77777777" w:rsidR="007531B6" w:rsidRPr="004B3680" w:rsidRDefault="007531B6" w:rsidP="007531B6">
      <w:pPr>
        <w:ind w:left="1440"/>
        <w:jc w:val="both"/>
        <w:rPr>
          <w:rFonts w:eastAsia="Symbol" w:cs="Symbol"/>
          <w:noProof/>
        </w:rPr>
      </w:pPr>
    </w:p>
    <w:p w14:paraId="62A0206F" w14:textId="7A12E18A" w:rsidR="004B3680" w:rsidRDefault="004B3680" w:rsidP="007531B6">
      <w:pPr>
        <w:ind w:left="1440"/>
        <w:jc w:val="both"/>
        <w:rPr>
          <w:rFonts w:eastAsia="Symbol" w:cs="Symbol"/>
          <w:noProof/>
        </w:rPr>
      </w:pPr>
      <w:r w:rsidRPr="004B3680">
        <w:rPr>
          <w:rFonts w:eastAsia="Symbol" w:cs="Symbol"/>
          <w:noProof/>
        </w:rPr>
        <w:t>Users can view details of the alert, such as the source of the threat and recommended actions.</w:t>
      </w:r>
    </w:p>
    <w:p w14:paraId="41636D22" w14:textId="77777777" w:rsidR="007531B6" w:rsidRPr="004B3680" w:rsidRDefault="007531B6" w:rsidP="007531B6">
      <w:pPr>
        <w:ind w:left="1440"/>
        <w:jc w:val="both"/>
        <w:rPr>
          <w:rFonts w:eastAsia="Symbol" w:cs="Symbol"/>
          <w:noProof/>
        </w:rPr>
      </w:pPr>
    </w:p>
    <w:p w14:paraId="34093258" w14:textId="3A6C15CA" w:rsidR="004B3680" w:rsidRDefault="004B3680" w:rsidP="007531B6">
      <w:pPr>
        <w:ind w:left="1440"/>
        <w:jc w:val="both"/>
        <w:rPr>
          <w:rFonts w:eastAsia="Symbol" w:cs="Symbol"/>
          <w:noProof/>
        </w:rPr>
      </w:pPr>
      <w:r w:rsidRPr="004B3680">
        <w:rPr>
          <w:rFonts w:eastAsia="Symbol" w:cs="Symbol"/>
          <w:noProof/>
        </w:rPr>
        <w:t>CyberShield gives step-by-step instructions to deal with the detected threat (e.g., change password, block IP addresses, or run an anti-malware scan).</w:t>
      </w:r>
    </w:p>
    <w:p w14:paraId="5F8CC158" w14:textId="749D50A3" w:rsidR="0022137D" w:rsidRDefault="0022137D" w:rsidP="0022137D">
      <w:pPr>
        <w:jc w:val="both"/>
        <w:rPr>
          <w:rFonts w:eastAsia="Symbol" w:cs="Symbol"/>
          <w:noProof/>
        </w:rPr>
      </w:pPr>
    </w:p>
    <w:p w14:paraId="522B63CA" w14:textId="3B82974D" w:rsidR="0022137D" w:rsidRDefault="0022137D" w:rsidP="0022137D">
      <w:pPr>
        <w:jc w:val="both"/>
        <w:rPr>
          <w:rFonts w:eastAsia="Symbol" w:cs="Symbol"/>
          <w:noProof/>
        </w:rPr>
      </w:pPr>
    </w:p>
    <w:p w14:paraId="1BF327D0" w14:textId="2196E1F9" w:rsidR="0022137D" w:rsidRDefault="0022137D" w:rsidP="0022137D">
      <w:pPr>
        <w:jc w:val="both"/>
        <w:rPr>
          <w:rFonts w:eastAsia="Symbol" w:cs="Symbol"/>
          <w:noProof/>
        </w:rPr>
      </w:pPr>
    </w:p>
    <w:p w14:paraId="24F660D5" w14:textId="4820FFEF" w:rsidR="0022137D" w:rsidRDefault="00685EC6" w:rsidP="0022137D">
      <w:pPr>
        <w:jc w:val="both"/>
        <w:rPr>
          <w:rFonts w:eastAsia="Symbol" w:cs="Symbol"/>
          <w:b/>
          <w:bCs/>
          <w:noProof/>
        </w:rPr>
      </w:pPr>
      <w:r>
        <w:rPr>
          <w:rFonts w:eastAsia="Symbol" w:cs="Symbol"/>
          <w:b/>
          <w:bCs/>
          <w:noProof/>
        </w:rPr>
        <w:t xml:space="preserve">d) </w:t>
      </w:r>
      <w:r w:rsidR="0022137D" w:rsidRPr="0022137D">
        <w:rPr>
          <w:rFonts w:eastAsia="Symbol" w:cs="Symbol"/>
          <w:b/>
          <w:bCs/>
          <w:noProof/>
        </w:rPr>
        <w:t>Phishing Protection and Training</w:t>
      </w:r>
    </w:p>
    <w:p w14:paraId="2095C75E" w14:textId="452FC659" w:rsidR="005A4906" w:rsidRDefault="005A4906" w:rsidP="0022137D">
      <w:pPr>
        <w:jc w:val="both"/>
        <w:rPr>
          <w:rFonts w:eastAsia="Symbol" w:cs="Symbol"/>
          <w:b/>
          <w:bCs/>
          <w:noProof/>
        </w:rPr>
      </w:pPr>
    </w:p>
    <w:p w14:paraId="54D90D29" w14:textId="77777777" w:rsidR="005A4906" w:rsidRPr="0022137D" w:rsidRDefault="005A4906" w:rsidP="0022137D">
      <w:pPr>
        <w:jc w:val="both"/>
        <w:rPr>
          <w:rFonts w:eastAsia="Symbol" w:cs="Symbol"/>
          <w:b/>
          <w:bCs/>
          <w:noProof/>
        </w:rPr>
      </w:pPr>
    </w:p>
    <w:p w14:paraId="1AED84D0" w14:textId="77777777" w:rsidR="0022137D" w:rsidRPr="0022137D" w:rsidRDefault="0022137D" w:rsidP="00917320">
      <w:pPr>
        <w:numPr>
          <w:ilvl w:val="0"/>
          <w:numId w:val="19"/>
        </w:numPr>
        <w:jc w:val="both"/>
        <w:rPr>
          <w:rFonts w:eastAsia="Symbol" w:cs="Symbol"/>
          <w:noProof/>
        </w:rPr>
      </w:pPr>
      <w:r w:rsidRPr="0022137D">
        <w:rPr>
          <w:rFonts w:eastAsia="Symbol" w:cs="Symbol"/>
          <w:b/>
          <w:bCs/>
          <w:noProof/>
        </w:rPr>
        <w:t>Feature</w:t>
      </w:r>
      <w:r w:rsidRPr="0022137D">
        <w:rPr>
          <w:rFonts w:eastAsia="Symbol" w:cs="Symbol"/>
          <w:noProof/>
        </w:rPr>
        <w:t>: Users can access resources that help them recognize phishing attempts and avoid scams. The platform also provides training modules to teach users how to identify phishing emails and suspicious links.</w:t>
      </w:r>
    </w:p>
    <w:p w14:paraId="250CEEF3" w14:textId="273123E0" w:rsidR="0022137D" w:rsidRDefault="0022137D" w:rsidP="00917320">
      <w:pPr>
        <w:numPr>
          <w:ilvl w:val="0"/>
          <w:numId w:val="19"/>
        </w:numPr>
        <w:jc w:val="both"/>
        <w:rPr>
          <w:rFonts w:eastAsia="Symbol" w:cs="Symbol"/>
          <w:noProof/>
        </w:rPr>
      </w:pPr>
      <w:r w:rsidRPr="0022137D">
        <w:rPr>
          <w:rFonts w:eastAsia="Symbol" w:cs="Symbol"/>
          <w:b/>
          <w:bCs/>
          <w:noProof/>
        </w:rPr>
        <w:t>Persona</w:t>
      </w:r>
      <w:r>
        <w:rPr>
          <w:rFonts w:eastAsia="Symbol" w:cs="Symbol"/>
          <w:noProof/>
        </w:rPr>
        <w:t>: Ahmet (Small Business Owner), Ayşe (Remote Worker), Can</w:t>
      </w:r>
      <w:r w:rsidRPr="0022137D">
        <w:rPr>
          <w:rFonts w:eastAsia="Symbol" w:cs="Symbol"/>
          <w:noProof/>
        </w:rPr>
        <w:t xml:space="preserve"> (Individual User)</w:t>
      </w:r>
    </w:p>
    <w:p w14:paraId="233A0A77" w14:textId="77777777" w:rsidR="007531B6" w:rsidRDefault="007531B6" w:rsidP="007531B6">
      <w:pPr>
        <w:ind w:left="720"/>
        <w:jc w:val="both"/>
        <w:rPr>
          <w:rFonts w:eastAsia="Symbol" w:cs="Symbol"/>
          <w:noProof/>
        </w:rPr>
      </w:pPr>
    </w:p>
    <w:p w14:paraId="6F84368A" w14:textId="77777777" w:rsidR="007531B6" w:rsidRPr="0022137D" w:rsidRDefault="007531B6" w:rsidP="007531B6">
      <w:pPr>
        <w:ind w:left="720"/>
        <w:jc w:val="both"/>
        <w:rPr>
          <w:rFonts w:eastAsia="Symbol" w:cs="Symbol"/>
          <w:noProof/>
        </w:rPr>
      </w:pPr>
    </w:p>
    <w:p w14:paraId="7C37B821" w14:textId="77777777" w:rsidR="0022137D" w:rsidRPr="0022137D" w:rsidRDefault="0022137D" w:rsidP="00917320">
      <w:pPr>
        <w:numPr>
          <w:ilvl w:val="0"/>
          <w:numId w:val="19"/>
        </w:numPr>
        <w:jc w:val="both"/>
        <w:rPr>
          <w:rFonts w:eastAsia="Symbol" w:cs="Symbol"/>
          <w:noProof/>
        </w:rPr>
      </w:pPr>
      <w:r w:rsidRPr="0022137D">
        <w:rPr>
          <w:rFonts w:eastAsia="Symbol" w:cs="Symbol"/>
          <w:b/>
          <w:bCs/>
          <w:noProof/>
        </w:rPr>
        <w:t>Flow of Events</w:t>
      </w:r>
      <w:r w:rsidRPr="0022137D">
        <w:rPr>
          <w:rFonts w:eastAsia="Symbol" w:cs="Symbol"/>
          <w:noProof/>
        </w:rPr>
        <w:t>:</w:t>
      </w:r>
    </w:p>
    <w:p w14:paraId="009FB600" w14:textId="709F38EE" w:rsidR="0022137D" w:rsidRDefault="0022137D" w:rsidP="007531B6">
      <w:pPr>
        <w:ind w:left="1440"/>
        <w:jc w:val="both"/>
        <w:rPr>
          <w:rFonts w:eastAsia="Symbol" w:cs="Symbol"/>
          <w:noProof/>
        </w:rPr>
      </w:pPr>
      <w:r w:rsidRPr="0022137D">
        <w:rPr>
          <w:rFonts w:eastAsia="Symbol" w:cs="Symbol"/>
          <w:noProof/>
        </w:rPr>
        <w:t>Users can take a short training course that simulates real-life phishing attempts to help them learn how to spot fraudulent emails.</w:t>
      </w:r>
    </w:p>
    <w:p w14:paraId="2757F9E6" w14:textId="77777777" w:rsidR="007531B6" w:rsidRPr="0022137D" w:rsidRDefault="007531B6" w:rsidP="007531B6">
      <w:pPr>
        <w:ind w:left="1440"/>
        <w:jc w:val="both"/>
        <w:rPr>
          <w:rFonts w:eastAsia="Symbol" w:cs="Symbol"/>
          <w:noProof/>
        </w:rPr>
      </w:pPr>
    </w:p>
    <w:p w14:paraId="0A15DE5E" w14:textId="6C05EA6A" w:rsidR="0022137D" w:rsidRDefault="0022137D" w:rsidP="007531B6">
      <w:pPr>
        <w:ind w:left="1440"/>
        <w:jc w:val="both"/>
        <w:rPr>
          <w:rFonts w:eastAsia="Symbol" w:cs="Symbol"/>
          <w:noProof/>
        </w:rPr>
      </w:pPr>
      <w:r w:rsidRPr="0022137D">
        <w:rPr>
          <w:rFonts w:eastAsia="Symbol" w:cs="Symbol"/>
          <w:noProof/>
        </w:rPr>
        <w:t xml:space="preserve">Users can report suspected phishing emails directly through </w:t>
      </w:r>
      <w:r w:rsidRPr="0022137D">
        <w:rPr>
          <w:rFonts w:eastAsia="Symbol" w:cs="Symbol"/>
          <w:b/>
          <w:bCs/>
          <w:noProof/>
        </w:rPr>
        <w:t>CyberShield</w:t>
      </w:r>
      <w:r w:rsidRPr="0022137D">
        <w:rPr>
          <w:rFonts w:eastAsia="Symbol" w:cs="Symbol"/>
          <w:noProof/>
        </w:rPr>
        <w:t xml:space="preserve"> for analysis and feedback.</w:t>
      </w:r>
    </w:p>
    <w:p w14:paraId="39FED99F" w14:textId="77777777" w:rsidR="007531B6" w:rsidRPr="0022137D" w:rsidRDefault="007531B6" w:rsidP="007531B6">
      <w:pPr>
        <w:ind w:left="1440"/>
        <w:jc w:val="both"/>
        <w:rPr>
          <w:rFonts w:eastAsia="Symbol" w:cs="Symbol"/>
          <w:noProof/>
        </w:rPr>
      </w:pPr>
    </w:p>
    <w:p w14:paraId="040070C1" w14:textId="490991FE" w:rsidR="0022137D" w:rsidRDefault="0022137D" w:rsidP="007531B6">
      <w:pPr>
        <w:ind w:left="1440"/>
        <w:jc w:val="both"/>
        <w:rPr>
          <w:rFonts w:eastAsia="Symbol" w:cs="Symbol"/>
          <w:noProof/>
        </w:rPr>
      </w:pPr>
      <w:r w:rsidRPr="0022137D">
        <w:rPr>
          <w:rFonts w:eastAsia="Symbol" w:cs="Symbol"/>
          <w:noProof/>
        </w:rPr>
        <w:t>Training progress is tracked, and users are encouraged to take regular phishing quizzes to improve their knowledge.</w:t>
      </w:r>
    </w:p>
    <w:p w14:paraId="0F328BBA" w14:textId="15AAF7BA" w:rsidR="0022137D" w:rsidRDefault="0022137D" w:rsidP="0022137D">
      <w:pPr>
        <w:jc w:val="both"/>
        <w:rPr>
          <w:rFonts w:eastAsia="Symbol" w:cs="Symbol"/>
          <w:noProof/>
        </w:rPr>
      </w:pPr>
    </w:p>
    <w:p w14:paraId="5AEE6858" w14:textId="4CB2EB67" w:rsidR="0022137D" w:rsidRDefault="0022137D" w:rsidP="0022137D">
      <w:pPr>
        <w:jc w:val="both"/>
        <w:rPr>
          <w:rFonts w:eastAsia="Symbol" w:cs="Symbol"/>
          <w:noProof/>
        </w:rPr>
      </w:pPr>
    </w:p>
    <w:p w14:paraId="767C07C0" w14:textId="5A6A1FF4" w:rsidR="0022137D" w:rsidRPr="0022137D" w:rsidRDefault="00685EC6" w:rsidP="0022137D">
      <w:pPr>
        <w:spacing w:before="100" w:beforeAutospacing="1" w:after="100" w:afterAutospacing="1"/>
        <w:outlineLvl w:val="3"/>
        <w:rPr>
          <w:b/>
          <w:bCs/>
          <w:lang w:eastAsia="tr-TR"/>
        </w:rPr>
      </w:pPr>
      <w:r>
        <w:rPr>
          <w:b/>
          <w:bCs/>
          <w:lang w:eastAsia="tr-TR"/>
        </w:rPr>
        <w:t xml:space="preserve">e) </w:t>
      </w:r>
      <w:r w:rsidR="0022137D" w:rsidRPr="0022137D">
        <w:rPr>
          <w:b/>
          <w:bCs/>
          <w:lang w:eastAsia="tr-TR"/>
        </w:rPr>
        <w:t>Malware and Ransomware Protection</w:t>
      </w:r>
    </w:p>
    <w:p w14:paraId="0F423D79" w14:textId="77777777" w:rsidR="0022137D" w:rsidRPr="0022137D" w:rsidRDefault="0022137D" w:rsidP="00917320">
      <w:pPr>
        <w:numPr>
          <w:ilvl w:val="0"/>
          <w:numId w:val="20"/>
        </w:numPr>
        <w:spacing w:before="100" w:beforeAutospacing="1" w:after="100" w:afterAutospacing="1"/>
        <w:rPr>
          <w:lang w:eastAsia="tr-TR"/>
        </w:rPr>
      </w:pPr>
      <w:r w:rsidRPr="0022137D">
        <w:rPr>
          <w:b/>
          <w:bCs/>
          <w:lang w:eastAsia="tr-TR"/>
        </w:rPr>
        <w:t>Feature</w:t>
      </w:r>
      <w:r w:rsidRPr="0022137D">
        <w:rPr>
          <w:lang w:eastAsia="tr-TR"/>
        </w:rPr>
        <w:t>: CyberShield provides protection against malware and ransomware by offering downloadable tools, scanning software, and preventive measures.</w:t>
      </w:r>
    </w:p>
    <w:p w14:paraId="7B3D1402" w14:textId="765312A8" w:rsidR="0022137D" w:rsidRDefault="0022137D" w:rsidP="00917320">
      <w:pPr>
        <w:numPr>
          <w:ilvl w:val="0"/>
          <w:numId w:val="20"/>
        </w:numPr>
        <w:spacing w:before="100" w:beforeAutospacing="1" w:after="100" w:afterAutospacing="1"/>
        <w:rPr>
          <w:lang w:eastAsia="tr-TR"/>
        </w:rPr>
      </w:pPr>
      <w:r w:rsidRPr="0022137D">
        <w:rPr>
          <w:b/>
          <w:bCs/>
          <w:lang w:eastAsia="tr-TR"/>
        </w:rPr>
        <w:t>Persona</w:t>
      </w:r>
      <w:r>
        <w:rPr>
          <w:lang w:eastAsia="tr-TR"/>
        </w:rPr>
        <w:t>: All personas (Mehmet, Ahmet, Ayşe, Can</w:t>
      </w:r>
      <w:r w:rsidRPr="0022137D">
        <w:rPr>
          <w:lang w:eastAsia="tr-TR"/>
        </w:rPr>
        <w:t>)</w:t>
      </w:r>
    </w:p>
    <w:p w14:paraId="6BFFB67B" w14:textId="77777777" w:rsidR="007531B6" w:rsidRPr="0022137D" w:rsidRDefault="007531B6" w:rsidP="007531B6">
      <w:pPr>
        <w:spacing w:before="100" w:beforeAutospacing="1" w:after="100" w:afterAutospacing="1"/>
        <w:ind w:left="720"/>
        <w:rPr>
          <w:lang w:eastAsia="tr-TR"/>
        </w:rPr>
      </w:pPr>
    </w:p>
    <w:p w14:paraId="713594BF" w14:textId="77777777" w:rsidR="0022137D" w:rsidRPr="0022137D" w:rsidRDefault="0022137D" w:rsidP="00917320">
      <w:pPr>
        <w:numPr>
          <w:ilvl w:val="0"/>
          <w:numId w:val="20"/>
        </w:numPr>
        <w:spacing w:before="100" w:beforeAutospacing="1" w:after="100" w:afterAutospacing="1"/>
        <w:rPr>
          <w:lang w:eastAsia="tr-TR"/>
        </w:rPr>
      </w:pPr>
      <w:r w:rsidRPr="0022137D">
        <w:rPr>
          <w:b/>
          <w:bCs/>
          <w:lang w:eastAsia="tr-TR"/>
        </w:rPr>
        <w:t>Flow of Events</w:t>
      </w:r>
      <w:r w:rsidRPr="0022137D">
        <w:rPr>
          <w:lang w:eastAsia="tr-TR"/>
        </w:rPr>
        <w:t>:</w:t>
      </w:r>
    </w:p>
    <w:p w14:paraId="2F9865B0" w14:textId="77777777" w:rsidR="0022137D" w:rsidRPr="0022137D" w:rsidRDefault="0022137D" w:rsidP="007531B6">
      <w:pPr>
        <w:spacing w:before="100" w:beforeAutospacing="1" w:after="100" w:afterAutospacing="1"/>
        <w:ind w:left="1440"/>
        <w:rPr>
          <w:lang w:eastAsia="tr-TR"/>
        </w:rPr>
      </w:pPr>
      <w:r w:rsidRPr="0022137D">
        <w:rPr>
          <w:lang w:eastAsia="tr-TR"/>
        </w:rPr>
        <w:t>Users can download free or premium anti-malware tools that scan for known threats on their devices.</w:t>
      </w:r>
    </w:p>
    <w:p w14:paraId="0481E5FC" w14:textId="77777777" w:rsidR="0022137D" w:rsidRPr="0022137D" w:rsidRDefault="0022137D" w:rsidP="007531B6">
      <w:pPr>
        <w:spacing w:before="100" w:beforeAutospacing="1" w:after="100" w:afterAutospacing="1"/>
        <w:ind w:left="1440"/>
        <w:rPr>
          <w:lang w:eastAsia="tr-TR"/>
        </w:rPr>
      </w:pPr>
      <w:r w:rsidRPr="0022137D">
        <w:rPr>
          <w:lang w:eastAsia="tr-TR"/>
        </w:rPr>
        <w:t>The system continuously monitors the user’s device for any potential malware or ransomware activity.</w:t>
      </w:r>
    </w:p>
    <w:p w14:paraId="0660AE3F" w14:textId="77777777" w:rsidR="0022137D" w:rsidRPr="0022137D" w:rsidRDefault="0022137D" w:rsidP="007531B6">
      <w:pPr>
        <w:spacing w:before="100" w:beforeAutospacing="1" w:after="100" w:afterAutospacing="1"/>
        <w:ind w:left="1440"/>
        <w:rPr>
          <w:lang w:eastAsia="tr-TR"/>
        </w:rPr>
      </w:pPr>
      <w:r w:rsidRPr="0022137D">
        <w:rPr>
          <w:lang w:eastAsia="tr-TR"/>
        </w:rPr>
        <w:t>If malware is detected, users receive immediate alerts and are guided through the process of quarantining or removing the threat.</w:t>
      </w:r>
    </w:p>
    <w:p w14:paraId="06FDBAEB" w14:textId="77777777" w:rsidR="0022137D" w:rsidRPr="0022137D" w:rsidRDefault="0022137D" w:rsidP="0022137D">
      <w:pPr>
        <w:jc w:val="both"/>
        <w:rPr>
          <w:rFonts w:eastAsia="Symbol" w:cs="Symbol"/>
          <w:noProof/>
        </w:rPr>
      </w:pPr>
    </w:p>
    <w:p w14:paraId="3467C1C2" w14:textId="77777777" w:rsidR="0022137D" w:rsidRPr="004B3680" w:rsidRDefault="0022137D" w:rsidP="0022137D">
      <w:pPr>
        <w:jc w:val="both"/>
        <w:rPr>
          <w:rFonts w:eastAsia="Symbol" w:cs="Symbol"/>
          <w:noProof/>
        </w:rPr>
      </w:pPr>
    </w:p>
    <w:p w14:paraId="00AF11B1" w14:textId="68F69358" w:rsidR="004B3680" w:rsidRPr="009923A4" w:rsidRDefault="004B3680" w:rsidP="004B3680">
      <w:pPr>
        <w:jc w:val="both"/>
        <w:rPr>
          <w:rFonts w:eastAsia="Symbol" w:cs="Symbol"/>
          <w:noProof/>
          <w:lang w:val="en-US"/>
        </w:rPr>
      </w:pPr>
    </w:p>
    <w:p w14:paraId="167D5315" w14:textId="7C38E2B4" w:rsidR="00DE3F94" w:rsidRPr="00263B99" w:rsidRDefault="00DE3F94" w:rsidP="001A2ADC">
      <w:pPr>
        <w:ind w:firstLine="567"/>
        <w:jc w:val="center"/>
        <w:rPr>
          <w:rFonts w:eastAsia="Symbol" w:cs="Symbol"/>
          <w:noProof/>
          <w:highlight w:val="yellow"/>
          <w:lang w:val="en-US"/>
        </w:rPr>
      </w:pPr>
    </w:p>
    <w:p w14:paraId="7C52E088" w14:textId="5999D312" w:rsidR="0022137D" w:rsidRPr="0022137D" w:rsidRDefault="00685EC6" w:rsidP="0022137D">
      <w:pPr>
        <w:spacing w:before="100" w:beforeAutospacing="1" w:after="100" w:afterAutospacing="1"/>
        <w:outlineLvl w:val="3"/>
        <w:rPr>
          <w:b/>
          <w:bCs/>
          <w:lang w:eastAsia="tr-TR"/>
        </w:rPr>
      </w:pPr>
      <w:r>
        <w:rPr>
          <w:b/>
          <w:bCs/>
          <w:lang w:eastAsia="tr-TR"/>
        </w:rPr>
        <w:t xml:space="preserve">f) </w:t>
      </w:r>
      <w:r w:rsidR="0022137D" w:rsidRPr="0022137D">
        <w:rPr>
          <w:b/>
          <w:bCs/>
          <w:lang w:eastAsia="tr-TR"/>
        </w:rPr>
        <w:t>Secure Device Management</w:t>
      </w:r>
    </w:p>
    <w:p w14:paraId="127CAF7B" w14:textId="77777777" w:rsidR="0022137D" w:rsidRPr="0022137D" w:rsidRDefault="0022137D" w:rsidP="00917320">
      <w:pPr>
        <w:numPr>
          <w:ilvl w:val="0"/>
          <w:numId w:val="21"/>
        </w:numPr>
        <w:spacing w:before="100" w:beforeAutospacing="1" w:after="100" w:afterAutospacing="1"/>
        <w:rPr>
          <w:lang w:eastAsia="tr-TR"/>
        </w:rPr>
      </w:pPr>
      <w:r w:rsidRPr="0022137D">
        <w:rPr>
          <w:b/>
          <w:bCs/>
          <w:lang w:eastAsia="tr-TR"/>
        </w:rPr>
        <w:t>Feature</w:t>
      </w:r>
      <w:r w:rsidRPr="0022137D">
        <w:rPr>
          <w:lang w:eastAsia="tr-TR"/>
        </w:rPr>
        <w:t>: Users can manage security settings for multiple devices from a single account. This is useful for individuals, businesses, and remote workers who use various devices to access the internet.</w:t>
      </w:r>
    </w:p>
    <w:p w14:paraId="5464AEB7" w14:textId="5719C3FE" w:rsidR="0022137D" w:rsidRDefault="0022137D" w:rsidP="00917320">
      <w:pPr>
        <w:numPr>
          <w:ilvl w:val="0"/>
          <w:numId w:val="21"/>
        </w:numPr>
        <w:spacing w:before="100" w:beforeAutospacing="1" w:after="100" w:afterAutospacing="1"/>
        <w:rPr>
          <w:lang w:eastAsia="tr-TR"/>
        </w:rPr>
      </w:pPr>
      <w:r w:rsidRPr="0022137D">
        <w:rPr>
          <w:b/>
          <w:bCs/>
          <w:lang w:eastAsia="tr-TR"/>
        </w:rPr>
        <w:t>Persona</w:t>
      </w:r>
      <w:r>
        <w:rPr>
          <w:lang w:eastAsia="tr-TR"/>
        </w:rPr>
        <w:t>: Mehmet (IT Manager), Ayşe (Remote Worker), Ahmet</w:t>
      </w:r>
      <w:r w:rsidRPr="0022137D">
        <w:rPr>
          <w:lang w:eastAsia="tr-TR"/>
        </w:rPr>
        <w:t xml:space="preserve"> (Small Business Owner)</w:t>
      </w:r>
    </w:p>
    <w:p w14:paraId="1280DA11" w14:textId="77777777" w:rsidR="007531B6" w:rsidRPr="0022137D" w:rsidRDefault="007531B6" w:rsidP="007531B6">
      <w:pPr>
        <w:spacing w:before="100" w:beforeAutospacing="1" w:after="100" w:afterAutospacing="1"/>
        <w:ind w:left="720"/>
        <w:rPr>
          <w:lang w:eastAsia="tr-TR"/>
        </w:rPr>
      </w:pPr>
    </w:p>
    <w:p w14:paraId="358F82B0" w14:textId="77777777" w:rsidR="0022137D" w:rsidRPr="0022137D" w:rsidRDefault="0022137D" w:rsidP="00917320">
      <w:pPr>
        <w:numPr>
          <w:ilvl w:val="0"/>
          <w:numId w:val="21"/>
        </w:numPr>
        <w:spacing w:before="100" w:beforeAutospacing="1" w:after="100" w:afterAutospacing="1"/>
        <w:rPr>
          <w:lang w:eastAsia="tr-TR"/>
        </w:rPr>
      </w:pPr>
      <w:r w:rsidRPr="0022137D">
        <w:rPr>
          <w:b/>
          <w:bCs/>
          <w:lang w:eastAsia="tr-TR"/>
        </w:rPr>
        <w:t>Flow of Events</w:t>
      </w:r>
      <w:r w:rsidRPr="0022137D">
        <w:rPr>
          <w:lang w:eastAsia="tr-TR"/>
        </w:rPr>
        <w:t>:</w:t>
      </w:r>
    </w:p>
    <w:p w14:paraId="5D957C77" w14:textId="77777777" w:rsidR="0022137D" w:rsidRPr="0022137D" w:rsidRDefault="0022137D" w:rsidP="007531B6">
      <w:pPr>
        <w:spacing w:before="100" w:beforeAutospacing="1" w:after="100" w:afterAutospacing="1"/>
        <w:ind w:left="1440"/>
        <w:rPr>
          <w:lang w:eastAsia="tr-TR"/>
        </w:rPr>
      </w:pPr>
      <w:r w:rsidRPr="0022137D">
        <w:rPr>
          <w:lang w:eastAsia="tr-TR"/>
        </w:rPr>
        <w:t xml:space="preserve">Users can link and manage all their devices (laptops, mobile phones, etc.) through their </w:t>
      </w:r>
      <w:r w:rsidRPr="0022137D">
        <w:rPr>
          <w:b/>
          <w:bCs/>
          <w:lang w:eastAsia="tr-TR"/>
        </w:rPr>
        <w:t>CyberShield</w:t>
      </w:r>
      <w:r w:rsidRPr="0022137D">
        <w:rPr>
          <w:lang w:eastAsia="tr-TR"/>
        </w:rPr>
        <w:t xml:space="preserve"> account.</w:t>
      </w:r>
    </w:p>
    <w:p w14:paraId="4AD4DBF6" w14:textId="77777777" w:rsidR="0022137D" w:rsidRPr="0022137D" w:rsidRDefault="0022137D" w:rsidP="007531B6">
      <w:pPr>
        <w:spacing w:before="100" w:beforeAutospacing="1" w:after="100" w:afterAutospacing="1"/>
        <w:ind w:left="1440"/>
        <w:rPr>
          <w:lang w:eastAsia="tr-TR"/>
        </w:rPr>
      </w:pPr>
      <w:r w:rsidRPr="0022137D">
        <w:rPr>
          <w:lang w:eastAsia="tr-TR"/>
        </w:rPr>
        <w:lastRenderedPageBreak/>
        <w:t>The system provides security recommendations based on the type of device being used, such as enabling encryption or using VPNs for secure browsing.</w:t>
      </w:r>
    </w:p>
    <w:p w14:paraId="63075A6F" w14:textId="65AEC703" w:rsidR="0022137D" w:rsidRDefault="0022137D" w:rsidP="007531B6">
      <w:pPr>
        <w:spacing w:before="100" w:beforeAutospacing="1" w:after="100" w:afterAutospacing="1"/>
        <w:ind w:left="1440"/>
        <w:rPr>
          <w:lang w:eastAsia="tr-TR"/>
        </w:rPr>
      </w:pPr>
      <w:r w:rsidRPr="0022137D">
        <w:rPr>
          <w:lang w:eastAsia="tr-TR"/>
        </w:rPr>
        <w:t>Users are alerted if any device is vulnerable or compromised.</w:t>
      </w:r>
    </w:p>
    <w:p w14:paraId="7D15B05A" w14:textId="36F18619" w:rsidR="0022137D" w:rsidRDefault="0022137D" w:rsidP="0022137D">
      <w:pPr>
        <w:spacing w:before="100" w:beforeAutospacing="1" w:after="100" w:afterAutospacing="1"/>
        <w:rPr>
          <w:lang w:eastAsia="tr-TR"/>
        </w:rPr>
      </w:pPr>
    </w:p>
    <w:p w14:paraId="75D6B253" w14:textId="5E8B6CF7" w:rsidR="0022137D" w:rsidRPr="0022137D" w:rsidRDefault="00685EC6" w:rsidP="0022137D">
      <w:pPr>
        <w:spacing w:before="100" w:beforeAutospacing="1" w:after="100" w:afterAutospacing="1"/>
        <w:rPr>
          <w:b/>
          <w:bCs/>
          <w:lang w:eastAsia="tr-TR"/>
        </w:rPr>
      </w:pPr>
      <w:r>
        <w:rPr>
          <w:b/>
          <w:bCs/>
          <w:lang w:eastAsia="tr-TR"/>
        </w:rPr>
        <w:t xml:space="preserve">g) </w:t>
      </w:r>
      <w:r w:rsidR="0022137D" w:rsidRPr="0022137D">
        <w:rPr>
          <w:b/>
          <w:bCs/>
          <w:lang w:eastAsia="tr-TR"/>
        </w:rPr>
        <w:t>Security Tips and Educational Resources</w:t>
      </w:r>
    </w:p>
    <w:p w14:paraId="48841722" w14:textId="77777777" w:rsidR="0022137D" w:rsidRPr="0022137D" w:rsidRDefault="0022137D" w:rsidP="00917320">
      <w:pPr>
        <w:numPr>
          <w:ilvl w:val="0"/>
          <w:numId w:val="22"/>
        </w:numPr>
        <w:spacing w:before="100" w:beforeAutospacing="1" w:after="100" w:afterAutospacing="1"/>
        <w:rPr>
          <w:lang w:eastAsia="tr-TR"/>
        </w:rPr>
      </w:pPr>
      <w:r w:rsidRPr="0022137D">
        <w:rPr>
          <w:b/>
          <w:bCs/>
          <w:lang w:eastAsia="tr-TR"/>
        </w:rPr>
        <w:t>Feature</w:t>
      </w:r>
      <w:r w:rsidRPr="0022137D">
        <w:rPr>
          <w:lang w:eastAsia="tr-TR"/>
        </w:rPr>
        <w:t>: The platform provides a variety of educational resources, including articles, videos, and tutorials on cybersecurity best practices.</w:t>
      </w:r>
    </w:p>
    <w:p w14:paraId="0E7857D5" w14:textId="2338BE68" w:rsidR="0022137D" w:rsidRDefault="0022137D" w:rsidP="00917320">
      <w:pPr>
        <w:numPr>
          <w:ilvl w:val="0"/>
          <w:numId w:val="22"/>
        </w:numPr>
        <w:spacing w:before="100" w:beforeAutospacing="1" w:after="100" w:afterAutospacing="1"/>
        <w:rPr>
          <w:lang w:eastAsia="tr-TR"/>
        </w:rPr>
      </w:pPr>
      <w:r w:rsidRPr="0022137D">
        <w:rPr>
          <w:b/>
          <w:bCs/>
          <w:lang w:eastAsia="tr-TR"/>
        </w:rPr>
        <w:t>Persona</w:t>
      </w:r>
      <w:r w:rsidRPr="0022137D">
        <w:rPr>
          <w:lang w:eastAsia="tr-TR"/>
        </w:rPr>
        <w:t>: All personas (Sarah, Tom, Emily, Mark)</w:t>
      </w:r>
    </w:p>
    <w:p w14:paraId="52ED6D4D" w14:textId="77777777" w:rsidR="007531B6" w:rsidRPr="0022137D" w:rsidRDefault="007531B6" w:rsidP="007531B6">
      <w:pPr>
        <w:spacing w:before="100" w:beforeAutospacing="1" w:after="100" w:afterAutospacing="1"/>
        <w:ind w:left="720"/>
        <w:rPr>
          <w:lang w:eastAsia="tr-TR"/>
        </w:rPr>
      </w:pPr>
    </w:p>
    <w:p w14:paraId="39CE501C" w14:textId="77777777" w:rsidR="0022137D" w:rsidRPr="0022137D" w:rsidRDefault="0022137D" w:rsidP="00917320">
      <w:pPr>
        <w:numPr>
          <w:ilvl w:val="0"/>
          <w:numId w:val="22"/>
        </w:numPr>
        <w:spacing w:before="100" w:beforeAutospacing="1" w:after="100" w:afterAutospacing="1"/>
        <w:rPr>
          <w:lang w:eastAsia="tr-TR"/>
        </w:rPr>
      </w:pPr>
      <w:r w:rsidRPr="0022137D">
        <w:rPr>
          <w:b/>
          <w:bCs/>
          <w:lang w:eastAsia="tr-TR"/>
        </w:rPr>
        <w:t>Flow of Events</w:t>
      </w:r>
      <w:r w:rsidRPr="0022137D">
        <w:rPr>
          <w:lang w:eastAsia="tr-TR"/>
        </w:rPr>
        <w:t>:</w:t>
      </w:r>
    </w:p>
    <w:p w14:paraId="3AE411D2" w14:textId="77777777" w:rsidR="0022137D" w:rsidRPr="0022137D" w:rsidRDefault="0022137D" w:rsidP="007531B6">
      <w:pPr>
        <w:spacing w:before="100" w:beforeAutospacing="1" w:after="100" w:afterAutospacing="1"/>
        <w:ind w:left="1440"/>
        <w:rPr>
          <w:lang w:eastAsia="tr-TR"/>
        </w:rPr>
      </w:pPr>
      <w:r w:rsidRPr="0022137D">
        <w:rPr>
          <w:lang w:eastAsia="tr-TR"/>
        </w:rPr>
        <w:t>Users can access an extensive library of resources, which is updated regularly with the latest cybersecurity trends and techniques.</w:t>
      </w:r>
    </w:p>
    <w:p w14:paraId="5A8C8259" w14:textId="77777777" w:rsidR="0022137D" w:rsidRPr="0022137D" w:rsidRDefault="0022137D" w:rsidP="007531B6">
      <w:pPr>
        <w:spacing w:before="100" w:beforeAutospacing="1" w:after="100" w:afterAutospacing="1"/>
        <w:ind w:left="1440"/>
        <w:rPr>
          <w:lang w:eastAsia="tr-TR"/>
        </w:rPr>
      </w:pPr>
      <w:r w:rsidRPr="0022137D">
        <w:rPr>
          <w:lang w:eastAsia="tr-TR"/>
        </w:rPr>
        <w:t>The resources are categorized based on the user’s needs, such as "beginner," "business security," or "advanced threats."</w:t>
      </w:r>
    </w:p>
    <w:p w14:paraId="5B718119" w14:textId="77777777" w:rsidR="0022137D" w:rsidRPr="0022137D" w:rsidRDefault="0022137D" w:rsidP="007531B6">
      <w:pPr>
        <w:spacing w:before="100" w:beforeAutospacing="1" w:after="100" w:afterAutospacing="1"/>
        <w:ind w:left="1440"/>
        <w:rPr>
          <w:lang w:eastAsia="tr-TR"/>
        </w:rPr>
      </w:pPr>
      <w:r w:rsidRPr="0022137D">
        <w:rPr>
          <w:lang w:eastAsia="tr-TR"/>
        </w:rPr>
        <w:t>Users can bookmark resources or set reminders to review specific topics regularly.</w:t>
      </w:r>
    </w:p>
    <w:p w14:paraId="6AB24977" w14:textId="6EA667C9" w:rsidR="0022137D" w:rsidRDefault="0022137D" w:rsidP="0022137D">
      <w:pPr>
        <w:spacing w:before="100" w:beforeAutospacing="1" w:after="100" w:afterAutospacing="1"/>
        <w:rPr>
          <w:lang w:eastAsia="tr-TR"/>
        </w:rPr>
      </w:pPr>
    </w:p>
    <w:p w14:paraId="158BFFE1" w14:textId="649A185D" w:rsidR="0022137D" w:rsidRPr="0022137D" w:rsidRDefault="00685EC6" w:rsidP="0022137D">
      <w:pPr>
        <w:spacing w:before="100" w:beforeAutospacing="1" w:after="100" w:afterAutospacing="1"/>
        <w:rPr>
          <w:b/>
          <w:bCs/>
          <w:lang w:eastAsia="tr-TR"/>
        </w:rPr>
      </w:pPr>
      <w:r>
        <w:rPr>
          <w:b/>
          <w:bCs/>
          <w:lang w:eastAsia="tr-TR"/>
        </w:rPr>
        <w:t xml:space="preserve">h) </w:t>
      </w:r>
      <w:r w:rsidR="0022137D" w:rsidRPr="0022137D">
        <w:rPr>
          <w:b/>
          <w:bCs/>
          <w:lang w:eastAsia="tr-TR"/>
        </w:rPr>
        <w:t>Incident Response and Recovery Support</w:t>
      </w:r>
    </w:p>
    <w:p w14:paraId="36E4163B" w14:textId="77777777" w:rsidR="0022137D" w:rsidRPr="0022137D" w:rsidRDefault="0022137D" w:rsidP="00917320">
      <w:pPr>
        <w:numPr>
          <w:ilvl w:val="0"/>
          <w:numId w:val="23"/>
        </w:numPr>
        <w:spacing w:before="100" w:beforeAutospacing="1" w:after="100" w:afterAutospacing="1"/>
        <w:rPr>
          <w:lang w:eastAsia="tr-TR"/>
        </w:rPr>
      </w:pPr>
      <w:r w:rsidRPr="0022137D">
        <w:rPr>
          <w:b/>
          <w:bCs/>
          <w:lang w:eastAsia="tr-TR"/>
        </w:rPr>
        <w:t>Feature</w:t>
      </w:r>
      <w:r w:rsidRPr="0022137D">
        <w:rPr>
          <w:lang w:eastAsia="tr-TR"/>
        </w:rPr>
        <w:t>: CyberShield offers detailed guides and support to help users respond to cyber attacks and recover their data if compromised.</w:t>
      </w:r>
    </w:p>
    <w:p w14:paraId="6735B7D0" w14:textId="7965ED02" w:rsidR="0022137D" w:rsidRDefault="0022137D" w:rsidP="00917320">
      <w:pPr>
        <w:numPr>
          <w:ilvl w:val="0"/>
          <w:numId w:val="23"/>
        </w:numPr>
        <w:spacing w:before="100" w:beforeAutospacing="1" w:after="100" w:afterAutospacing="1"/>
        <w:rPr>
          <w:lang w:eastAsia="tr-TR"/>
        </w:rPr>
      </w:pPr>
      <w:r w:rsidRPr="0022137D">
        <w:rPr>
          <w:b/>
          <w:bCs/>
          <w:lang w:eastAsia="tr-TR"/>
        </w:rPr>
        <w:t>Persona</w:t>
      </w:r>
      <w:r>
        <w:rPr>
          <w:lang w:eastAsia="tr-TR"/>
        </w:rPr>
        <w:t>: Ahmet (Small Business Owner), Mehmet (IT Manager), Ayşe</w:t>
      </w:r>
      <w:r w:rsidRPr="0022137D">
        <w:rPr>
          <w:lang w:eastAsia="tr-TR"/>
        </w:rPr>
        <w:t xml:space="preserve"> (Remote Worker)</w:t>
      </w:r>
    </w:p>
    <w:p w14:paraId="56424F73" w14:textId="77777777" w:rsidR="007531B6" w:rsidRPr="0022137D" w:rsidRDefault="007531B6" w:rsidP="007531B6">
      <w:pPr>
        <w:spacing w:before="100" w:beforeAutospacing="1" w:after="100" w:afterAutospacing="1"/>
        <w:ind w:left="720"/>
        <w:rPr>
          <w:lang w:eastAsia="tr-TR"/>
        </w:rPr>
      </w:pPr>
    </w:p>
    <w:p w14:paraId="12D9935D" w14:textId="77777777" w:rsidR="0022137D" w:rsidRPr="0022137D" w:rsidRDefault="0022137D" w:rsidP="00917320">
      <w:pPr>
        <w:numPr>
          <w:ilvl w:val="0"/>
          <w:numId w:val="23"/>
        </w:numPr>
        <w:spacing w:before="100" w:beforeAutospacing="1" w:after="100" w:afterAutospacing="1"/>
        <w:rPr>
          <w:lang w:eastAsia="tr-TR"/>
        </w:rPr>
      </w:pPr>
      <w:r w:rsidRPr="0022137D">
        <w:rPr>
          <w:b/>
          <w:bCs/>
          <w:lang w:eastAsia="tr-TR"/>
        </w:rPr>
        <w:t>Flow of Events</w:t>
      </w:r>
      <w:r w:rsidRPr="0022137D">
        <w:rPr>
          <w:lang w:eastAsia="tr-TR"/>
        </w:rPr>
        <w:t>:</w:t>
      </w:r>
    </w:p>
    <w:p w14:paraId="3FF7005F" w14:textId="77777777" w:rsidR="0022137D" w:rsidRPr="0022137D" w:rsidRDefault="0022137D" w:rsidP="007531B6">
      <w:pPr>
        <w:spacing w:before="100" w:beforeAutospacing="1" w:after="100" w:afterAutospacing="1"/>
        <w:ind w:left="1440"/>
        <w:rPr>
          <w:lang w:eastAsia="tr-TR"/>
        </w:rPr>
      </w:pPr>
      <w:r w:rsidRPr="0022137D">
        <w:rPr>
          <w:lang w:eastAsia="tr-TR"/>
        </w:rPr>
        <w:t>Users can access an incident response plan with steps to follow if they experience a cyber attack (e.g., ransomware, phishing, or data breach).</w:t>
      </w:r>
    </w:p>
    <w:p w14:paraId="01D60F16" w14:textId="77777777" w:rsidR="0022137D" w:rsidRPr="0022137D" w:rsidRDefault="0022137D" w:rsidP="007531B6">
      <w:pPr>
        <w:spacing w:before="100" w:beforeAutospacing="1" w:after="100" w:afterAutospacing="1"/>
        <w:ind w:left="1440"/>
        <w:rPr>
          <w:lang w:eastAsia="tr-TR"/>
        </w:rPr>
      </w:pPr>
      <w:r w:rsidRPr="0022137D">
        <w:rPr>
          <w:lang w:eastAsia="tr-TR"/>
        </w:rPr>
        <w:t>The system provides contact information for immediate support and steps to recover lost or compromised data.</w:t>
      </w:r>
    </w:p>
    <w:p w14:paraId="0C0D78EA" w14:textId="77777777" w:rsidR="0022137D" w:rsidRPr="0022137D" w:rsidRDefault="0022137D" w:rsidP="007531B6">
      <w:pPr>
        <w:spacing w:before="100" w:beforeAutospacing="1" w:after="100" w:afterAutospacing="1"/>
        <w:ind w:left="1440"/>
        <w:rPr>
          <w:lang w:eastAsia="tr-TR"/>
        </w:rPr>
      </w:pPr>
      <w:r w:rsidRPr="0022137D">
        <w:rPr>
          <w:lang w:eastAsia="tr-TR"/>
        </w:rPr>
        <w:t>Users can also track their recovery progress, ensuring they take the necessary steps to minimize the impact of an attack.</w:t>
      </w:r>
    </w:p>
    <w:p w14:paraId="00E86C68" w14:textId="07FBB11F" w:rsidR="0022137D" w:rsidRDefault="0022137D" w:rsidP="0022137D">
      <w:pPr>
        <w:spacing w:before="100" w:beforeAutospacing="1" w:after="100" w:afterAutospacing="1"/>
        <w:rPr>
          <w:lang w:eastAsia="tr-TR"/>
        </w:rPr>
      </w:pPr>
    </w:p>
    <w:p w14:paraId="5DC6A1B1" w14:textId="5B692FE8" w:rsidR="0022137D" w:rsidRDefault="0022137D" w:rsidP="0022137D">
      <w:pPr>
        <w:spacing w:before="100" w:beforeAutospacing="1" w:after="100" w:afterAutospacing="1"/>
        <w:rPr>
          <w:lang w:eastAsia="tr-TR"/>
        </w:rPr>
      </w:pPr>
    </w:p>
    <w:p w14:paraId="31EEDE38" w14:textId="77777777" w:rsidR="007531B6" w:rsidRDefault="007531B6" w:rsidP="0022137D">
      <w:pPr>
        <w:spacing w:before="100" w:beforeAutospacing="1" w:after="100" w:afterAutospacing="1"/>
        <w:outlineLvl w:val="3"/>
        <w:rPr>
          <w:b/>
          <w:bCs/>
          <w:lang w:eastAsia="tr-TR"/>
        </w:rPr>
      </w:pPr>
    </w:p>
    <w:p w14:paraId="7453F64A" w14:textId="77777777" w:rsidR="007531B6" w:rsidRDefault="007531B6" w:rsidP="0022137D">
      <w:pPr>
        <w:spacing w:before="100" w:beforeAutospacing="1" w:after="100" w:afterAutospacing="1"/>
        <w:outlineLvl w:val="3"/>
        <w:rPr>
          <w:b/>
          <w:bCs/>
          <w:lang w:eastAsia="tr-TR"/>
        </w:rPr>
      </w:pPr>
    </w:p>
    <w:p w14:paraId="7B7BFF07" w14:textId="77777777" w:rsidR="007531B6" w:rsidRDefault="007531B6" w:rsidP="0022137D">
      <w:pPr>
        <w:spacing w:before="100" w:beforeAutospacing="1" w:after="100" w:afterAutospacing="1"/>
        <w:outlineLvl w:val="3"/>
        <w:rPr>
          <w:b/>
          <w:bCs/>
          <w:lang w:eastAsia="tr-TR"/>
        </w:rPr>
      </w:pPr>
    </w:p>
    <w:p w14:paraId="3994F3EB" w14:textId="2D9B7489" w:rsidR="0022137D" w:rsidRPr="0022137D" w:rsidRDefault="00685EC6" w:rsidP="0022137D">
      <w:pPr>
        <w:spacing w:before="100" w:beforeAutospacing="1" w:after="100" w:afterAutospacing="1"/>
        <w:outlineLvl w:val="3"/>
        <w:rPr>
          <w:b/>
          <w:bCs/>
          <w:lang w:eastAsia="tr-TR"/>
        </w:rPr>
      </w:pPr>
      <w:r>
        <w:rPr>
          <w:b/>
          <w:bCs/>
          <w:lang w:eastAsia="tr-TR"/>
        </w:rPr>
        <w:t xml:space="preserve">i) </w:t>
      </w:r>
      <w:r w:rsidR="0022137D" w:rsidRPr="0022137D">
        <w:rPr>
          <w:b/>
          <w:bCs/>
          <w:lang w:eastAsia="tr-TR"/>
        </w:rPr>
        <w:t>Regular Security Audits</w:t>
      </w:r>
    </w:p>
    <w:p w14:paraId="225E3FB6" w14:textId="77777777" w:rsidR="0022137D" w:rsidRPr="0022137D" w:rsidRDefault="0022137D" w:rsidP="00917320">
      <w:pPr>
        <w:numPr>
          <w:ilvl w:val="0"/>
          <w:numId w:val="24"/>
        </w:numPr>
        <w:spacing w:before="100" w:beforeAutospacing="1" w:after="100" w:afterAutospacing="1"/>
        <w:rPr>
          <w:lang w:eastAsia="tr-TR"/>
        </w:rPr>
      </w:pPr>
      <w:r w:rsidRPr="0022137D">
        <w:rPr>
          <w:b/>
          <w:bCs/>
          <w:lang w:eastAsia="tr-TR"/>
        </w:rPr>
        <w:t>Feature</w:t>
      </w:r>
      <w:r w:rsidRPr="0022137D">
        <w:rPr>
          <w:lang w:eastAsia="tr-TR"/>
        </w:rPr>
        <w:t>: CyberShield runs regular security audits on the user's accounts and devices to ensure their protection measures are up-to-date.</w:t>
      </w:r>
    </w:p>
    <w:p w14:paraId="562C4E0C" w14:textId="1BAA7013" w:rsidR="007531B6" w:rsidRDefault="0022137D" w:rsidP="00917320">
      <w:pPr>
        <w:numPr>
          <w:ilvl w:val="0"/>
          <w:numId w:val="24"/>
        </w:numPr>
        <w:spacing w:before="100" w:beforeAutospacing="1" w:after="100" w:afterAutospacing="1"/>
        <w:rPr>
          <w:lang w:eastAsia="tr-TR"/>
        </w:rPr>
      </w:pPr>
      <w:r w:rsidRPr="0022137D">
        <w:rPr>
          <w:b/>
          <w:bCs/>
          <w:lang w:eastAsia="tr-TR"/>
        </w:rPr>
        <w:t>Persona</w:t>
      </w:r>
      <w:r>
        <w:rPr>
          <w:lang w:eastAsia="tr-TR"/>
        </w:rPr>
        <w:t>: Mehmet (IT Manager), Ahmet (Small Business Owner), Ayşe</w:t>
      </w:r>
      <w:r w:rsidRPr="0022137D">
        <w:rPr>
          <w:lang w:eastAsia="tr-TR"/>
        </w:rPr>
        <w:t xml:space="preserve"> (Remote Worker)</w:t>
      </w:r>
    </w:p>
    <w:p w14:paraId="749A4345" w14:textId="77777777" w:rsidR="007531B6" w:rsidRPr="0022137D" w:rsidRDefault="007531B6" w:rsidP="007531B6">
      <w:pPr>
        <w:spacing w:before="100" w:beforeAutospacing="1" w:after="100" w:afterAutospacing="1"/>
        <w:ind w:left="720"/>
        <w:rPr>
          <w:lang w:eastAsia="tr-TR"/>
        </w:rPr>
      </w:pPr>
    </w:p>
    <w:p w14:paraId="7B606B06" w14:textId="77777777" w:rsidR="0022137D" w:rsidRPr="0022137D" w:rsidRDefault="0022137D" w:rsidP="00917320">
      <w:pPr>
        <w:numPr>
          <w:ilvl w:val="0"/>
          <w:numId w:val="24"/>
        </w:numPr>
        <w:spacing w:before="100" w:beforeAutospacing="1" w:after="100" w:afterAutospacing="1"/>
        <w:rPr>
          <w:lang w:eastAsia="tr-TR"/>
        </w:rPr>
      </w:pPr>
      <w:r w:rsidRPr="0022137D">
        <w:rPr>
          <w:b/>
          <w:bCs/>
          <w:lang w:eastAsia="tr-TR"/>
        </w:rPr>
        <w:t>Flow of Events</w:t>
      </w:r>
      <w:r w:rsidRPr="0022137D">
        <w:rPr>
          <w:lang w:eastAsia="tr-TR"/>
        </w:rPr>
        <w:t>:</w:t>
      </w:r>
    </w:p>
    <w:p w14:paraId="3CF6B25A" w14:textId="77777777" w:rsidR="0022137D" w:rsidRPr="0022137D" w:rsidRDefault="0022137D" w:rsidP="007531B6">
      <w:pPr>
        <w:spacing w:before="100" w:beforeAutospacing="1" w:after="100" w:afterAutospacing="1"/>
        <w:ind w:left="1440"/>
        <w:rPr>
          <w:lang w:eastAsia="tr-TR"/>
        </w:rPr>
      </w:pPr>
      <w:r w:rsidRPr="0022137D">
        <w:rPr>
          <w:lang w:eastAsia="tr-TR"/>
        </w:rPr>
        <w:t>Users can schedule security audits to run on their accounts and devices.</w:t>
      </w:r>
    </w:p>
    <w:p w14:paraId="5F24F332" w14:textId="77777777" w:rsidR="0022137D" w:rsidRPr="0022137D" w:rsidRDefault="0022137D" w:rsidP="007531B6">
      <w:pPr>
        <w:spacing w:before="100" w:beforeAutospacing="1" w:after="100" w:afterAutospacing="1"/>
        <w:ind w:left="1440"/>
        <w:rPr>
          <w:lang w:eastAsia="tr-TR"/>
        </w:rPr>
      </w:pPr>
      <w:r w:rsidRPr="0022137D">
        <w:rPr>
          <w:lang w:eastAsia="tr-TR"/>
        </w:rPr>
        <w:t>The audit checks for vulnerabilities such as weak passwords, outdated software, and missing security patches.</w:t>
      </w:r>
    </w:p>
    <w:p w14:paraId="2792B077" w14:textId="479878A3" w:rsidR="0022137D" w:rsidRDefault="0022137D" w:rsidP="007531B6">
      <w:pPr>
        <w:spacing w:before="100" w:beforeAutospacing="1" w:after="100" w:afterAutospacing="1"/>
        <w:ind w:left="1440"/>
        <w:rPr>
          <w:lang w:eastAsia="tr-TR"/>
        </w:rPr>
      </w:pPr>
      <w:r w:rsidRPr="0022137D">
        <w:rPr>
          <w:lang w:eastAsia="tr-TR"/>
        </w:rPr>
        <w:t>The system provides a detailed report with suggestions for improving security.</w:t>
      </w:r>
    </w:p>
    <w:p w14:paraId="3F58D397" w14:textId="11DE826E" w:rsidR="0048587A" w:rsidRDefault="0048587A" w:rsidP="0048587A">
      <w:pPr>
        <w:spacing w:before="100" w:beforeAutospacing="1" w:after="100" w:afterAutospacing="1"/>
        <w:rPr>
          <w:lang w:eastAsia="tr-TR"/>
        </w:rPr>
      </w:pPr>
    </w:p>
    <w:p w14:paraId="203E75E1" w14:textId="358A75F7" w:rsidR="0048587A" w:rsidRDefault="0048587A" w:rsidP="0048587A">
      <w:pPr>
        <w:spacing w:before="100" w:beforeAutospacing="1" w:after="100" w:afterAutospacing="1"/>
        <w:rPr>
          <w:lang w:eastAsia="tr-TR"/>
        </w:rPr>
      </w:pPr>
    </w:p>
    <w:p w14:paraId="0D72D6BE" w14:textId="5583C7DE" w:rsidR="0048587A" w:rsidRDefault="007531B6" w:rsidP="0048587A">
      <w:pPr>
        <w:spacing w:before="100" w:beforeAutospacing="1" w:after="100" w:afterAutospacing="1"/>
        <w:rPr>
          <w:b/>
          <w:lang w:eastAsia="tr-TR"/>
        </w:rPr>
      </w:pPr>
      <w:r w:rsidRPr="002737D7">
        <w:rPr>
          <w:b/>
          <w:noProof/>
          <w:lang w:eastAsia="tr-TR"/>
        </w:rPr>
        <w:lastRenderedPageBreak/>
        <w:drawing>
          <wp:anchor distT="0" distB="0" distL="114300" distR="114300" simplePos="0" relativeHeight="251694080" behindDoc="0" locked="0" layoutInCell="1" allowOverlap="1" wp14:anchorId="7355F9CF" wp14:editId="0130450F">
            <wp:simplePos x="0" y="0"/>
            <wp:positionH relativeFrom="column">
              <wp:posOffset>-221615</wp:posOffset>
            </wp:positionH>
            <wp:positionV relativeFrom="paragraph">
              <wp:posOffset>421640</wp:posOffset>
            </wp:positionV>
            <wp:extent cx="5934075" cy="4590415"/>
            <wp:effectExtent l="0" t="0" r="9525" b="635"/>
            <wp:wrapSquare wrapText="bothSides"/>
            <wp:docPr id="8" name="Resim 8" descr="C:\Users\Mete07\Downloads\WhatsApp Image 2024-11-24 at 18.36.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ete07\Downloads\WhatsApp Image 2024-11-24 at 18.36.42.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4590415"/>
                    </a:xfrm>
                    <a:prstGeom prst="rect">
                      <a:avLst/>
                    </a:prstGeom>
                    <a:noFill/>
                    <a:ln>
                      <a:noFill/>
                    </a:ln>
                  </pic:spPr>
                </pic:pic>
              </a:graphicData>
            </a:graphic>
            <wp14:sizeRelH relativeFrom="page">
              <wp14:pctWidth>0</wp14:pctWidth>
            </wp14:sizeRelH>
            <wp14:sizeRelV relativeFrom="page">
              <wp14:pctHeight>0</wp14:pctHeight>
            </wp14:sizeRelV>
          </wp:anchor>
        </w:drawing>
      </w:r>
      <w:r w:rsidR="002737D7" w:rsidRPr="002737D7">
        <w:rPr>
          <w:b/>
          <w:lang w:eastAsia="tr-TR"/>
        </w:rPr>
        <w:t xml:space="preserve">These are the activity diagrams: </w:t>
      </w:r>
    </w:p>
    <w:p w14:paraId="4E540150" w14:textId="266BFE69" w:rsidR="002737D7" w:rsidRDefault="002737D7" w:rsidP="0048587A">
      <w:pPr>
        <w:spacing w:before="100" w:beforeAutospacing="1" w:after="100" w:afterAutospacing="1"/>
        <w:rPr>
          <w:b/>
          <w:lang w:eastAsia="tr-TR"/>
        </w:rPr>
      </w:pPr>
    </w:p>
    <w:p w14:paraId="21284CA8" w14:textId="17FDB192" w:rsidR="002737D7" w:rsidRDefault="002737D7" w:rsidP="0048587A">
      <w:pPr>
        <w:spacing w:before="100" w:beforeAutospacing="1" w:after="100" w:afterAutospacing="1"/>
        <w:rPr>
          <w:b/>
          <w:lang w:eastAsia="tr-TR"/>
        </w:rPr>
      </w:pPr>
    </w:p>
    <w:p w14:paraId="7A5C27BE" w14:textId="5DB3C885" w:rsidR="002737D7" w:rsidRPr="002737D7" w:rsidRDefault="002737D7" w:rsidP="0048587A">
      <w:pPr>
        <w:spacing w:before="100" w:beforeAutospacing="1" w:after="100" w:afterAutospacing="1"/>
        <w:rPr>
          <w:b/>
          <w:lang w:eastAsia="tr-TR"/>
        </w:rPr>
      </w:pPr>
    </w:p>
    <w:p w14:paraId="29B41F8A" w14:textId="4B13E6A3" w:rsidR="002737D7" w:rsidRDefault="002737D7" w:rsidP="0048587A">
      <w:pPr>
        <w:spacing w:before="100" w:beforeAutospacing="1" w:after="100" w:afterAutospacing="1"/>
        <w:rPr>
          <w:lang w:eastAsia="tr-TR"/>
        </w:rPr>
      </w:pPr>
    </w:p>
    <w:p w14:paraId="445F2ABD" w14:textId="05826DE5" w:rsidR="002737D7" w:rsidRPr="0022137D" w:rsidRDefault="002737D7" w:rsidP="0048587A">
      <w:pPr>
        <w:spacing w:before="100" w:beforeAutospacing="1" w:after="100" w:afterAutospacing="1"/>
        <w:rPr>
          <w:lang w:eastAsia="tr-TR"/>
        </w:rPr>
      </w:pPr>
    </w:p>
    <w:p w14:paraId="6D5FB251" w14:textId="4E663C62" w:rsidR="0022137D" w:rsidRPr="0022137D" w:rsidRDefault="0022137D" w:rsidP="0022137D">
      <w:pPr>
        <w:spacing w:before="100" w:beforeAutospacing="1" w:after="100" w:afterAutospacing="1"/>
        <w:rPr>
          <w:lang w:eastAsia="tr-TR"/>
        </w:rPr>
      </w:pPr>
    </w:p>
    <w:p w14:paraId="1D5B54AC" w14:textId="18D380D3" w:rsidR="001A2ADC" w:rsidRPr="00263B99" w:rsidRDefault="001A2ADC" w:rsidP="001A2ADC">
      <w:pPr>
        <w:ind w:firstLine="567"/>
        <w:jc w:val="both"/>
        <w:rPr>
          <w:rFonts w:eastAsia="Symbol" w:cs="Symbol"/>
          <w:noProof/>
          <w:highlight w:val="yellow"/>
          <w:lang w:val="en-US"/>
        </w:rPr>
      </w:pPr>
    </w:p>
    <w:p w14:paraId="1509DCD2" w14:textId="449EC060" w:rsidR="001A2ADC" w:rsidRPr="00263B99" w:rsidRDefault="001A2ADC" w:rsidP="001A2ADC">
      <w:pPr>
        <w:ind w:firstLine="567"/>
        <w:jc w:val="both"/>
        <w:rPr>
          <w:rFonts w:eastAsia="Symbol" w:cs="Symbol"/>
          <w:noProof/>
          <w:highlight w:val="yellow"/>
          <w:lang w:val="en-US"/>
        </w:rPr>
      </w:pPr>
    </w:p>
    <w:p w14:paraId="5FAAF025" w14:textId="777B831D" w:rsidR="00DE3F94" w:rsidRPr="00263B99" w:rsidRDefault="00DE3F94" w:rsidP="002629B9">
      <w:pPr>
        <w:jc w:val="both"/>
        <w:rPr>
          <w:rFonts w:eastAsia="Symbol" w:cs="Symbol"/>
          <w:noProof/>
          <w:highlight w:val="yellow"/>
          <w:lang w:val="en-US"/>
        </w:rPr>
      </w:pPr>
    </w:p>
    <w:p w14:paraId="20C9623A" w14:textId="52877EA7" w:rsidR="001A2ADC" w:rsidRPr="00263B99" w:rsidRDefault="001A2ADC" w:rsidP="001A2ADC">
      <w:pPr>
        <w:jc w:val="both"/>
        <w:rPr>
          <w:rFonts w:eastAsia="Symbol" w:cs="Symbol"/>
          <w:noProof/>
          <w:highlight w:val="yellow"/>
          <w:lang w:val="en-US"/>
        </w:rPr>
      </w:pPr>
    </w:p>
    <w:p w14:paraId="3D21A481" w14:textId="1946F5F9" w:rsidR="001A2ADC" w:rsidRPr="00263B99" w:rsidRDefault="00C133AD" w:rsidP="001A2ADC">
      <w:pPr>
        <w:jc w:val="both"/>
        <w:rPr>
          <w:rFonts w:eastAsia="Symbol" w:cs="Symbol"/>
          <w:noProof/>
          <w:highlight w:val="yellow"/>
          <w:lang w:val="en-US"/>
        </w:rPr>
      </w:pPr>
      <w:r w:rsidRPr="002737D7">
        <w:rPr>
          <w:rFonts w:eastAsia="Symbol" w:cs="Symbol"/>
          <w:noProof/>
          <w:lang w:eastAsia="tr-TR"/>
        </w:rPr>
        <w:lastRenderedPageBreak/>
        <w:drawing>
          <wp:anchor distT="0" distB="0" distL="114300" distR="114300" simplePos="0" relativeHeight="251698176" behindDoc="0" locked="0" layoutInCell="1" allowOverlap="1" wp14:anchorId="4A4B5B52" wp14:editId="5AF10ED6">
            <wp:simplePos x="0" y="0"/>
            <wp:positionH relativeFrom="margin">
              <wp:posOffset>-697230</wp:posOffset>
            </wp:positionH>
            <wp:positionV relativeFrom="paragraph">
              <wp:posOffset>317500</wp:posOffset>
            </wp:positionV>
            <wp:extent cx="6486525" cy="5934075"/>
            <wp:effectExtent l="0" t="0" r="9525" b="9525"/>
            <wp:wrapSquare wrapText="bothSides"/>
            <wp:docPr id="11" name="Resim 11" descr="C:\Users\Mete07\Downloads\WhatsApp Image 2024-11-24 at 18.36.4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ete07\Downloads\WhatsApp Image 2024-11-24 at 18.36.41 (1).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86525" cy="5934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F93BC0" w14:textId="7A1D490F" w:rsidR="001A2ADC" w:rsidRPr="00263B99" w:rsidRDefault="002737D7" w:rsidP="001A2ADC">
      <w:pPr>
        <w:ind w:firstLine="567"/>
        <w:jc w:val="both"/>
        <w:rPr>
          <w:rFonts w:eastAsia="Symbol" w:cs="Symbol"/>
          <w:noProof/>
          <w:lang w:val="en-US"/>
        </w:rPr>
      </w:pPr>
      <w:r w:rsidRPr="002737D7">
        <w:rPr>
          <w:rFonts w:eastAsia="Symbol" w:cs="Symbol"/>
          <w:noProof/>
          <w:lang w:eastAsia="tr-TR"/>
        </w:rPr>
        <w:drawing>
          <wp:anchor distT="0" distB="0" distL="114300" distR="114300" simplePos="0" relativeHeight="251696128" behindDoc="0" locked="0" layoutInCell="1" allowOverlap="1" wp14:anchorId="19FCE521" wp14:editId="45A5743B">
            <wp:simplePos x="0" y="0"/>
            <wp:positionH relativeFrom="margin">
              <wp:align>right</wp:align>
            </wp:positionH>
            <wp:positionV relativeFrom="paragraph">
              <wp:posOffset>287020</wp:posOffset>
            </wp:positionV>
            <wp:extent cx="6208395" cy="5743575"/>
            <wp:effectExtent l="0" t="0" r="1905" b="9525"/>
            <wp:wrapSquare wrapText="bothSides"/>
            <wp:docPr id="10" name="Resim 10" descr="C:\Users\Mete07\Downloads\WhatsApp Image 2024-11-24 at 18.36.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ete07\Downloads\WhatsApp Image 2024-11-24 at 18.36.41.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08395" cy="5743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01D7FC" w14:textId="738A2ED9" w:rsidR="002F6F9D" w:rsidRPr="00841D92" w:rsidRDefault="00841D92" w:rsidP="00841D92">
      <w:pPr>
        <w:pStyle w:val="ResimYazs"/>
        <w:jc w:val="center"/>
        <w:rPr>
          <w:rFonts w:eastAsia="Symbol" w:cs="Symbol"/>
          <w:i w:val="0"/>
          <w:iCs w:val="0"/>
          <w:noProof/>
          <w:lang w:val="en-US"/>
        </w:rPr>
      </w:pPr>
      <w:r w:rsidRPr="00841D92">
        <w:rPr>
          <w:i w:val="0"/>
          <w:iCs w:val="0"/>
        </w:rPr>
        <w:t>.</w:t>
      </w:r>
    </w:p>
    <w:p w14:paraId="1E22BD0A" w14:textId="47E35FB7" w:rsidR="001A2ADC" w:rsidRPr="00263B99" w:rsidRDefault="001A2ADC" w:rsidP="009C3ABD">
      <w:pPr>
        <w:ind w:firstLine="567"/>
        <w:jc w:val="both"/>
        <w:rPr>
          <w:rFonts w:eastAsia="Symbol" w:cs="Symbol"/>
          <w:noProof/>
          <w:lang w:val="en-US"/>
        </w:rPr>
      </w:pPr>
    </w:p>
    <w:p w14:paraId="5C2AD4E3" w14:textId="36D73BC8" w:rsidR="001A2ADC" w:rsidRPr="00263B99" w:rsidRDefault="001A2ADC" w:rsidP="002629B9">
      <w:pPr>
        <w:ind w:firstLine="567"/>
        <w:jc w:val="both"/>
        <w:rPr>
          <w:rFonts w:eastAsia="Symbol" w:cs="Symbol"/>
          <w:noProof/>
          <w:highlight w:val="yellow"/>
          <w:lang w:val="en-US"/>
        </w:rPr>
      </w:pPr>
    </w:p>
    <w:p w14:paraId="082DB445" w14:textId="20326B59" w:rsidR="001A2ADC" w:rsidRPr="00263B99" w:rsidRDefault="001A2ADC" w:rsidP="002629B9">
      <w:pPr>
        <w:ind w:firstLine="567"/>
        <w:jc w:val="both"/>
        <w:rPr>
          <w:rFonts w:eastAsia="Symbol" w:cs="Symbol"/>
          <w:noProof/>
          <w:highlight w:val="yellow"/>
          <w:lang w:val="en-US"/>
        </w:rPr>
      </w:pPr>
    </w:p>
    <w:p w14:paraId="2790BE33" w14:textId="77777777" w:rsidR="004B3680" w:rsidRDefault="004B3680" w:rsidP="002A0FF0">
      <w:pPr>
        <w:pStyle w:val="Balk2"/>
        <w:rPr>
          <w:rFonts w:ascii="Times New Roman" w:hAnsi="Times New Roman" w:cs="Times New Roman"/>
          <w:b/>
          <w:bCs/>
          <w:color w:val="000000" w:themeColor="text1"/>
          <w:sz w:val="24"/>
          <w:szCs w:val="24"/>
        </w:rPr>
      </w:pPr>
      <w:bookmarkStart w:id="6" w:name="_Toc150892693"/>
    </w:p>
    <w:p w14:paraId="79C51D98" w14:textId="77777777" w:rsidR="004B3680" w:rsidRDefault="004B3680" w:rsidP="002A0FF0">
      <w:pPr>
        <w:pStyle w:val="Balk2"/>
        <w:rPr>
          <w:rFonts w:ascii="Times New Roman" w:hAnsi="Times New Roman" w:cs="Times New Roman"/>
          <w:b/>
          <w:bCs/>
          <w:color w:val="000000" w:themeColor="text1"/>
          <w:sz w:val="24"/>
          <w:szCs w:val="24"/>
        </w:rPr>
      </w:pPr>
    </w:p>
    <w:p w14:paraId="11EA6A72" w14:textId="77777777" w:rsidR="004B3680" w:rsidRDefault="004B3680" w:rsidP="002A0FF0">
      <w:pPr>
        <w:pStyle w:val="Balk2"/>
        <w:rPr>
          <w:rFonts w:ascii="Times New Roman" w:hAnsi="Times New Roman" w:cs="Times New Roman"/>
          <w:b/>
          <w:bCs/>
          <w:color w:val="000000" w:themeColor="text1"/>
          <w:sz w:val="24"/>
          <w:szCs w:val="24"/>
        </w:rPr>
      </w:pPr>
    </w:p>
    <w:p w14:paraId="14F29DB4" w14:textId="77777777" w:rsidR="004B3680" w:rsidRDefault="004B3680" w:rsidP="002A0FF0">
      <w:pPr>
        <w:pStyle w:val="Balk2"/>
        <w:rPr>
          <w:rFonts w:ascii="Times New Roman" w:hAnsi="Times New Roman" w:cs="Times New Roman"/>
          <w:b/>
          <w:bCs/>
          <w:color w:val="000000" w:themeColor="text1"/>
          <w:sz w:val="24"/>
          <w:szCs w:val="24"/>
        </w:rPr>
      </w:pPr>
    </w:p>
    <w:p w14:paraId="7DA6A84F" w14:textId="77777777" w:rsidR="007D55CB" w:rsidRDefault="007D55CB" w:rsidP="002A0FF0">
      <w:pPr>
        <w:pStyle w:val="Balk2"/>
        <w:rPr>
          <w:rFonts w:ascii="Times New Roman" w:hAnsi="Times New Roman" w:cs="Times New Roman"/>
          <w:b/>
          <w:bCs/>
          <w:color w:val="000000" w:themeColor="text1"/>
          <w:sz w:val="24"/>
          <w:szCs w:val="24"/>
        </w:rPr>
      </w:pPr>
    </w:p>
    <w:p w14:paraId="724123A9" w14:textId="77777777" w:rsidR="007D55CB" w:rsidRDefault="007D55CB" w:rsidP="002A0FF0">
      <w:pPr>
        <w:pStyle w:val="Balk2"/>
        <w:rPr>
          <w:rFonts w:ascii="Times New Roman" w:hAnsi="Times New Roman" w:cs="Times New Roman"/>
          <w:b/>
          <w:bCs/>
          <w:color w:val="000000" w:themeColor="text1"/>
          <w:sz w:val="24"/>
          <w:szCs w:val="24"/>
        </w:rPr>
      </w:pPr>
    </w:p>
    <w:p w14:paraId="3AEF1CDB" w14:textId="77777777" w:rsidR="007D55CB" w:rsidRDefault="007D55CB" w:rsidP="002A0FF0">
      <w:pPr>
        <w:pStyle w:val="Balk2"/>
        <w:rPr>
          <w:rFonts w:ascii="Times New Roman" w:hAnsi="Times New Roman" w:cs="Times New Roman"/>
          <w:b/>
          <w:bCs/>
          <w:color w:val="000000" w:themeColor="text1"/>
          <w:sz w:val="24"/>
          <w:szCs w:val="24"/>
        </w:rPr>
      </w:pPr>
    </w:p>
    <w:p w14:paraId="78D54731" w14:textId="77777777" w:rsidR="007531B6" w:rsidRDefault="007531B6" w:rsidP="002A0FF0">
      <w:pPr>
        <w:pStyle w:val="Balk2"/>
        <w:rPr>
          <w:rFonts w:ascii="Times New Roman" w:hAnsi="Times New Roman" w:cs="Times New Roman"/>
          <w:b/>
          <w:bCs/>
          <w:color w:val="000000" w:themeColor="text1"/>
          <w:sz w:val="24"/>
          <w:szCs w:val="24"/>
        </w:rPr>
      </w:pPr>
    </w:p>
    <w:p w14:paraId="0F5B8B57" w14:textId="0B41DD59" w:rsidR="00D74265" w:rsidRDefault="00D74265" w:rsidP="002A0FF0">
      <w:pPr>
        <w:pStyle w:val="Balk2"/>
        <w:rPr>
          <w:rFonts w:ascii="Times New Roman" w:hAnsi="Times New Roman" w:cs="Times New Roman"/>
          <w:b/>
          <w:bCs/>
          <w:color w:val="000000" w:themeColor="text1"/>
          <w:sz w:val="24"/>
          <w:szCs w:val="24"/>
        </w:rPr>
      </w:pPr>
      <w:r w:rsidRPr="002A0FF0">
        <w:rPr>
          <w:rFonts w:ascii="Times New Roman" w:hAnsi="Times New Roman" w:cs="Times New Roman"/>
          <w:b/>
          <w:bCs/>
          <w:color w:val="000000" w:themeColor="text1"/>
          <w:sz w:val="24"/>
          <w:szCs w:val="24"/>
        </w:rPr>
        <w:t>3.3 Use Case Scenarios</w:t>
      </w:r>
      <w:bookmarkEnd w:id="6"/>
    </w:p>
    <w:p w14:paraId="01AAAF4C" w14:textId="6804E5F0" w:rsidR="007D55CB" w:rsidRDefault="007D55CB" w:rsidP="007D55CB"/>
    <w:p w14:paraId="1EF60A0C" w14:textId="07E23242" w:rsidR="007D55CB" w:rsidRDefault="007D55CB" w:rsidP="007D55CB"/>
    <w:p w14:paraId="0BAEC50D" w14:textId="1232CC22" w:rsidR="007D55CB" w:rsidRDefault="007D55CB" w:rsidP="007D55CB"/>
    <w:p w14:paraId="41CDDE16" w14:textId="3538D020" w:rsidR="007D55CB" w:rsidRDefault="007D55CB" w:rsidP="007D55CB">
      <w:r w:rsidRPr="007D55CB">
        <w:t xml:space="preserve">For </w:t>
      </w:r>
      <w:r w:rsidRPr="007D55CB">
        <w:rPr>
          <w:b/>
          <w:bCs/>
        </w:rPr>
        <w:t>CyberShield</w:t>
      </w:r>
      <w:r w:rsidRPr="007D55CB">
        <w:t xml:space="preserve">, the use case scenarios will involve detecting and responding to cyber threats such as malware, phishing, or ransomware attacks. Here are </w:t>
      </w:r>
      <w:r>
        <w:t>a few scenarios relevant to our</w:t>
      </w:r>
      <w:r w:rsidRPr="007D55CB">
        <w:t xml:space="preserve"> system:</w:t>
      </w:r>
    </w:p>
    <w:p w14:paraId="5F951D7C" w14:textId="6A667257" w:rsidR="007D55CB" w:rsidRDefault="007D55CB" w:rsidP="007D55CB"/>
    <w:p w14:paraId="52168A0B" w14:textId="1E17DEC9" w:rsidR="007D55CB" w:rsidRDefault="002B081A" w:rsidP="007D55CB">
      <w:pPr>
        <w:rPr>
          <w:b/>
          <w:bCs/>
        </w:rPr>
      </w:pPr>
      <w:r>
        <w:rPr>
          <w:b/>
          <w:bCs/>
        </w:rPr>
        <w:t>a)</w:t>
      </w:r>
      <w:r w:rsidR="007D55CB" w:rsidRPr="007D55CB">
        <w:rPr>
          <w:b/>
          <w:bCs/>
        </w:rPr>
        <w:t xml:space="preserve"> Detecting a Cyber Threat (e.g., Phishing Email Alert):</w:t>
      </w:r>
    </w:p>
    <w:p w14:paraId="11319E1A" w14:textId="77777777" w:rsidR="002B081A" w:rsidRPr="007D55CB" w:rsidRDefault="002B081A" w:rsidP="007D55CB">
      <w:pPr>
        <w:rPr>
          <w:b/>
          <w:bCs/>
        </w:rPr>
      </w:pPr>
    </w:p>
    <w:p w14:paraId="45BABB3C" w14:textId="77777777" w:rsidR="007D55CB" w:rsidRPr="007D55CB" w:rsidRDefault="007D55CB" w:rsidP="00917320">
      <w:pPr>
        <w:numPr>
          <w:ilvl w:val="0"/>
          <w:numId w:val="25"/>
        </w:numPr>
      </w:pPr>
      <w:r w:rsidRPr="007D55CB">
        <w:rPr>
          <w:bCs/>
        </w:rPr>
        <w:t>User logs into CyberShield dashboard</w:t>
      </w:r>
      <w:r w:rsidRPr="007D55CB">
        <w:t>.</w:t>
      </w:r>
    </w:p>
    <w:p w14:paraId="27ADD493" w14:textId="77777777" w:rsidR="007D55CB" w:rsidRPr="007D55CB" w:rsidRDefault="007D55CB" w:rsidP="00917320">
      <w:pPr>
        <w:numPr>
          <w:ilvl w:val="0"/>
          <w:numId w:val="25"/>
        </w:numPr>
      </w:pPr>
      <w:r w:rsidRPr="007D55CB">
        <w:rPr>
          <w:bCs/>
        </w:rPr>
        <w:t>System scans incoming emails for potential phishing threats</w:t>
      </w:r>
      <w:r w:rsidRPr="007D55CB">
        <w:t>.</w:t>
      </w:r>
    </w:p>
    <w:p w14:paraId="52C0D4D5" w14:textId="77777777" w:rsidR="007D55CB" w:rsidRPr="007D55CB" w:rsidRDefault="007D55CB" w:rsidP="00917320">
      <w:pPr>
        <w:numPr>
          <w:ilvl w:val="0"/>
          <w:numId w:val="25"/>
        </w:numPr>
      </w:pPr>
      <w:r w:rsidRPr="007D55CB">
        <w:rPr>
          <w:bCs/>
        </w:rPr>
        <w:t>User receives an alert about a suspicious email</w:t>
      </w:r>
      <w:r w:rsidRPr="007D55CB">
        <w:t>.</w:t>
      </w:r>
    </w:p>
    <w:p w14:paraId="4AB1C984" w14:textId="77777777" w:rsidR="007D55CB" w:rsidRPr="007D55CB" w:rsidRDefault="007D55CB" w:rsidP="00917320">
      <w:pPr>
        <w:numPr>
          <w:ilvl w:val="0"/>
          <w:numId w:val="25"/>
        </w:numPr>
      </w:pPr>
      <w:r w:rsidRPr="007D55CB">
        <w:rPr>
          <w:bCs/>
        </w:rPr>
        <w:t>User reviews the alert to check details</w:t>
      </w:r>
      <w:r w:rsidRPr="007D55CB">
        <w:t xml:space="preserve"> (e.g., sender’s email, subject, and message content).</w:t>
      </w:r>
    </w:p>
    <w:p w14:paraId="218CBA80" w14:textId="77777777" w:rsidR="007D55CB" w:rsidRPr="007D55CB" w:rsidRDefault="007D55CB" w:rsidP="00917320">
      <w:pPr>
        <w:numPr>
          <w:ilvl w:val="0"/>
          <w:numId w:val="25"/>
        </w:numPr>
      </w:pPr>
      <w:r w:rsidRPr="007D55CB">
        <w:rPr>
          <w:bCs/>
        </w:rPr>
        <w:t>User clicks to view more information about the threat</w:t>
      </w:r>
      <w:r w:rsidRPr="007D55CB">
        <w:t>.</w:t>
      </w:r>
    </w:p>
    <w:p w14:paraId="2EDB8968" w14:textId="77777777" w:rsidR="007D55CB" w:rsidRPr="007D55CB" w:rsidRDefault="007D55CB" w:rsidP="00917320">
      <w:pPr>
        <w:numPr>
          <w:ilvl w:val="0"/>
          <w:numId w:val="25"/>
        </w:numPr>
      </w:pPr>
      <w:r w:rsidRPr="007D55CB">
        <w:rPr>
          <w:bCs/>
        </w:rPr>
        <w:t>System recommends actions (e.g., mark as phishing, delete email, or report to IT)</w:t>
      </w:r>
      <w:r w:rsidRPr="007D55CB">
        <w:t>.</w:t>
      </w:r>
    </w:p>
    <w:p w14:paraId="37332A81" w14:textId="77777777" w:rsidR="007D55CB" w:rsidRPr="007D55CB" w:rsidRDefault="007D55CB" w:rsidP="00917320">
      <w:pPr>
        <w:numPr>
          <w:ilvl w:val="0"/>
          <w:numId w:val="25"/>
        </w:numPr>
      </w:pPr>
      <w:r w:rsidRPr="007D55CB">
        <w:rPr>
          <w:bCs/>
        </w:rPr>
        <w:t>User takes the recommended action (e.g., deletes the email)</w:t>
      </w:r>
      <w:r w:rsidRPr="007D55CB">
        <w:t>.</w:t>
      </w:r>
    </w:p>
    <w:p w14:paraId="40F27AE5" w14:textId="77777777" w:rsidR="007D55CB" w:rsidRPr="007D55CB" w:rsidRDefault="007D55CB" w:rsidP="00917320">
      <w:pPr>
        <w:numPr>
          <w:ilvl w:val="0"/>
          <w:numId w:val="25"/>
        </w:numPr>
      </w:pPr>
      <w:r w:rsidRPr="007D55CB">
        <w:rPr>
          <w:bCs/>
        </w:rPr>
        <w:t>System logs the action and updates the security status</w:t>
      </w:r>
      <w:r w:rsidRPr="007D55CB">
        <w:t>.</w:t>
      </w:r>
    </w:p>
    <w:p w14:paraId="3161697A" w14:textId="141D0A26" w:rsidR="007D55CB" w:rsidRDefault="007D55CB" w:rsidP="00917320">
      <w:pPr>
        <w:numPr>
          <w:ilvl w:val="0"/>
          <w:numId w:val="25"/>
        </w:numPr>
      </w:pPr>
      <w:r w:rsidRPr="007D55CB">
        <w:rPr>
          <w:bCs/>
        </w:rPr>
        <w:t>User receives confirmation that the threat has been handled</w:t>
      </w:r>
      <w:r w:rsidRPr="007D55CB">
        <w:t>.</w:t>
      </w:r>
    </w:p>
    <w:p w14:paraId="391B1944" w14:textId="1C6F1B1C" w:rsidR="007D55CB" w:rsidRDefault="007D55CB" w:rsidP="007D55CB"/>
    <w:p w14:paraId="6D6FBE9C" w14:textId="33F79756" w:rsidR="007D55CB" w:rsidRDefault="007D55CB" w:rsidP="007D55CB"/>
    <w:p w14:paraId="7690E1FD" w14:textId="0A827DE3" w:rsidR="007D55CB" w:rsidRDefault="002B081A" w:rsidP="007D55CB">
      <w:pPr>
        <w:rPr>
          <w:b/>
          <w:bCs/>
        </w:rPr>
      </w:pPr>
      <w:r>
        <w:rPr>
          <w:b/>
          <w:bCs/>
        </w:rPr>
        <w:t>b)</w:t>
      </w:r>
      <w:r w:rsidR="007D55CB" w:rsidRPr="007D55CB">
        <w:rPr>
          <w:b/>
          <w:bCs/>
        </w:rPr>
        <w:t xml:space="preserve"> Responding to a Ransomware Attack:</w:t>
      </w:r>
    </w:p>
    <w:p w14:paraId="38754761" w14:textId="77777777" w:rsidR="002B081A" w:rsidRPr="007D55CB" w:rsidRDefault="002B081A" w:rsidP="007D55CB">
      <w:pPr>
        <w:rPr>
          <w:b/>
          <w:bCs/>
        </w:rPr>
      </w:pPr>
    </w:p>
    <w:p w14:paraId="2F3AAB9C" w14:textId="77777777" w:rsidR="007D55CB" w:rsidRPr="007D55CB" w:rsidRDefault="007D55CB" w:rsidP="00917320">
      <w:pPr>
        <w:numPr>
          <w:ilvl w:val="0"/>
          <w:numId w:val="26"/>
        </w:numPr>
      </w:pPr>
      <w:r w:rsidRPr="007D55CB">
        <w:rPr>
          <w:bCs/>
        </w:rPr>
        <w:t>User logs into CyberShield dashboard</w:t>
      </w:r>
      <w:r w:rsidRPr="007D55CB">
        <w:t>.</w:t>
      </w:r>
    </w:p>
    <w:p w14:paraId="78D64D85" w14:textId="77777777" w:rsidR="007D55CB" w:rsidRPr="007D55CB" w:rsidRDefault="007D55CB" w:rsidP="00917320">
      <w:pPr>
        <w:numPr>
          <w:ilvl w:val="0"/>
          <w:numId w:val="26"/>
        </w:numPr>
      </w:pPr>
      <w:r w:rsidRPr="007D55CB">
        <w:rPr>
          <w:bCs/>
        </w:rPr>
        <w:t>User receives a threat alert indicating ransomware activity</w:t>
      </w:r>
      <w:r w:rsidRPr="007D55CB">
        <w:t xml:space="preserve"> (e.g., unusual file encryption activity).</w:t>
      </w:r>
    </w:p>
    <w:p w14:paraId="5068DCF4" w14:textId="77777777" w:rsidR="007D55CB" w:rsidRPr="007D55CB" w:rsidRDefault="007D55CB" w:rsidP="00917320">
      <w:pPr>
        <w:numPr>
          <w:ilvl w:val="0"/>
          <w:numId w:val="26"/>
        </w:numPr>
      </w:pPr>
      <w:r w:rsidRPr="007D55CB">
        <w:rPr>
          <w:bCs/>
        </w:rPr>
        <w:t>User reviews the details of the alert</w:t>
      </w:r>
      <w:r w:rsidRPr="007D55CB">
        <w:t>.</w:t>
      </w:r>
    </w:p>
    <w:p w14:paraId="61F15D5F" w14:textId="77777777" w:rsidR="007D55CB" w:rsidRPr="007D55CB" w:rsidRDefault="007D55CB" w:rsidP="00917320">
      <w:pPr>
        <w:numPr>
          <w:ilvl w:val="0"/>
          <w:numId w:val="26"/>
        </w:numPr>
      </w:pPr>
      <w:r w:rsidRPr="007D55CB">
        <w:rPr>
          <w:bCs/>
        </w:rPr>
        <w:t>System provides a series of recommended actions (e.g., disconnect the device from the network, activate backup systems)</w:t>
      </w:r>
      <w:r w:rsidRPr="007D55CB">
        <w:t>.</w:t>
      </w:r>
    </w:p>
    <w:p w14:paraId="0397F276" w14:textId="77777777" w:rsidR="007D55CB" w:rsidRPr="007D55CB" w:rsidRDefault="007D55CB" w:rsidP="00917320">
      <w:pPr>
        <w:numPr>
          <w:ilvl w:val="0"/>
          <w:numId w:val="26"/>
        </w:numPr>
      </w:pPr>
      <w:r w:rsidRPr="007D55CB">
        <w:rPr>
          <w:bCs/>
        </w:rPr>
        <w:t>User follows the response plan (disconnects the device and starts backup recovery)</w:t>
      </w:r>
      <w:r w:rsidRPr="007D55CB">
        <w:t>.</w:t>
      </w:r>
    </w:p>
    <w:p w14:paraId="773D5063" w14:textId="77777777" w:rsidR="007D55CB" w:rsidRPr="007D55CB" w:rsidRDefault="007D55CB" w:rsidP="00917320">
      <w:pPr>
        <w:numPr>
          <w:ilvl w:val="0"/>
          <w:numId w:val="26"/>
        </w:numPr>
      </w:pPr>
      <w:r w:rsidRPr="007D55CB">
        <w:rPr>
          <w:bCs/>
        </w:rPr>
        <w:t>User contacts IT support if necessary for further assistance</w:t>
      </w:r>
      <w:r w:rsidRPr="007D55CB">
        <w:t>.</w:t>
      </w:r>
    </w:p>
    <w:p w14:paraId="0641D6A9" w14:textId="77777777" w:rsidR="007D55CB" w:rsidRPr="007D55CB" w:rsidRDefault="007D55CB" w:rsidP="00917320">
      <w:pPr>
        <w:numPr>
          <w:ilvl w:val="0"/>
          <w:numId w:val="26"/>
        </w:numPr>
      </w:pPr>
      <w:r w:rsidRPr="007D55CB">
        <w:rPr>
          <w:bCs/>
        </w:rPr>
        <w:t>Support assists the user in recovering encrypted files from backups</w:t>
      </w:r>
      <w:r w:rsidRPr="007D55CB">
        <w:t>.</w:t>
      </w:r>
    </w:p>
    <w:p w14:paraId="26D4CC11" w14:textId="77777777" w:rsidR="007D55CB" w:rsidRPr="007D55CB" w:rsidRDefault="007D55CB" w:rsidP="00917320">
      <w:pPr>
        <w:numPr>
          <w:ilvl w:val="0"/>
          <w:numId w:val="26"/>
        </w:numPr>
      </w:pPr>
      <w:r w:rsidRPr="007D55CB">
        <w:rPr>
          <w:bCs/>
        </w:rPr>
        <w:t>User secures the device after the recovery process (runs antivirus scan, updates software)</w:t>
      </w:r>
      <w:r w:rsidRPr="007D55CB">
        <w:t>.</w:t>
      </w:r>
    </w:p>
    <w:p w14:paraId="4CA56445" w14:textId="77777777" w:rsidR="007D55CB" w:rsidRPr="007D55CB" w:rsidRDefault="007D55CB" w:rsidP="00917320">
      <w:pPr>
        <w:numPr>
          <w:ilvl w:val="0"/>
          <w:numId w:val="26"/>
        </w:numPr>
      </w:pPr>
      <w:r w:rsidRPr="007D55CB">
        <w:rPr>
          <w:bCs/>
        </w:rPr>
        <w:t>System confirms that the threat is neutralized</w:t>
      </w:r>
      <w:r w:rsidRPr="007D55CB">
        <w:t xml:space="preserve"> and updates the security status.</w:t>
      </w:r>
    </w:p>
    <w:p w14:paraId="00047879" w14:textId="77777777" w:rsidR="007D55CB" w:rsidRPr="007D55CB" w:rsidRDefault="007D55CB" w:rsidP="00917320">
      <w:pPr>
        <w:numPr>
          <w:ilvl w:val="0"/>
          <w:numId w:val="26"/>
        </w:numPr>
      </w:pPr>
      <w:r w:rsidRPr="007D55CB">
        <w:rPr>
          <w:bCs/>
        </w:rPr>
        <w:t>User receives confirmation that the system is secure</w:t>
      </w:r>
      <w:r w:rsidRPr="007D55CB">
        <w:t>.</w:t>
      </w:r>
    </w:p>
    <w:p w14:paraId="3C758892" w14:textId="77777777" w:rsidR="007D55CB" w:rsidRPr="007D55CB" w:rsidRDefault="007D55CB" w:rsidP="007D55CB"/>
    <w:p w14:paraId="773D62B9" w14:textId="77777777" w:rsidR="007D55CB" w:rsidRPr="007D55CB" w:rsidRDefault="007D55CB" w:rsidP="007D55CB"/>
    <w:p w14:paraId="0FB1CCFB" w14:textId="77777777" w:rsidR="005355AD" w:rsidRPr="003C2E64" w:rsidRDefault="005355AD" w:rsidP="00D74265">
      <w:pPr>
        <w:rPr>
          <w:b/>
          <w:bCs/>
        </w:rPr>
      </w:pPr>
    </w:p>
    <w:p w14:paraId="72D71790" w14:textId="2675FBB4" w:rsidR="00D74265" w:rsidRPr="003C2E64" w:rsidRDefault="00D74265" w:rsidP="00D74265">
      <w:pPr>
        <w:keepNext/>
        <w:jc w:val="center"/>
      </w:pPr>
    </w:p>
    <w:p w14:paraId="45EB1663" w14:textId="77777777" w:rsidR="00A562FF" w:rsidRDefault="00A562FF" w:rsidP="002B081A">
      <w:pPr>
        <w:spacing w:after="160" w:line="259" w:lineRule="auto"/>
        <w:contextualSpacing/>
        <w:rPr>
          <w:rFonts w:eastAsiaTheme="minorHAnsi"/>
          <w:b/>
          <w:bCs/>
          <w:kern w:val="2"/>
          <w:lang w:eastAsia="en-US"/>
          <w14:ligatures w14:val="standardContextual"/>
        </w:rPr>
      </w:pPr>
    </w:p>
    <w:p w14:paraId="4C507964" w14:textId="77777777" w:rsidR="00A562FF" w:rsidRDefault="00A562FF" w:rsidP="002B081A">
      <w:pPr>
        <w:spacing w:after="160" w:line="259" w:lineRule="auto"/>
        <w:contextualSpacing/>
        <w:rPr>
          <w:rFonts w:eastAsiaTheme="minorHAnsi"/>
          <w:b/>
          <w:bCs/>
          <w:kern w:val="2"/>
          <w:lang w:eastAsia="en-US"/>
          <w14:ligatures w14:val="standardContextual"/>
        </w:rPr>
      </w:pPr>
    </w:p>
    <w:p w14:paraId="770DB438" w14:textId="77777777" w:rsidR="00A562FF" w:rsidRDefault="00A562FF" w:rsidP="002B081A">
      <w:pPr>
        <w:spacing w:after="160" w:line="259" w:lineRule="auto"/>
        <w:contextualSpacing/>
        <w:rPr>
          <w:rFonts w:eastAsiaTheme="minorHAnsi"/>
          <w:b/>
          <w:bCs/>
          <w:kern w:val="2"/>
          <w:lang w:eastAsia="en-US"/>
          <w14:ligatures w14:val="standardContextual"/>
        </w:rPr>
      </w:pPr>
    </w:p>
    <w:p w14:paraId="0111AFA6" w14:textId="3BC45C17" w:rsidR="002B081A" w:rsidRDefault="002B081A" w:rsidP="002B081A">
      <w:pPr>
        <w:spacing w:after="160" w:line="259" w:lineRule="auto"/>
        <w:contextualSpacing/>
        <w:rPr>
          <w:rFonts w:eastAsiaTheme="minorHAnsi"/>
          <w:b/>
          <w:bCs/>
          <w:kern w:val="2"/>
          <w:lang w:eastAsia="en-US"/>
          <w14:ligatures w14:val="standardContextual"/>
        </w:rPr>
      </w:pPr>
      <w:r>
        <w:rPr>
          <w:rFonts w:eastAsiaTheme="minorHAnsi"/>
          <w:b/>
          <w:bCs/>
          <w:kern w:val="2"/>
          <w:lang w:eastAsia="en-US"/>
          <w14:ligatures w14:val="standardContextual"/>
        </w:rPr>
        <w:t>c)</w:t>
      </w:r>
      <w:r w:rsidRPr="002B081A">
        <w:rPr>
          <w:rFonts w:eastAsiaTheme="minorHAnsi"/>
          <w:b/>
          <w:bCs/>
          <w:kern w:val="2"/>
          <w:lang w:eastAsia="en-US"/>
          <w14:ligatures w14:val="standardContextual"/>
        </w:rPr>
        <w:t xml:space="preserve"> Monitoring Network Traffic for DDoS Attack:</w:t>
      </w:r>
    </w:p>
    <w:p w14:paraId="6B16325A" w14:textId="77777777" w:rsidR="002B081A" w:rsidRPr="002B081A" w:rsidRDefault="002B081A" w:rsidP="002B081A">
      <w:pPr>
        <w:spacing w:after="160" w:line="259" w:lineRule="auto"/>
        <w:contextualSpacing/>
        <w:rPr>
          <w:rFonts w:eastAsiaTheme="minorHAnsi"/>
          <w:b/>
          <w:bCs/>
          <w:kern w:val="2"/>
          <w:lang w:eastAsia="en-US"/>
          <w14:ligatures w14:val="standardContextual"/>
        </w:rPr>
      </w:pPr>
    </w:p>
    <w:p w14:paraId="1E8C1DCB" w14:textId="77777777" w:rsidR="002B081A" w:rsidRPr="002B081A" w:rsidRDefault="002B081A" w:rsidP="00917320">
      <w:pPr>
        <w:numPr>
          <w:ilvl w:val="0"/>
          <w:numId w:val="27"/>
        </w:numPr>
        <w:spacing w:after="160" w:line="259" w:lineRule="auto"/>
        <w:contextualSpacing/>
        <w:rPr>
          <w:rFonts w:eastAsiaTheme="minorHAnsi"/>
          <w:kern w:val="2"/>
          <w:lang w:eastAsia="en-US"/>
          <w14:ligatures w14:val="standardContextual"/>
        </w:rPr>
      </w:pPr>
      <w:r w:rsidRPr="002B081A">
        <w:rPr>
          <w:rFonts w:eastAsiaTheme="minorHAnsi"/>
          <w:bCs/>
          <w:kern w:val="2"/>
          <w:lang w:eastAsia="en-US"/>
          <w14:ligatures w14:val="standardContextual"/>
        </w:rPr>
        <w:t>User logs into CyberShield dashboard</w:t>
      </w:r>
      <w:r w:rsidRPr="002B081A">
        <w:rPr>
          <w:rFonts w:eastAsiaTheme="minorHAnsi"/>
          <w:kern w:val="2"/>
          <w:lang w:eastAsia="en-US"/>
          <w14:ligatures w14:val="standardContextual"/>
        </w:rPr>
        <w:t>.</w:t>
      </w:r>
    </w:p>
    <w:p w14:paraId="005FB35A" w14:textId="77777777" w:rsidR="002B081A" w:rsidRPr="002B081A" w:rsidRDefault="002B081A" w:rsidP="00917320">
      <w:pPr>
        <w:numPr>
          <w:ilvl w:val="0"/>
          <w:numId w:val="27"/>
        </w:numPr>
        <w:spacing w:after="160" w:line="259" w:lineRule="auto"/>
        <w:contextualSpacing/>
        <w:rPr>
          <w:rFonts w:eastAsiaTheme="minorHAnsi"/>
          <w:kern w:val="2"/>
          <w:lang w:eastAsia="en-US"/>
          <w14:ligatures w14:val="standardContextual"/>
        </w:rPr>
      </w:pPr>
      <w:r w:rsidRPr="002B081A">
        <w:rPr>
          <w:rFonts w:eastAsiaTheme="minorHAnsi"/>
          <w:bCs/>
          <w:kern w:val="2"/>
          <w:lang w:eastAsia="en-US"/>
          <w14:ligatures w14:val="standardContextual"/>
        </w:rPr>
        <w:t>System begins real-time monitoring of network traffic</w:t>
      </w:r>
      <w:r w:rsidRPr="002B081A">
        <w:rPr>
          <w:rFonts w:eastAsiaTheme="minorHAnsi"/>
          <w:kern w:val="2"/>
          <w:lang w:eastAsia="en-US"/>
          <w14:ligatures w14:val="standardContextual"/>
        </w:rPr>
        <w:t>.</w:t>
      </w:r>
    </w:p>
    <w:p w14:paraId="72702A2B" w14:textId="77777777" w:rsidR="002B081A" w:rsidRPr="002B081A" w:rsidRDefault="002B081A" w:rsidP="00917320">
      <w:pPr>
        <w:numPr>
          <w:ilvl w:val="0"/>
          <w:numId w:val="27"/>
        </w:numPr>
        <w:spacing w:after="160" w:line="259" w:lineRule="auto"/>
        <w:contextualSpacing/>
        <w:rPr>
          <w:rFonts w:eastAsiaTheme="minorHAnsi"/>
          <w:kern w:val="2"/>
          <w:lang w:eastAsia="en-US"/>
          <w14:ligatures w14:val="standardContextual"/>
        </w:rPr>
      </w:pPr>
      <w:r w:rsidRPr="002B081A">
        <w:rPr>
          <w:rFonts w:eastAsiaTheme="minorHAnsi"/>
          <w:bCs/>
          <w:kern w:val="2"/>
          <w:lang w:eastAsia="en-US"/>
          <w14:ligatures w14:val="standardContextual"/>
        </w:rPr>
        <w:t>System detects unusual traffic spikes indicating a possible DDoS attack</w:t>
      </w:r>
      <w:r w:rsidRPr="002B081A">
        <w:rPr>
          <w:rFonts w:eastAsiaTheme="minorHAnsi"/>
          <w:kern w:val="2"/>
          <w:lang w:eastAsia="en-US"/>
          <w14:ligatures w14:val="standardContextual"/>
        </w:rPr>
        <w:t>.</w:t>
      </w:r>
    </w:p>
    <w:p w14:paraId="540EAB18" w14:textId="77777777" w:rsidR="002B081A" w:rsidRPr="002B081A" w:rsidRDefault="002B081A" w:rsidP="00917320">
      <w:pPr>
        <w:numPr>
          <w:ilvl w:val="0"/>
          <w:numId w:val="27"/>
        </w:numPr>
        <w:spacing w:after="160" w:line="259" w:lineRule="auto"/>
        <w:contextualSpacing/>
        <w:rPr>
          <w:rFonts w:eastAsiaTheme="minorHAnsi"/>
          <w:kern w:val="2"/>
          <w:lang w:eastAsia="en-US"/>
          <w14:ligatures w14:val="standardContextual"/>
        </w:rPr>
      </w:pPr>
      <w:r w:rsidRPr="002B081A">
        <w:rPr>
          <w:rFonts w:eastAsiaTheme="minorHAnsi"/>
          <w:bCs/>
          <w:kern w:val="2"/>
          <w:lang w:eastAsia="en-US"/>
          <w14:ligatures w14:val="standardContextual"/>
        </w:rPr>
        <w:t>User receives an alert indicating a potential DDoS attack</w:t>
      </w:r>
      <w:r w:rsidRPr="002B081A">
        <w:rPr>
          <w:rFonts w:eastAsiaTheme="minorHAnsi"/>
          <w:kern w:val="2"/>
          <w:lang w:eastAsia="en-US"/>
          <w14:ligatures w14:val="standardContextual"/>
        </w:rPr>
        <w:t>.</w:t>
      </w:r>
    </w:p>
    <w:p w14:paraId="51C6A4E3" w14:textId="77777777" w:rsidR="002B081A" w:rsidRPr="002B081A" w:rsidRDefault="002B081A" w:rsidP="00917320">
      <w:pPr>
        <w:numPr>
          <w:ilvl w:val="0"/>
          <w:numId w:val="27"/>
        </w:numPr>
        <w:spacing w:after="160" w:line="259" w:lineRule="auto"/>
        <w:contextualSpacing/>
        <w:rPr>
          <w:rFonts w:eastAsiaTheme="minorHAnsi"/>
          <w:kern w:val="2"/>
          <w:lang w:eastAsia="en-US"/>
          <w14:ligatures w14:val="standardContextual"/>
        </w:rPr>
      </w:pPr>
      <w:r w:rsidRPr="002B081A">
        <w:rPr>
          <w:rFonts w:eastAsiaTheme="minorHAnsi"/>
          <w:bCs/>
          <w:kern w:val="2"/>
          <w:lang w:eastAsia="en-US"/>
          <w14:ligatures w14:val="standardContextual"/>
        </w:rPr>
        <w:t>User reviews the alert and investigates traffic logs</w:t>
      </w:r>
      <w:r w:rsidRPr="002B081A">
        <w:rPr>
          <w:rFonts w:eastAsiaTheme="minorHAnsi"/>
          <w:kern w:val="2"/>
          <w:lang w:eastAsia="en-US"/>
          <w14:ligatures w14:val="standardContextual"/>
        </w:rPr>
        <w:t>.</w:t>
      </w:r>
    </w:p>
    <w:p w14:paraId="4CB08B41" w14:textId="77777777" w:rsidR="002B081A" w:rsidRPr="002B081A" w:rsidRDefault="002B081A" w:rsidP="00917320">
      <w:pPr>
        <w:numPr>
          <w:ilvl w:val="0"/>
          <w:numId w:val="27"/>
        </w:numPr>
        <w:spacing w:after="160" w:line="259" w:lineRule="auto"/>
        <w:contextualSpacing/>
        <w:rPr>
          <w:rFonts w:eastAsiaTheme="minorHAnsi"/>
          <w:kern w:val="2"/>
          <w:lang w:eastAsia="en-US"/>
          <w14:ligatures w14:val="standardContextual"/>
        </w:rPr>
      </w:pPr>
      <w:r w:rsidRPr="002B081A">
        <w:rPr>
          <w:rFonts w:eastAsiaTheme="minorHAnsi"/>
          <w:bCs/>
          <w:kern w:val="2"/>
          <w:lang w:eastAsia="en-US"/>
          <w14:ligatures w14:val="standardContextual"/>
        </w:rPr>
        <w:t>User clicks to initiate an automatic mitigation strategy</w:t>
      </w:r>
      <w:r w:rsidRPr="002B081A">
        <w:rPr>
          <w:rFonts w:eastAsiaTheme="minorHAnsi"/>
          <w:kern w:val="2"/>
          <w:lang w:eastAsia="en-US"/>
          <w14:ligatures w14:val="standardContextual"/>
        </w:rPr>
        <w:t xml:space="preserve"> (e.g., reroute traffic, apply rate limiting).</w:t>
      </w:r>
    </w:p>
    <w:p w14:paraId="2BDB20F2" w14:textId="77777777" w:rsidR="002B081A" w:rsidRPr="002B081A" w:rsidRDefault="002B081A" w:rsidP="00917320">
      <w:pPr>
        <w:numPr>
          <w:ilvl w:val="0"/>
          <w:numId w:val="27"/>
        </w:numPr>
        <w:spacing w:after="160" w:line="259" w:lineRule="auto"/>
        <w:contextualSpacing/>
        <w:rPr>
          <w:rFonts w:eastAsiaTheme="minorHAnsi"/>
          <w:kern w:val="2"/>
          <w:lang w:eastAsia="en-US"/>
          <w14:ligatures w14:val="standardContextual"/>
        </w:rPr>
      </w:pPr>
      <w:r w:rsidRPr="002B081A">
        <w:rPr>
          <w:rFonts w:eastAsiaTheme="minorHAnsi"/>
          <w:bCs/>
          <w:kern w:val="2"/>
          <w:lang w:eastAsia="en-US"/>
          <w14:ligatures w14:val="standardContextual"/>
        </w:rPr>
        <w:t>System implements protective measures (e.g., traffic filtering, firewall adjustments)</w:t>
      </w:r>
      <w:r w:rsidRPr="002B081A">
        <w:rPr>
          <w:rFonts w:eastAsiaTheme="minorHAnsi"/>
          <w:kern w:val="2"/>
          <w:lang w:eastAsia="en-US"/>
          <w14:ligatures w14:val="standardContextual"/>
        </w:rPr>
        <w:t>.</w:t>
      </w:r>
    </w:p>
    <w:p w14:paraId="108B9FB6" w14:textId="77777777" w:rsidR="002B081A" w:rsidRPr="002B081A" w:rsidRDefault="002B081A" w:rsidP="00917320">
      <w:pPr>
        <w:numPr>
          <w:ilvl w:val="0"/>
          <w:numId w:val="27"/>
        </w:numPr>
        <w:spacing w:after="160" w:line="259" w:lineRule="auto"/>
        <w:contextualSpacing/>
        <w:rPr>
          <w:rFonts w:eastAsiaTheme="minorHAnsi"/>
          <w:kern w:val="2"/>
          <w:lang w:eastAsia="en-US"/>
          <w14:ligatures w14:val="standardContextual"/>
        </w:rPr>
      </w:pPr>
      <w:r w:rsidRPr="002B081A">
        <w:rPr>
          <w:rFonts w:eastAsiaTheme="minorHAnsi"/>
          <w:bCs/>
          <w:kern w:val="2"/>
          <w:lang w:eastAsia="en-US"/>
          <w14:ligatures w14:val="standardContextual"/>
        </w:rPr>
        <w:t>User monitors the status of the mitigation efforts</w:t>
      </w:r>
      <w:r w:rsidRPr="002B081A">
        <w:rPr>
          <w:rFonts w:eastAsiaTheme="minorHAnsi"/>
          <w:kern w:val="2"/>
          <w:lang w:eastAsia="en-US"/>
          <w14:ligatures w14:val="standardContextual"/>
        </w:rPr>
        <w:t>.</w:t>
      </w:r>
    </w:p>
    <w:p w14:paraId="577ABAA5" w14:textId="77777777" w:rsidR="002B081A" w:rsidRPr="002B081A" w:rsidRDefault="002B081A" w:rsidP="00917320">
      <w:pPr>
        <w:numPr>
          <w:ilvl w:val="0"/>
          <w:numId w:val="27"/>
        </w:numPr>
        <w:spacing w:after="160" w:line="259" w:lineRule="auto"/>
        <w:contextualSpacing/>
        <w:rPr>
          <w:rFonts w:eastAsiaTheme="minorHAnsi"/>
          <w:kern w:val="2"/>
          <w:lang w:eastAsia="en-US"/>
          <w14:ligatures w14:val="standardContextual"/>
        </w:rPr>
      </w:pPr>
      <w:r w:rsidRPr="002B081A">
        <w:rPr>
          <w:rFonts w:eastAsiaTheme="minorHAnsi"/>
          <w:bCs/>
          <w:kern w:val="2"/>
          <w:lang w:eastAsia="en-US"/>
          <w14:ligatures w14:val="standardContextual"/>
        </w:rPr>
        <w:t>System confirms that the DDoS attack has been mitigated</w:t>
      </w:r>
      <w:r w:rsidRPr="002B081A">
        <w:rPr>
          <w:rFonts w:eastAsiaTheme="minorHAnsi"/>
          <w:kern w:val="2"/>
          <w:lang w:eastAsia="en-US"/>
          <w14:ligatures w14:val="standardContextual"/>
        </w:rPr>
        <w:t>.</w:t>
      </w:r>
    </w:p>
    <w:p w14:paraId="1A572841" w14:textId="43DBBCB5" w:rsidR="002B081A" w:rsidRDefault="002B081A" w:rsidP="00917320">
      <w:pPr>
        <w:numPr>
          <w:ilvl w:val="0"/>
          <w:numId w:val="27"/>
        </w:numPr>
        <w:spacing w:after="160" w:line="259" w:lineRule="auto"/>
        <w:contextualSpacing/>
        <w:rPr>
          <w:rFonts w:eastAsiaTheme="minorHAnsi"/>
          <w:kern w:val="2"/>
          <w:lang w:eastAsia="en-US"/>
          <w14:ligatures w14:val="standardContextual"/>
        </w:rPr>
      </w:pPr>
      <w:r w:rsidRPr="002B081A">
        <w:rPr>
          <w:rFonts w:eastAsiaTheme="minorHAnsi"/>
          <w:bCs/>
          <w:kern w:val="2"/>
          <w:lang w:eastAsia="en-US"/>
          <w14:ligatures w14:val="standardContextual"/>
        </w:rPr>
        <w:t>User receives a notification that the threat has been successfully blocked</w:t>
      </w:r>
      <w:r w:rsidRPr="002B081A">
        <w:rPr>
          <w:rFonts w:eastAsiaTheme="minorHAnsi"/>
          <w:kern w:val="2"/>
          <w:lang w:eastAsia="en-US"/>
          <w14:ligatures w14:val="standardContextual"/>
        </w:rPr>
        <w:t>.</w:t>
      </w:r>
    </w:p>
    <w:p w14:paraId="5FE3569A" w14:textId="507187B2" w:rsidR="002B081A" w:rsidRDefault="002B081A" w:rsidP="002B081A">
      <w:pPr>
        <w:spacing w:after="160" w:line="259" w:lineRule="auto"/>
        <w:contextualSpacing/>
        <w:rPr>
          <w:rFonts w:eastAsiaTheme="minorHAnsi"/>
          <w:kern w:val="2"/>
          <w:lang w:eastAsia="en-US"/>
          <w14:ligatures w14:val="standardContextual"/>
        </w:rPr>
      </w:pPr>
    </w:p>
    <w:p w14:paraId="2E6F8D62" w14:textId="270077E4" w:rsidR="002B081A" w:rsidRDefault="002B081A" w:rsidP="002B081A">
      <w:pPr>
        <w:spacing w:after="160" w:line="259" w:lineRule="auto"/>
        <w:contextualSpacing/>
        <w:rPr>
          <w:rFonts w:eastAsiaTheme="minorHAnsi"/>
          <w:kern w:val="2"/>
          <w:lang w:eastAsia="en-US"/>
          <w14:ligatures w14:val="standardContextual"/>
        </w:rPr>
      </w:pPr>
    </w:p>
    <w:p w14:paraId="58042F7B" w14:textId="66D55764" w:rsidR="002B081A" w:rsidRDefault="002B081A" w:rsidP="002B081A">
      <w:pPr>
        <w:spacing w:after="160" w:line="259" w:lineRule="auto"/>
        <w:contextualSpacing/>
        <w:rPr>
          <w:rFonts w:eastAsiaTheme="minorHAnsi"/>
          <w:kern w:val="2"/>
          <w:lang w:eastAsia="en-US"/>
          <w14:ligatures w14:val="standardContextual"/>
        </w:rPr>
      </w:pPr>
    </w:p>
    <w:p w14:paraId="218696EF" w14:textId="2B4053CB" w:rsidR="002B081A" w:rsidRDefault="002B081A" w:rsidP="002B081A">
      <w:pPr>
        <w:spacing w:after="160" w:line="259" w:lineRule="auto"/>
        <w:contextualSpacing/>
        <w:rPr>
          <w:rFonts w:eastAsiaTheme="minorHAnsi"/>
          <w:kern w:val="2"/>
          <w:lang w:eastAsia="en-US"/>
          <w14:ligatures w14:val="standardContextual"/>
        </w:rPr>
      </w:pPr>
    </w:p>
    <w:p w14:paraId="02C695B3" w14:textId="657CE16D" w:rsidR="002B081A" w:rsidRPr="002B081A" w:rsidRDefault="002B081A" w:rsidP="002B081A">
      <w:pPr>
        <w:spacing w:before="100" w:beforeAutospacing="1" w:after="100" w:afterAutospacing="1"/>
        <w:outlineLvl w:val="2"/>
        <w:rPr>
          <w:b/>
          <w:bCs/>
          <w:lang w:eastAsia="tr-TR"/>
        </w:rPr>
      </w:pPr>
      <w:r w:rsidRPr="002B081A">
        <w:rPr>
          <w:b/>
          <w:bCs/>
          <w:lang w:eastAsia="tr-TR"/>
        </w:rPr>
        <w:t>d) Verifying a Security Patch for Vulnerabilities:</w:t>
      </w:r>
    </w:p>
    <w:p w14:paraId="1769B358" w14:textId="77777777" w:rsidR="002B081A" w:rsidRPr="002B081A" w:rsidRDefault="002B081A" w:rsidP="00917320">
      <w:pPr>
        <w:numPr>
          <w:ilvl w:val="0"/>
          <w:numId w:val="28"/>
        </w:numPr>
        <w:spacing w:before="100" w:beforeAutospacing="1" w:after="100" w:afterAutospacing="1"/>
        <w:rPr>
          <w:lang w:eastAsia="tr-TR"/>
        </w:rPr>
      </w:pPr>
      <w:r w:rsidRPr="002B081A">
        <w:rPr>
          <w:bCs/>
          <w:lang w:eastAsia="tr-TR"/>
        </w:rPr>
        <w:t>User logs into CyberShield dashboard</w:t>
      </w:r>
      <w:r w:rsidRPr="002B081A">
        <w:rPr>
          <w:lang w:eastAsia="tr-TR"/>
        </w:rPr>
        <w:t>.</w:t>
      </w:r>
    </w:p>
    <w:p w14:paraId="4D11FD1A" w14:textId="77777777" w:rsidR="002B081A" w:rsidRPr="002B081A" w:rsidRDefault="002B081A" w:rsidP="00917320">
      <w:pPr>
        <w:numPr>
          <w:ilvl w:val="0"/>
          <w:numId w:val="28"/>
        </w:numPr>
        <w:spacing w:before="100" w:beforeAutospacing="1" w:after="100" w:afterAutospacing="1"/>
        <w:rPr>
          <w:lang w:eastAsia="tr-TR"/>
        </w:rPr>
      </w:pPr>
      <w:r w:rsidRPr="002B081A">
        <w:rPr>
          <w:bCs/>
          <w:lang w:eastAsia="tr-TR"/>
        </w:rPr>
        <w:t>System scans the network for vulnerabilities</w:t>
      </w:r>
      <w:r w:rsidRPr="002B081A">
        <w:rPr>
          <w:lang w:eastAsia="tr-TR"/>
        </w:rPr>
        <w:t>.</w:t>
      </w:r>
    </w:p>
    <w:p w14:paraId="4627BFE3" w14:textId="77777777" w:rsidR="002B081A" w:rsidRPr="002B081A" w:rsidRDefault="002B081A" w:rsidP="00917320">
      <w:pPr>
        <w:numPr>
          <w:ilvl w:val="0"/>
          <w:numId w:val="28"/>
        </w:numPr>
        <w:spacing w:before="100" w:beforeAutospacing="1" w:after="100" w:afterAutospacing="1"/>
        <w:rPr>
          <w:lang w:eastAsia="tr-TR"/>
        </w:rPr>
      </w:pPr>
      <w:r w:rsidRPr="002B081A">
        <w:rPr>
          <w:bCs/>
          <w:lang w:eastAsia="tr-TR"/>
        </w:rPr>
        <w:t>User receives an alert about available security patches</w:t>
      </w:r>
      <w:r w:rsidRPr="002B081A">
        <w:rPr>
          <w:lang w:eastAsia="tr-TR"/>
        </w:rPr>
        <w:t xml:space="preserve"> for specific software or system components.</w:t>
      </w:r>
    </w:p>
    <w:p w14:paraId="7DF94173" w14:textId="77777777" w:rsidR="002B081A" w:rsidRPr="002B081A" w:rsidRDefault="002B081A" w:rsidP="00917320">
      <w:pPr>
        <w:numPr>
          <w:ilvl w:val="0"/>
          <w:numId w:val="28"/>
        </w:numPr>
        <w:spacing w:before="100" w:beforeAutospacing="1" w:after="100" w:afterAutospacing="1"/>
        <w:rPr>
          <w:lang w:eastAsia="tr-TR"/>
        </w:rPr>
      </w:pPr>
      <w:r w:rsidRPr="002B081A">
        <w:rPr>
          <w:bCs/>
          <w:lang w:eastAsia="tr-TR"/>
        </w:rPr>
        <w:t>User clicks to view patch details and recommendations</w:t>
      </w:r>
      <w:r w:rsidRPr="002B081A">
        <w:rPr>
          <w:lang w:eastAsia="tr-TR"/>
        </w:rPr>
        <w:t>.</w:t>
      </w:r>
    </w:p>
    <w:p w14:paraId="5E50DEBF" w14:textId="77777777" w:rsidR="002B081A" w:rsidRPr="002B081A" w:rsidRDefault="002B081A" w:rsidP="00917320">
      <w:pPr>
        <w:numPr>
          <w:ilvl w:val="0"/>
          <w:numId w:val="28"/>
        </w:numPr>
        <w:spacing w:before="100" w:beforeAutospacing="1" w:after="100" w:afterAutospacing="1"/>
        <w:rPr>
          <w:lang w:eastAsia="tr-TR"/>
        </w:rPr>
      </w:pPr>
      <w:r w:rsidRPr="002B081A">
        <w:rPr>
          <w:bCs/>
          <w:lang w:eastAsia="tr-TR"/>
        </w:rPr>
        <w:t>User selects to apply the patch</w:t>
      </w:r>
      <w:r w:rsidRPr="002B081A">
        <w:rPr>
          <w:lang w:eastAsia="tr-TR"/>
        </w:rPr>
        <w:t>.</w:t>
      </w:r>
    </w:p>
    <w:p w14:paraId="5F7E3CE5" w14:textId="77777777" w:rsidR="002B081A" w:rsidRPr="002B081A" w:rsidRDefault="002B081A" w:rsidP="00917320">
      <w:pPr>
        <w:numPr>
          <w:ilvl w:val="0"/>
          <w:numId w:val="28"/>
        </w:numPr>
        <w:spacing w:before="100" w:beforeAutospacing="1" w:after="100" w:afterAutospacing="1"/>
        <w:rPr>
          <w:lang w:eastAsia="tr-TR"/>
        </w:rPr>
      </w:pPr>
      <w:r w:rsidRPr="002B081A">
        <w:rPr>
          <w:bCs/>
          <w:lang w:eastAsia="tr-TR"/>
        </w:rPr>
        <w:t>System schedules or applies the patch automatically during a maintenance window</w:t>
      </w:r>
      <w:r w:rsidRPr="002B081A">
        <w:rPr>
          <w:lang w:eastAsia="tr-TR"/>
        </w:rPr>
        <w:t>.</w:t>
      </w:r>
    </w:p>
    <w:p w14:paraId="08F31288" w14:textId="77777777" w:rsidR="002B081A" w:rsidRPr="002B081A" w:rsidRDefault="002B081A" w:rsidP="00917320">
      <w:pPr>
        <w:numPr>
          <w:ilvl w:val="0"/>
          <w:numId w:val="28"/>
        </w:numPr>
        <w:spacing w:before="100" w:beforeAutospacing="1" w:after="100" w:afterAutospacing="1"/>
        <w:rPr>
          <w:lang w:eastAsia="tr-TR"/>
        </w:rPr>
      </w:pPr>
      <w:r w:rsidRPr="002B081A">
        <w:rPr>
          <w:bCs/>
          <w:lang w:eastAsia="tr-TR"/>
        </w:rPr>
        <w:t>User receives confirmation that the patch has been successfully applied</w:t>
      </w:r>
      <w:r w:rsidRPr="002B081A">
        <w:rPr>
          <w:lang w:eastAsia="tr-TR"/>
        </w:rPr>
        <w:t>.</w:t>
      </w:r>
    </w:p>
    <w:p w14:paraId="701AB01D" w14:textId="77777777" w:rsidR="002B081A" w:rsidRPr="002B081A" w:rsidRDefault="002B081A" w:rsidP="00917320">
      <w:pPr>
        <w:numPr>
          <w:ilvl w:val="0"/>
          <w:numId w:val="28"/>
        </w:numPr>
        <w:spacing w:before="100" w:beforeAutospacing="1" w:after="100" w:afterAutospacing="1"/>
        <w:rPr>
          <w:lang w:eastAsia="tr-TR"/>
        </w:rPr>
      </w:pPr>
      <w:r w:rsidRPr="002B081A">
        <w:rPr>
          <w:bCs/>
          <w:lang w:eastAsia="tr-TR"/>
        </w:rPr>
        <w:t>System checks if the vulnerability is resolved</w:t>
      </w:r>
      <w:r w:rsidRPr="002B081A">
        <w:rPr>
          <w:lang w:eastAsia="tr-TR"/>
        </w:rPr>
        <w:t>.</w:t>
      </w:r>
    </w:p>
    <w:p w14:paraId="4AE33807" w14:textId="738E8624" w:rsidR="002B081A" w:rsidRDefault="002B081A" w:rsidP="00917320">
      <w:pPr>
        <w:numPr>
          <w:ilvl w:val="0"/>
          <w:numId w:val="28"/>
        </w:numPr>
        <w:spacing w:before="100" w:beforeAutospacing="1" w:after="100" w:afterAutospacing="1"/>
        <w:rPr>
          <w:lang w:eastAsia="tr-TR"/>
        </w:rPr>
      </w:pPr>
      <w:r w:rsidRPr="002B081A">
        <w:rPr>
          <w:bCs/>
          <w:lang w:eastAsia="tr-TR"/>
        </w:rPr>
        <w:t>User gets a final report showing that the system is now secure</w:t>
      </w:r>
      <w:r w:rsidRPr="002B081A">
        <w:rPr>
          <w:lang w:eastAsia="tr-TR"/>
        </w:rPr>
        <w:t>.</w:t>
      </w:r>
    </w:p>
    <w:p w14:paraId="3DBD0246" w14:textId="7A0F50FF" w:rsidR="002B081A" w:rsidRDefault="002B081A" w:rsidP="002B081A">
      <w:pPr>
        <w:spacing w:before="100" w:beforeAutospacing="1" w:after="100" w:afterAutospacing="1"/>
        <w:rPr>
          <w:lang w:eastAsia="tr-TR"/>
        </w:rPr>
      </w:pPr>
    </w:p>
    <w:p w14:paraId="29C8EB16" w14:textId="77777777" w:rsidR="002B081A" w:rsidRDefault="002B081A" w:rsidP="002B081A">
      <w:pPr>
        <w:spacing w:before="100" w:beforeAutospacing="1" w:after="100" w:afterAutospacing="1"/>
        <w:rPr>
          <w:b/>
          <w:bCs/>
          <w:lang w:eastAsia="tr-TR"/>
        </w:rPr>
      </w:pPr>
    </w:p>
    <w:p w14:paraId="1E7472CC" w14:textId="77777777" w:rsidR="002B081A" w:rsidRDefault="002B081A" w:rsidP="002B081A">
      <w:pPr>
        <w:spacing w:before="100" w:beforeAutospacing="1" w:after="100" w:afterAutospacing="1"/>
        <w:rPr>
          <w:b/>
          <w:bCs/>
          <w:lang w:eastAsia="tr-TR"/>
        </w:rPr>
      </w:pPr>
    </w:p>
    <w:p w14:paraId="1EFDA4EC" w14:textId="77777777" w:rsidR="002B081A" w:rsidRDefault="002B081A" w:rsidP="002B081A">
      <w:pPr>
        <w:spacing w:before="100" w:beforeAutospacing="1" w:after="100" w:afterAutospacing="1"/>
        <w:rPr>
          <w:b/>
          <w:bCs/>
          <w:lang w:eastAsia="tr-TR"/>
        </w:rPr>
      </w:pPr>
    </w:p>
    <w:p w14:paraId="54CB0192" w14:textId="77777777" w:rsidR="002B081A" w:rsidRDefault="002B081A" w:rsidP="002B081A">
      <w:pPr>
        <w:spacing w:before="100" w:beforeAutospacing="1" w:after="100" w:afterAutospacing="1"/>
        <w:rPr>
          <w:b/>
          <w:bCs/>
          <w:lang w:eastAsia="tr-TR"/>
        </w:rPr>
      </w:pPr>
    </w:p>
    <w:p w14:paraId="715EFC55" w14:textId="77777777" w:rsidR="002B081A" w:rsidRDefault="002B081A" w:rsidP="002B081A">
      <w:pPr>
        <w:spacing w:before="100" w:beforeAutospacing="1" w:after="100" w:afterAutospacing="1"/>
        <w:rPr>
          <w:b/>
          <w:bCs/>
          <w:lang w:eastAsia="tr-TR"/>
        </w:rPr>
      </w:pPr>
    </w:p>
    <w:p w14:paraId="274A9DB5" w14:textId="77777777" w:rsidR="002B081A" w:rsidRDefault="002B081A" w:rsidP="002B081A">
      <w:pPr>
        <w:spacing w:before="100" w:beforeAutospacing="1" w:after="100" w:afterAutospacing="1"/>
        <w:rPr>
          <w:b/>
          <w:bCs/>
          <w:lang w:eastAsia="tr-TR"/>
        </w:rPr>
      </w:pPr>
    </w:p>
    <w:p w14:paraId="639037EB" w14:textId="77777777" w:rsidR="00A562FF" w:rsidRDefault="00A562FF" w:rsidP="002B081A">
      <w:pPr>
        <w:spacing w:before="100" w:beforeAutospacing="1" w:after="100" w:afterAutospacing="1"/>
        <w:rPr>
          <w:b/>
          <w:bCs/>
          <w:lang w:eastAsia="tr-TR"/>
        </w:rPr>
      </w:pPr>
    </w:p>
    <w:p w14:paraId="1A835200" w14:textId="77777777" w:rsidR="00A562FF" w:rsidRDefault="00A562FF" w:rsidP="002B081A">
      <w:pPr>
        <w:spacing w:before="100" w:beforeAutospacing="1" w:after="100" w:afterAutospacing="1"/>
        <w:rPr>
          <w:b/>
          <w:bCs/>
          <w:lang w:eastAsia="tr-TR"/>
        </w:rPr>
      </w:pPr>
    </w:p>
    <w:p w14:paraId="3578B43E" w14:textId="33A34B0F" w:rsidR="002B081A" w:rsidRPr="002B081A" w:rsidRDefault="002B081A" w:rsidP="002B081A">
      <w:pPr>
        <w:spacing w:before="100" w:beforeAutospacing="1" w:after="100" w:afterAutospacing="1"/>
        <w:rPr>
          <w:b/>
          <w:bCs/>
          <w:lang w:eastAsia="tr-TR"/>
        </w:rPr>
      </w:pPr>
      <w:r w:rsidRPr="002B081A">
        <w:rPr>
          <w:b/>
          <w:bCs/>
          <w:lang w:eastAsia="tr-TR"/>
        </w:rPr>
        <w:t>e) Reviewing and Responding to Malware Detection:</w:t>
      </w:r>
    </w:p>
    <w:p w14:paraId="72A77B06" w14:textId="77777777" w:rsidR="002B081A" w:rsidRPr="002B081A" w:rsidRDefault="002B081A" w:rsidP="00917320">
      <w:pPr>
        <w:numPr>
          <w:ilvl w:val="0"/>
          <w:numId w:val="29"/>
        </w:numPr>
        <w:spacing w:before="100" w:beforeAutospacing="1" w:after="100" w:afterAutospacing="1"/>
        <w:rPr>
          <w:lang w:eastAsia="tr-TR"/>
        </w:rPr>
      </w:pPr>
      <w:r w:rsidRPr="002B081A">
        <w:rPr>
          <w:bCs/>
          <w:lang w:eastAsia="tr-TR"/>
        </w:rPr>
        <w:t>User logs into CyberShield dashboard</w:t>
      </w:r>
      <w:r w:rsidRPr="002B081A">
        <w:rPr>
          <w:lang w:eastAsia="tr-TR"/>
        </w:rPr>
        <w:t>.</w:t>
      </w:r>
    </w:p>
    <w:p w14:paraId="1E27807B" w14:textId="77777777" w:rsidR="002B081A" w:rsidRPr="002B081A" w:rsidRDefault="002B081A" w:rsidP="00917320">
      <w:pPr>
        <w:numPr>
          <w:ilvl w:val="0"/>
          <w:numId w:val="29"/>
        </w:numPr>
        <w:spacing w:before="100" w:beforeAutospacing="1" w:after="100" w:afterAutospacing="1"/>
        <w:rPr>
          <w:lang w:eastAsia="tr-TR"/>
        </w:rPr>
      </w:pPr>
      <w:r w:rsidRPr="002B081A">
        <w:rPr>
          <w:bCs/>
          <w:lang w:eastAsia="tr-TR"/>
        </w:rPr>
        <w:t>System performs an ongoing malware scan</w:t>
      </w:r>
      <w:r w:rsidRPr="002B081A">
        <w:rPr>
          <w:lang w:eastAsia="tr-TR"/>
        </w:rPr>
        <w:t xml:space="preserve"> and detects suspicious activity or files.</w:t>
      </w:r>
    </w:p>
    <w:p w14:paraId="6C78A65A" w14:textId="77777777" w:rsidR="002B081A" w:rsidRPr="002B081A" w:rsidRDefault="002B081A" w:rsidP="00917320">
      <w:pPr>
        <w:numPr>
          <w:ilvl w:val="0"/>
          <w:numId w:val="29"/>
        </w:numPr>
        <w:spacing w:before="100" w:beforeAutospacing="1" w:after="100" w:afterAutospacing="1"/>
        <w:rPr>
          <w:lang w:eastAsia="tr-TR"/>
        </w:rPr>
      </w:pPr>
      <w:r w:rsidRPr="002B081A">
        <w:rPr>
          <w:bCs/>
          <w:lang w:eastAsia="tr-TR"/>
        </w:rPr>
        <w:t>User receives a notification with malware details (file name, type, and location)</w:t>
      </w:r>
      <w:r w:rsidRPr="002B081A">
        <w:rPr>
          <w:lang w:eastAsia="tr-TR"/>
        </w:rPr>
        <w:t>.</w:t>
      </w:r>
    </w:p>
    <w:p w14:paraId="6B92C952" w14:textId="77777777" w:rsidR="002B081A" w:rsidRPr="002B081A" w:rsidRDefault="002B081A" w:rsidP="00917320">
      <w:pPr>
        <w:numPr>
          <w:ilvl w:val="0"/>
          <w:numId w:val="29"/>
        </w:numPr>
        <w:spacing w:before="100" w:beforeAutospacing="1" w:after="100" w:afterAutospacing="1"/>
        <w:rPr>
          <w:lang w:eastAsia="tr-TR"/>
        </w:rPr>
      </w:pPr>
      <w:r w:rsidRPr="002B081A">
        <w:rPr>
          <w:bCs/>
          <w:lang w:eastAsia="tr-TR"/>
        </w:rPr>
        <w:t>User clicks to review the details of the infected files</w:t>
      </w:r>
      <w:r w:rsidRPr="002B081A">
        <w:rPr>
          <w:lang w:eastAsia="tr-TR"/>
        </w:rPr>
        <w:t>.</w:t>
      </w:r>
    </w:p>
    <w:p w14:paraId="79424E17" w14:textId="77777777" w:rsidR="002B081A" w:rsidRPr="002B081A" w:rsidRDefault="002B081A" w:rsidP="00917320">
      <w:pPr>
        <w:numPr>
          <w:ilvl w:val="0"/>
          <w:numId w:val="29"/>
        </w:numPr>
        <w:spacing w:before="100" w:beforeAutospacing="1" w:after="100" w:afterAutospacing="1"/>
        <w:rPr>
          <w:lang w:eastAsia="tr-TR"/>
        </w:rPr>
      </w:pPr>
      <w:r w:rsidRPr="002B081A">
        <w:rPr>
          <w:bCs/>
          <w:lang w:eastAsia="tr-TR"/>
        </w:rPr>
        <w:t>User is given options (e.g., quarantine the file, delete the file, or report to IT)</w:t>
      </w:r>
      <w:r w:rsidRPr="002B081A">
        <w:rPr>
          <w:lang w:eastAsia="tr-TR"/>
        </w:rPr>
        <w:t>.</w:t>
      </w:r>
    </w:p>
    <w:p w14:paraId="7FBAB992" w14:textId="77777777" w:rsidR="002B081A" w:rsidRPr="002B081A" w:rsidRDefault="002B081A" w:rsidP="00917320">
      <w:pPr>
        <w:numPr>
          <w:ilvl w:val="0"/>
          <w:numId w:val="29"/>
        </w:numPr>
        <w:spacing w:before="100" w:beforeAutospacing="1" w:after="100" w:afterAutospacing="1"/>
        <w:rPr>
          <w:lang w:eastAsia="tr-TR"/>
        </w:rPr>
      </w:pPr>
      <w:r w:rsidRPr="002B081A">
        <w:rPr>
          <w:bCs/>
          <w:lang w:eastAsia="tr-TR"/>
        </w:rPr>
        <w:t>User selects to quarantine the file</w:t>
      </w:r>
      <w:r w:rsidRPr="002B081A">
        <w:rPr>
          <w:lang w:eastAsia="tr-TR"/>
        </w:rPr>
        <w:t>.</w:t>
      </w:r>
    </w:p>
    <w:p w14:paraId="396E0190" w14:textId="77777777" w:rsidR="002B081A" w:rsidRPr="002B081A" w:rsidRDefault="002B081A" w:rsidP="00917320">
      <w:pPr>
        <w:numPr>
          <w:ilvl w:val="0"/>
          <w:numId w:val="29"/>
        </w:numPr>
        <w:spacing w:before="100" w:beforeAutospacing="1" w:after="100" w:afterAutospacing="1"/>
        <w:rPr>
          <w:lang w:eastAsia="tr-TR"/>
        </w:rPr>
      </w:pPr>
      <w:r w:rsidRPr="002B081A">
        <w:rPr>
          <w:bCs/>
          <w:lang w:eastAsia="tr-TR"/>
        </w:rPr>
        <w:t>System isolates the malware and prevents it from spreading</w:t>
      </w:r>
      <w:r w:rsidRPr="002B081A">
        <w:rPr>
          <w:lang w:eastAsia="tr-TR"/>
        </w:rPr>
        <w:t>.</w:t>
      </w:r>
    </w:p>
    <w:p w14:paraId="4C3EBDF7" w14:textId="77777777" w:rsidR="002B081A" w:rsidRPr="002B081A" w:rsidRDefault="002B081A" w:rsidP="00917320">
      <w:pPr>
        <w:numPr>
          <w:ilvl w:val="0"/>
          <w:numId w:val="29"/>
        </w:numPr>
        <w:spacing w:before="100" w:beforeAutospacing="1" w:after="100" w:afterAutospacing="1"/>
        <w:rPr>
          <w:lang w:eastAsia="tr-TR"/>
        </w:rPr>
      </w:pPr>
      <w:r w:rsidRPr="002B081A">
        <w:rPr>
          <w:bCs/>
          <w:lang w:eastAsia="tr-TR"/>
        </w:rPr>
        <w:t>User performs a full system scan to ensure no other malware is present</w:t>
      </w:r>
      <w:r w:rsidRPr="002B081A">
        <w:rPr>
          <w:lang w:eastAsia="tr-TR"/>
        </w:rPr>
        <w:t>.</w:t>
      </w:r>
    </w:p>
    <w:p w14:paraId="1E0A7F9B" w14:textId="77777777" w:rsidR="002B081A" w:rsidRPr="002B081A" w:rsidRDefault="002B081A" w:rsidP="00917320">
      <w:pPr>
        <w:numPr>
          <w:ilvl w:val="0"/>
          <w:numId w:val="29"/>
        </w:numPr>
        <w:spacing w:before="100" w:beforeAutospacing="1" w:after="100" w:afterAutospacing="1"/>
        <w:rPr>
          <w:lang w:eastAsia="tr-TR"/>
        </w:rPr>
      </w:pPr>
      <w:r w:rsidRPr="002B081A">
        <w:rPr>
          <w:bCs/>
          <w:lang w:eastAsia="tr-TR"/>
        </w:rPr>
        <w:t>User receives a notification that the malware has been contained and the system is safe</w:t>
      </w:r>
      <w:r w:rsidRPr="002B081A">
        <w:rPr>
          <w:lang w:eastAsia="tr-TR"/>
        </w:rPr>
        <w:t>.</w:t>
      </w:r>
    </w:p>
    <w:p w14:paraId="38A34D82" w14:textId="77777777" w:rsidR="002B081A" w:rsidRPr="002B081A" w:rsidRDefault="002B081A" w:rsidP="002B081A">
      <w:pPr>
        <w:spacing w:before="100" w:beforeAutospacing="1" w:after="100" w:afterAutospacing="1"/>
        <w:rPr>
          <w:lang w:eastAsia="tr-TR"/>
        </w:rPr>
      </w:pPr>
    </w:p>
    <w:p w14:paraId="5DDB53B5" w14:textId="77777777" w:rsidR="002B081A" w:rsidRPr="002B081A" w:rsidRDefault="002B081A" w:rsidP="002B081A">
      <w:pPr>
        <w:spacing w:after="160" w:line="259" w:lineRule="auto"/>
        <w:contextualSpacing/>
        <w:rPr>
          <w:rFonts w:eastAsiaTheme="minorHAnsi"/>
          <w:kern w:val="2"/>
          <w:lang w:eastAsia="en-US"/>
          <w14:ligatures w14:val="standardContextual"/>
        </w:rPr>
      </w:pPr>
    </w:p>
    <w:p w14:paraId="4A20EE64" w14:textId="77777777" w:rsidR="00D74265" w:rsidRPr="00D844D3" w:rsidRDefault="00D74265" w:rsidP="00D74265">
      <w:pPr>
        <w:spacing w:after="160" w:line="259" w:lineRule="auto"/>
        <w:contextualSpacing/>
        <w:rPr>
          <w:rFonts w:eastAsiaTheme="minorHAnsi"/>
          <w:kern w:val="2"/>
          <w:lang w:val="en-US" w:eastAsia="en-US"/>
          <w14:ligatures w14:val="standardContextual"/>
        </w:rPr>
      </w:pPr>
    </w:p>
    <w:p w14:paraId="47889B0F" w14:textId="0BFACB3A" w:rsidR="00DE3F94" w:rsidRDefault="00DE3F94" w:rsidP="003314E1">
      <w:pPr>
        <w:pStyle w:val="Balk2"/>
        <w:rPr>
          <w:rFonts w:ascii="Times New Roman" w:eastAsia="Symbol" w:hAnsi="Times New Roman" w:cs="Times New Roman"/>
          <w:b/>
          <w:bCs/>
          <w:noProof/>
          <w:color w:val="000000" w:themeColor="text1"/>
          <w:sz w:val="24"/>
          <w:szCs w:val="24"/>
          <w:lang w:val="en-US"/>
        </w:rPr>
      </w:pPr>
      <w:bookmarkStart w:id="7" w:name="_Toc150892694"/>
      <w:r w:rsidRPr="003314E1">
        <w:rPr>
          <w:rFonts w:ascii="Times New Roman" w:eastAsia="Symbol" w:hAnsi="Times New Roman" w:cs="Times New Roman"/>
          <w:b/>
          <w:bCs/>
          <w:noProof/>
          <w:color w:val="000000" w:themeColor="text1"/>
          <w:sz w:val="24"/>
          <w:szCs w:val="24"/>
          <w:lang w:val="en-US"/>
        </w:rPr>
        <w:t>3.4 Functional Requirements</w:t>
      </w:r>
      <w:bookmarkEnd w:id="7"/>
    </w:p>
    <w:p w14:paraId="2F531F47" w14:textId="08D17D4D" w:rsidR="002B081A" w:rsidRDefault="002B081A" w:rsidP="002B081A">
      <w:pPr>
        <w:rPr>
          <w:rFonts w:eastAsia="Symbol"/>
          <w:lang w:val="en-US"/>
        </w:rPr>
      </w:pPr>
    </w:p>
    <w:p w14:paraId="7C591D84" w14:textId="4770A949" w:rsidR="002B081A" w:rsidRDefault="002B081A" w:rsidP="002B081A">
      <w:pPr>
        <w:rPr>
          <w:rFonts w:eastAsia="Symbol"/>
          <w:b/>
          <w:bCs/>
        </w:rPr>
      </w:pPr>
      <w:r w:rsidRPr="002B081A">
        <w:rPr>
          <w:rFonts w:eastAsia="Symbol"/>
          <w:b/>
          <w:bCs/>
        </w:rPr>
        <w:t>General System Actions</w:t>
      </w:r>
    </w:p>
    <w:p w14:paraId="481B2DEF" w14:textId="77777777" w:rsidR="002B081A" w:rsidRPr="002B081A" w:rsidRDefault="002B081A" w:rsidP="002B081A">
      <w:pPr>
        <w:rPr>
          <w:rFonts w:eastAsia="Symbol"/>
          <w:b/>
          <w:bCs/>
        </w:rPr>
      </w:pPr>
    </w:p>
    <w:p w14:paraId="01CE56C7" w14:textId="77777777" w:rsidR="002B081A" w:rsidRPr="002B081A" w:rsidRDefault="002B081A" w:rsidP="002B081A">
      <w:pPr>
        <w:rPr>
          <w:rFonts w:eastAsia="Symbol"/>
        </w:rPr>
      </w:pPr>
      <w:r w:rsidRPr="002B081A">
        <w:rPr>
          <w:rFonts w:eastAsia="Symbol"/>
        </w:rPr>
        <w:t xml:space="preserve">a) </w:t>
      </w:r>
      <w:r w:rsidRPr="002B081A">
        <w:rPr>
          <w:rFonts w:eastAsia="Symbol"/>
          <w:bCs/>
        </w:rPr>
        <w:t>Users must be able to log into the CyberShield dashboard securely using their username and password.</w:t>
      </w:r>
    </w:p>
    <w:p w14:paraId="035494E4" w14:textId="77777777" w:rsidR="00852C3C" w:rsidRDefault="00852C3C" w:rsidP="002B081A">
      <w:pPr>
        <w:ind w:left="720"/>
        <w:rPr>
          <w:rFonts w:eastAsia="Symbol"/>
          <w:bCs/>
        </w:rPr>
      </w:pPr>
    </w:p>
    <w:p w14:paraId="63E3D3A7" w14:textId="365F5BE1" w:rsidR="002B081A" w:rsidRDefault="002B081A" w:rsidP="002B081A">
      <w:pPr>
        <w:ind w:left="720"/>
        <w:rPr>
          <w:rFonts w:eastAsia="Symbol"/>
        </w:rPr>
      </w:pPr>
      <w:r w:rsidRPr="002B081A">
        <w:rPr>
          <w:rFonts w:eastAsia="Symbol"/>
          <w:bCs/>
        </w:rPr>
        <w:t>Expected Result</w:t>
      </w:r>
      <w:r w:rsidRPr="002B081A">
        <w:rPr>
          <w:rFonts w:eastAsia="Symbol"/>
        </w:rPr>
        <w:t>: User is directed to the main dashboard if credentials are valid; if invalid, an error message is displayed.</w:t>
      </w:r>
    </w:p>
    <w:p w14:paraId="268E76DE" w14:textId="77777777" w:rsidR="00A562FF" w:rsidRPr="002B081A" w:rsidRDefault="00A562FF" w:rsidP="002B081A">
      <w:pPr>
        <w:ind w:left="720"/>
        <w:rPr>
          <w:rFonts w:eastAsia="Symbol"/>
        </w:rPr>
      </w:pPr>
    </w:p>
    <w:p w14:paraId="363B92D3" w14:textId="77777777" w:rsidR="002B081A" w:rsidRPr="002B081A" w:rsidRDefault="002B081A" w:rsidP="002B081A">
      <w:pPr>
        <w:rPr>
          <w:rFonts w:eastAsia="Symbol"/>
        </w:rPr>
      </w:pPr>
      <w:r w:rsidRPr="002B081A">
        <w:rPr>
          <w:rFonts w:eastAsia="Symbol"/>
        </w:rPr>
        <w:t xml:space="preserve">b) </w:t>
      </w:r>
      <w:r w:rsidRPr="002B081A">
        <w:rPr>
          <w:rFonts w:eastAsia="Symbol"/>
          <w:bCs/>
        </w:rPr>
        <w:t>The system must send an alert when a potential security threat (phishing, DDoS, malware) is detected.</w:t>
      </w:r>
    </w:p>
    <w:p w14:paraId="30DCA0F5" w14:textId="77777777" w:rsidR="00852C3C" w:rsidRDefault="00852C3C" w:rsidP="002B081A">
      <w:pPr>
        <w:ind w:left="720"/>
        <w:rPr>
          <w:rFonts w:eastAsia="Symbol"/>
          <w:bCs/>
        </w:rPr>
      </w:pPr>
    </w:p>
    <w:p w14:paraId="267C7B60" w14:textId="54252A82" w:rsidR="002B081A" w:rsidRDefault="002B081A" w:rsidP="002B081A">
      <w:pPr>
        <w:ind w:left="720"/>
        <w:rPr>
          <w:rFonts w:eastAsia="Symbol"/>
        </w:rPr>
      </w:pPr>
      <w:r w:rsidRPr="002B081A">
        <w:rPr>
          <w:rFonts w:eastAsia="Symbol"/>
          <w:bCs/>
        </w:rPr>
        <w:t>Expected Result</w:t>
      </w:r>
      <w:r w:rsidRPr="002B081A">
        <w:rPr>
          <w:rFonts w:eastAsia="Symbol"/>
        </w:rPr>
        <w:t>: The user receives a timely and detailed notification with the threat information.</w:t>
      </w:r>
    </w:p>
    <w:p w14:paraId="11C2B6FB" w14:textId="77777777" w:rsidR="00A562FF" w:rsidRPr="002B081A" w:rsidRDefault="00A562FF" w:rsidP="002B081A">
      <w:pPr>
        <w:ind w:left="720"/>
        <w:rPr>
          <w:rFonts w:eastAsia="Symbol"/>
        </w:rPr>
      </w:pPr>
    </w:p>
    <w:p w14:paraId="1095D9BC" w14:textId="77777777" w:rsidR="002B081A" w:rsidRPr="002B081A" w:rsidRDefault="002B081A" w:rsidP="002B081A">
      <w:pPr>
        <w:rPr>
          <w:rFonts w:eastAsia="Symbol"/>
        </w:rPr>
      </w:pPr>
      <w:r w:rsidRPr="002B081A">
        <w:rPr>
          <w:rFonts w:eastAsia="Symbol"/>
        </w:rPr>
        <w:t xml:space="preserve">c) </w:t>
      </w:r>
      <w:r w:rsidRPr="002B081A">
        <w:rPr>
          <w:rFonts w:eastAsia="Symbol"/>
          <w:bCs/>
        </w:rPr>
        <w:t>User must be able to review the details of the detected threat.</w:t>
      </w:r>
    </w:p>
    <w:p w14:paraId="14FA7C81" w14:textId="77777777" w:rsidR="00852C3C" w:rsidRDefault="00852C3C" w:rsidP="002B081A">
      <w:pPr>
        <w:ind w:left="720"/>
        <w:rPr>
          <w:rFonts w:eastAsia="Symbol"/>
          <w:bCs/>
        </w:rPr>
      </w:pPr>
    </w:p>
    <w:p w14:paraId="5FCEBC30" w14:textId="484833DD" w:rsidR="002B081A" w:rsidRDefault="002B081A" w:rsidP="002B081A">
      <w:pPr>
        <w:ind w:left="720"/>
        <w:rPr>
          <w:rFonts w:eastAsia="Symbol"/>
        </w:rPr>
      </w:pPr>
      <w:r w:rsidRPr="002B081A">
        <w:rPr>
          <w:rFonts w:eastAsia="Symbol"/>
          <w:bCs/>
        </w:rPr>
        <w:t>Expected Result</w:t>
      </w:r>
      <w:r w:rsidRPr="002B081A">
        <w:rPr>
          <w:rFonts w:eastAsia="Symbol"/>
        </w:rPr>
        <w:t>: The system provides a detailed view of the threat, including its type, severity, and affected components.</w:t>
      </w:r>
    </w:p>
    <w:p w14:paraId="5A963C2A" w14:textId="4929C3FF" w:rsidR="002B081A" w:rsidRDefault="002B081A" w:rsidP="002B081A">
      <w:pPr>
        <w:ind w:left="720"/>
        <w:rPr>
          <w:rFonts w:eastAsia="Symbol"/>
        </w:rPr>
      </w:pPr>
    </w:p>
    <w:p w14:paraId="6250DA83" w14:textId="26FEA016" w:rsidR="002B081A" w:rsidRDefault="002B081A" w:rsidP="002B081A">
      <w:pPr>
        <w:ind w:left="720"/>
        <w:rPr>
          <w:rFonts w:eastAsia="Symbol"/>
        </w:rPr>
      </w:pPr>
    </w:p>
    <w:p w14:paraId="115044DD" w14:textId="20466231" w:rsidR="002B081A" w:rsidRDefault="002B081A" w:rsidP="002B081A">
      <w:pPr>
        <w:ind w:left="720"/>
        <w:rPr>
          <w:rFonts w:eastAsia="Symbol"/>
        </w:rPr>
      </w:pPr>
    </w:p>
    <w:p w14:paraId="6CA8D7CD" w14:textId="77777777" w:rsidR="00A562FF" w:rsidRDefault="00A562FF" w:rsidP="002B081A">
      <w:pPr>
        <w:rPr>
          <w:rFonts w:eastAsia="Symbol"/>
          <w:b/>
          <w:bCs/>
        </w:rPr>
      </w:pPr>
    </w:p>
    <w:p w14:paraId="33CD02F6" w14:textId="77777777" w:rsidR="00A562FF" w:rsidRDefault="00A562FF" w:rsidP="002B081A">
      <w:pPr>
        <w:rPr>
          <w:rFonts w:eastAsia="Symbol"/>
          <w:b/>
          <w:bCs/>
        </w:rPr>
      </w:pPr>
    </w:p>
    <w:p w14:paraId="1756C540" w14:textId="77777777" w:rsidR="00A562FF" w:rsidRDefault="00A562FF" w:rsidP="002B081A">
      <w:pPr>
        <w:rPr>
          <w:rFonts w:eastAsia="Symbol"/>
          <w:b/>
          <w:bCs/>
        </w:rPr>
      </w:pPr>
    </w:p>
    <w:p w14:paraId="72FE1EB2" w14:textId="77777777" w:rsidR="00A562FF" w:rsidRDefault="00A562FF" w:rsidP="002B081A">
      <w:pPr>
        <w:rPr>
          <w:rFonts w:eastAsia="Symbol"/>
          <w:b/>
          <w:bCs/>
        </w:rPr>
      </w:pPr>
    </w:p>
    <w:p w14:paraId="51CABB23" w14:textId="77777777" w:rsidR="00A562FF" w:rsidRDefault="00A562FF" w:rsidP="002B081A">
      <w:pPr>
        <w:rPr>
          <w:rFonts w:eastAsia="Symbol"/>
          <w:b/>
          <w:bCs/>
        </w:rPr>
      </w:pPr>
    </w:p>
    <w:p w14:paraId="2BFBE2E5" w14:textId="77777777" w:rsidR="00A562FF" w:rsidRDefault="00A562FF" w:rsidP="002B081A">
      <w:pPr>
        <w:rPr>
          <w:rFonts w:eastAsia="Symbol"/>
          <w:b/>
          <w:bCs/>
        </w:rPr>
      </w:pPr>
    </w:p>
    <w:p w14:paraId="567D5A91" w14:textId="77777777" w:rsidR="00A562FF" w:rsidRDefault="00A562FF" w:rsidP="002B081A">
      <w:pPr>
        <w:rPr>
          <w:rFonts w:eastAsia="Symbol"/>
          <w:b/>
          <w:bCs/>
        </w:rPr>
      </w:pPr>
    </w:p>
    <w:p w14:paraId="3B51840B" w14:textId="1FB9EE6C" w:rsidR="002B081A" w:rsidRDefault="002B081A" w:rsidP="002B081A">
      <w:pPr>
        <w:rPr>
          <w:rFonts w:eastAsia="Symbol"/>
          <w:b/>
          <w:bCs/>
        </w:rPr>
      </w:pPr>
      <w:r w:rsidRPr="002B081A">
        <w:rPr>
          <w:rFonts w:eastAsia="Symbol"/>
          <w:b/>
          <w:bCs/>
        </w:rPr>
        <w:t>Phishing Attack Handling</w:t>
      </w:r>
    </w:p>
    <w:p w14:paraId="7965AA82" w14:textId="77777777" w:rsidR="002B081A" w:rsidRPr="002B081A" w:rsidRDefault="002B081A" w:rsidP="002B081A">
      <w:pPr>
        <w:rPr>
          <w:rFonts w:eastAsia="Symbol"/>
          <w:b/>
          <w:bCs/>
        </w:rPr>
      </w:pPr>
    </w:p>
    <w:p w14:paraId="41437915" w14:textId="454BEDC9" w:rsidR="002B081A" w:rsidRPr="002B081A" w:rsidRDefault="002B081A" w:rsidP="002B081A">
      <w:pPr>
        <w:rPr>
          <w:rFonts w:eastAsia="Symbol"/>
        </w:rPr>
      </w:pPr>
      <w:r w:rsidRPr="002B081A">
        <w:rPr>
          <w:rFonts w:eastAsia="Symbol"/>
        </w:rPr>
        <w:t xml:space="preserve">a) </w:t>
      </w:r>
      <w:r w:rsidRPr="002B081A">
        <w:rPr>
          <w:rFonts w:eastAsia="Symbol"/>
          <w:bCs/>
        </w:rPr>
        <w:t>User must be able to mark a suspicious email as phishing directly from the alert.</w:t>
      </w:r>
    </w:p>
    <w:p w14:paraId="74CF7CFE" w14:textId="77777777" w:rsidR="00852C3C" w:rsidRDefault="00852C3C" w:rsidP="002B081A">
      <w:pPr>
        <w:ind w:left="720"/>
        <w:rPr>
          <w:rFonts w:eastAsia="Symbol"/>
          <w:bCs/>
        </w:rPr>
      </w:pPr>
    </w:p>
    <w:p w14:paraId="5488E15C" w14:textId="32E0CAC4" w:rsidR="002B081A" w:rsidRDefault="002B081A" w:rsidP="002B081A">
      <w:pPr>
        <w:ind w:left="720"/>
        <w:rPr>
          <w:rFonts w:eastAsia="Symbol"/>
        </w:rPr>
      </w:pPr>
      <w:r w:rsidRPr="002B081A">
        <w:rPr>
          <w:rFonts w:eastAsia="Symbol"/>
          <w:bCs/>
        </w:rPr>
        <w:t>Expected Result</w:t>
      </w:r>
      <w:r w:rsidRPr="002B081A">
        <w:rPr>
          <w:rFonts w:eastAsia="Symbol"/>
        </w:rPr>
        <w:t>: The system removes the email from the inbox, flags it as phishing, and prevents further interactions with the email (such as clicking on links).</w:t>
      </w:r>
    </w:p>
    <w:p w14:paraId="0DBB0C58" w14:textId="77777777" w:rsidR="00A562FF" w:rsidRPr="002B081A" w:rsidRDefault="00A562FF" w:rsidP="002B081A">
      <w:pPr>
        <w:ind w:left="720"/>
        <w:rPr>
          <w:rFonts w:eastAsia="Symbol"/>
        </w:rPr>
      </w:pPr>
    </w:p>
    <w:p w14:paraId="223A723F" w14:textId="77777777" w:rsidR="002B081A" w:rsidRPr="002B081A" w:rsidRDefault="002B081A" w:rsidP="002B081A">
      <w:pPr>
        <w:rPr>
          <w:rFonts w:eastAsia="Symbol"/>
        </w:rPr>
      </w:pPr>
      <w:r w:rsidRPr="002B081A">
        <w:rPr>
          <w:rFonts w:eastAsia="Symbol"/>
        </w:rPr>
        <w:t xml:space="preserve">b) </w:t>
      </w:r>
      <w:r w:rsidRPr="002B081A">
        <w:rPr>
          <w:rFonts w:eastAsia="Symbol"/>
          <w:bCs/>
        </w:rPr>
        <w:t>The system must offer a set of recommended actions after identifying a phishing threat.</w:t>
      </w:r>
    </w:p>
    <w:p w14:paraId="076C071A" w14:textId="77777777" w:rsidR="00852C3C" w:rsidRDefault="00852C3C" w:rsidP="002B081A">
      <w:pPr>
        <w:ind w:left="720"/>
        <w:rPr>
          <w:rFonts w:eastAsia="Symbol"/>
          <w:bCs/>
        </w:rPr>
      </w:pPr>
    </w:p>
    <w:p w14:paraId="373D9CF9" w14:textId="2B737569" w:rsidR="002B081A" w:rsidRPr="002B081A" w:rsidRDefault="002B081A" w:rsidP="002B081A">
      <w:pPr>
        <w:ind w:left="720"/>
        <w:rPr>
          <w:rFonts w:eastAsia="Symbol"/>
        </w:rPr>
      </w:pPr>
      <w:r w:rsidRPr="002B081A">
        <w:rPr>
          <w:rFonts w:eastAsia="Symbol"/>
          <w:bCs/>
        </w:rPr>
        <w:t>Expected Result</w:t>
      </w:r>
      <w:r w:rsidRPr="002B081A">
        <w:rPr>
          <w:rFonts w:eastAsia="Symbol"/>
        </w:rPr>
        <w:t>: Suggested actions include deleting the email, reporting it to IT, and quarantining any attached files.</w:t>
      </w:r>
    </w:p>
    <w:p w14:paraId="4731B23D" w14:textId="77777777" w:rsidR="002B081A" w:rsidRPr="002B081A" w:rsidRDefault="002B081A" w:rsidP="002B081A">
      <w:pPr>
        <w:ind w:left="720"/>
        <w:rPr>
          <w:rFonts w:eastAsia="Symbol"/>
        </w:rPr>
      </w:pPr>
    </w:p>
    <w:p w14:paraId="67C0A10D" w14:textId="77777777" w:rsidR="002B081A" w:rsidRPr="002B081A" w:rsidRDefault="002B081A" w:rsidP="002B081A">
      <w:pPr>
        <w:rPr>
          <w:rFonts w:eastAsia="Symbol"/>
          <w:lang w:val="en-US"/>
        </w:rPr>
      </w:pPr>
    </w:p>
    <w:p w14:paraId="661E7764" w14:textId="5DCE2E38" w:rsidR="002B081A" w:rsidRDefault="002B081A" w:rsidP="002B081A">
      <w:pPr>
        <w:rPr>
          <w:rFonts w:eastAsia="Symbol"/>
          <w:b/>
          <w:bCs/>
        </w:rPr>
      </w:pPr>
      <w:r w:rsidRPr="002B081A">
        <w:rPr>
          <w:rFonts w:eastAsia="Symbol"/>
          <w:b/>
          <w:bCs/>
        </w:rPr>
        <w:t>Ransomware Attack Handling</w:t>
      </w:r>
    </w:p>
    <w:p w14:paraId="49CFF8C1" w14:textId="77777777" w:rsidR="00A562FF" w:rsidRPr="002B081A" w:rsidRDefault="00A562FF" w:rsidP="002B081A">
      <w:pPr>
        <w:rPr>
          <w:rFonts w:eastAsia="Symbol"/>
          <w:b/>
          <w:bCs/>
        </w:rPr>
      </w:pPr>
    </w:p>
    <w:p w14:paraId="39D724F3" w14:textId="77777777" w:rsidR="002B081A" w:rsidRPr="002B081A" w:rsidRDefault="002B081A" w:rsidP="002B081A">
      <w:pPr>
        <w:rPr>
          <w:rFonts w:eastAsia="Symbol"/>
        </w:rPr>
      </w:pPr>
      <w:r w:rsidRPr="002B081A">
        <w:rPr>
          <w:rFonts w:eastAsia="Symbol"/>
        </w:rPr>
        <w:t xml:space="preserve">a) </w:t>
      </w:r>
      <w:r w:rsidRPr="002B081A">
        <w:rPr>
          <w:rFonts w:eastAsia="Symbol"/>
          <w:bCs/>
        </w:rPr>
        <w:t>User must be able to disconnect a device from the network in case of a ransomware alert.</w:t>
      </w:r>
    </w:p>
    <w:p w14:paraId="50927107" w14:textId="77777777" w:rsidR="00852C3C" w:rsidRDefault="00852C3C" w:rsidP="00A562FF">
      <w:pPr>
        <w:ind w:left="720"/>
        <w:rPr>
          <w:rFonts w:eastAsia="Symbol"/>
          <w:bCs/>
        </w:rPr>
      </w:pPr>
    </w:p>
    <w:p w14:paraId="0DB14E28" w14:textId="7BED102C" w:rsidR="002B081A" w:rsidRDefault="002B081A" w:rsidP="00A562FF">
      <w:pPr>
        <w:ind w:left="720"/>
        <w:rPr>
          <w:rFonts w:eastAsia="Symbol"/>
        </w:rPr>
      </w:pPr>
      <w:r w:rsidRPr="002B081A">
        <w:rPr>
          <w:rFonts w:eastAsia="Symbol"/>
          <w:bCs/>
        </w:rPr>
        <w:t>Expected Result</w:t>
      </w:r>
      <w:r w:rsidRPr="002B081A">
        <w:rPr>
          <w:rFonts w:eastAsia="Symbol"/>
        </w:rPr>
        <w:t>: The system automatically isolates the device from the network, preventing the ransomware from spreading.</w:t>
      </w:r>
    </w:p>
    <w:p w14:paraId="68DA1DF7" w14:textId="77777777" w:rsidR="00A562FF" w:rsidRPr="002B081A" w:rsidRDefault="00A562FF" w:rsidP="00A562FF">
      <w:pPr>
        <w:ind w:left="720"/>
        <w:rPr>
          <w:rFonts w:eastAsia="Symbol"/>
        </w:rPr>
      </w:pPr>
    </w:p>
    <w:p w14:paraId="660FF9C5" w14:textId="77777777" w:rsidR="002B081A" w:rsidRPr="002B081A" w:rsidRDefault="002B081A" w:rsidP="002B081A">
      <w:pPr>
        <w:rPr>
          <w:rFonts w:eastAsia="Symbol"/>
        </w:rPr>
      </w:pPr>
      <w:r w:rsidRPr="002B081A">
        <w:rPr>
          <w:rFonts w:eastAsia="Symbol"/>
        </w:rPr>
        <w:t xml:space="preserve">b) </w:t>
      </w:r>
      <w:r w:rsidRPr="002B081A">
        <w:rPr>
          <w:rFonts w:eastAsia="Symbol"/>
          <w:bCs/>
        </w:rPr>
        <w:t>System must automatically initiate a backup recovery process if ransomware is detected.</w:t>
      </w:r>
    </w:p>
    <w:p w14:paraId="3B95DDAB" w14:textId="77777777" w:rsidR="00852C3C" w:rsidRDefault="00852C3C" w:rsidP="00A562FF">
      <w:pPr>
        <w:ind w:left="720"/>
        <w:rPr>
          <w:rFonts w:eastAsia="Symbol"/>
          <w:bCs/>
        </w:rPr>
      </w:pPr>
    </w:p>
    <w:p w14:paraId="0DEDDEF9" w14:textId="3FC9CBA2" w:rsidR="002B081A" w:rsidRDefault="002B081A" w:rsidP="00A562FF">
      <w:pPr>
        <w:ind w:left="720"/>
        <w:rPr>
          <w:rFonts w:eastAsia="Symbol"/>
        </w:rPr>
      </w:pPr>
      <w:r w:rsidRPr="002B081A">
        <w:rPr>
          <w:rFonts w:eastAsia="Symbol"/>
          <w:bCs/>
        </w:rPr>
        <w:t>Expected Result</w:t>
      </w:r>
      <w:r w:rsidRPr="002B081A">
        <w:rPr>
          <w:rFonts w:eastAsia="Symbol"/>
        </w:rPr>
        <w:t>: Backup recovery begins, and the user is prompted to restore encrypted files from secure backups.</w:t>
      </w:r>
    </w:p>
    <w:p w14:paraId="55C9722C" w14:textId="77777777" w:rsidR="00A562FF" w:rsidRPr="002B081A" w:rsidRDefault="00A562FF" w:rsidP="00A562FF">
      <w:pPr>
        <w:ind w:left="720"/>
        <w:rPr>
          <w:rFonts w:eastAsia="Symbol"/>
        </w:rPr>
      </w:pPr>
    </w:p>
    <w:p w14:paraId="798FB937" w14:textId="77777777" w:rsidR="002B081A" w:rsidRPr="002B081A" w:rsidRDefault="002B081A" w:rsidP="002B081A">
      <w:pPr>
        <w:rPr>
          <w:rFonts w:eastAsia="Symbol"/>
        </w:rPr>
      </w:pPr>
      <w:r w:rsidRPr="002B081A">
        <w:rPr>
          <w:rFonts w:eastAsia="Symbol"/>
        </w:rPr>
        <w:t xml:space="preserve">c) </w:t>
      </w:r>
      <w:r w:rsidRPr="002B081A">
        <w:rPr>
          <w:rFonts w:eastAsia="Symbol"/>
          <w:bCs/>
        </w:rPr>
        <w:t>User must be able to contact IT support directly from the alert page for further assistance.</w:t>
      </w:r>
    </w:p>
    <w:p w14:paraId="449FCC09" w14:textId="77777777" w:rsidR="00852C3C" w:rsidRDefault="00852C3C" w:rsidP="00A562FF">
      <w:pPr>
        <w:ind w:left="720"/>
        <w:rPr>
          <w:rFonts w:eastAsia="Symbol"/>
          <w:bCs/>
        </w:rPr>
      </w:pPr>
    </w:p>
    <w:p w14:paraId="19C16D1E" w14:textId="53823107" w:rsidR="002B081A" w:rsidRDefault="002B081A" w:rsidP="00A562FF">
      <w:pPr>
        <w:ind w:left="720"/>
        <w:rPr>
          <w:rFonts w:eastAsia="Symbol"/>
        </w:rPr>
      </w:pPr>
      <w:r w:rsidRPr="002B081A">
        <w:rPr>
          <w:rFonts w:eastAsia="Symbol"/>
          <w:bCs/>
        </w:rPr>
        <w:t>Expected Result</w:t>
      </w:r>
      <w:r w:rsidRPr="002B081A">
        <w:rPr>
          <w:rFonts w:eastAsia="Symbol"/>
        </w:rPr>
        <w:t>: A support contact form or communication channel is available to reach IT.</w:t>
      </w:r>
    </w:p>
    <w:p w14:paraId="5C8F45B4" w14:textId="0731D51E" w:rsidR="00ED3C9D" w:rsidRDefault="00ED3C9D" w:rsidP="00A562FF">
      <w:pPr>
        <w:ind w:left="720"/>
        <w:rPr>
          <w:rFonts w:eastAsia="Symbol"/>
        </w:rPr>
      </w:pPr>
    </w:p>
    <w:p w14:paraId="1DC9831E" w14:textId="30CFCCCF" w:rsidR="00ED3C9D" w:rsidRDefault="00ED3C9D" w:rsidP="00A562FF">
      <w:pPr>
        <w:ind w:left="720"/>
        <w:rPr>
          <w:rFonts w:eastAsia="Symbol"/>
        </w:rPr>
      </w:pPr>
    </w:p>
    <w:p w14:paraId="5D602E3A" w14:textId="77777777" w:rsidR="00ED3C9D" w:rsidRDefault="00ED3C9D" w:rsidP="00ED3C9D">
      <w:pPr>
        <w:rPr>
          <w:rFonts w:eastAsia="Symbol"/>
          <w:b/>
          <w:bCs/>
        </w:rPr>
      </w:pPr>
    </w:p>
    <w:p w14:paraId="7A3162BF" w14:textId="77777777" w:rsidR="00ED3C9D" w:rsidRDefault="00ED3C9D" w:rsidP="00ED3C9D">
      <w:pPr>
        <w:rPr>
          <w:rFonts w:eastAsia="Symbol"/>
          <w:b/>
          <w:bCs/>
        </w:rPr>
      </w:pPr>
    </w:p>
    <w:p w14:paraId="175B9657" w14:textId="77777777" w:rsidR="00ED3C9D" w:rsidRDefault="00ED3C9D" w:rsidP="00ED3C9D">
      <w:pPr>
        <w:rPr>
          <w:rFonts w:eastAsia="Symbol"/>
          <w:b/>
          <w:bCs/>
        </w:rPr>
      </w:pPr>
    </w:p>
    <w:p w14:paraId="6608CFAE" w14:textId="77777777" w:rsidR="00ED3C9D" w:rsidRDefault="00ED3C9D" w:rsidP="00ED3C9D">
      <w:pPr>
        <w:rPr>
          <w:rFonts w:eastAsia="Symbol"/>
          <w:b/>
          <w:bCs/>
        </w:rPr>
      </w:pPr>
    </w:p>
    <w:p w14:paraId="2A9DF0B0" w14:textId="77777777" w:rsidR="00ED3C9D" w:rsidRDefault="00ED3C9D" w:rsidP="00ED3C9D">
      <w:pPr>
        <w:rPr>
          <w:rFonts w:eastAsia="Symbol"/>
          <w:b/>
          <w:bCs/>
        </w:rPr>
      </w:pPr>
    </w:p>
    <w:p w14:paraId="6F8B6223" w14:textId="77777777" w:rsidR="00ED3C9D" w:rsidRDefault="00ED3C9D" w:rsidP="00ED3C9D">
      <w:pPr>
        <w:rPr>
          <w:rFonts w:eastAsia="Symbol"/>
          <w:b/>
          <w:bCs/>
        </w:rPr>
      </w:pPr>
    </w:p>
    <w:p w14:paraId="77FD4677" w14:textId="77777777" w:rsidR="00ED3C9D" w:rsidRDefault="00ED3C9D" w:rsidP="00ED3C9D">
      <w:pPr>
        <w:rPr>
          <w:rFonts w:eastAsia="Symbol"/>
          <w:b/>
          <w:bCs/>
        </w:rPr>
      </w:pPr>
    </w:p>
    <w:p w14:paraId="69BA1F66" w14:textId="77777777" w:rsidR="00ED3C9D" w:rsidRDefault="00ED3C9D" w:rsidP="00ED3C9D">
      <w:pPr>
        <w:rPr>
          <w:rFonts w:eastAsia="Symbol"/>
          <w:b/>
          <w:bCs/>
        </w:rPr>
      </w:pPr>
    </w:p>
    <w:p w14:paraId="7586243F" w14:textId="77777777" w:rsidR="00ED3C9D" w:rsidRDefault="00ED3C9D" w:rsidP="00ED3C9D">
      <w:pPr>
        <w:rPr>
          <w:rFonts w:eastAsia="Symbol"/>
          <w:b/>
          <w:bCs/>
        </w:rPr>
      </w:pPr>
    </w:p>
    <w:p w14:paraId="51C68FF1" w14:textId="77777777" w:rsidR="00ED3C9D" w:rsidRDefault="00ED3C9D" w:rsidP="00ED3C9D">
      <w:pPr>
        <w:rPr>
          <w:rFonts w:eastAsia="Symbol"/>
          <w:b/>
          <w:bCs/>
        </w:rPr>
      </w:pPr>
    </w:p>
    <w:p w14:paraId="7304A7B3" w14:textId="77777777" w:rsidR="00ED3C9D" w:rsidRDefault="00ED3C9D" w:rsidP="00ED3C9D">
      <w:pPr>
        <w:rPr>
          <w:rFonts w:eastAsia="Symbol"/>
          <w:b/>
          <w:bCs/>
        </w:rPr>
      </w:pPr>
    </w:p>
    <w:p w14:paraId="36D882E6" w14:textId="77777777" w:rsidR="00ED3C9D" w:rsidRDefault="00ED3C9D" w:rsidP="00ED3C9D">
      <w:pPr>
        <w:rPr>
          <w:rFonts w:eastAsia="Symbol"/>
          <w:b/>
          <w:bCs/>
        </w:rPr>
      </w:pPr>
    </w:p>
    <w:p w14:paraId="00EFE6DF" w14:textId="77777777" w:rsidR="00ED3C9D" w:rsidRDefault="00ED3C9D" w:rsidP="00ED3C9D">
      <w:pPr>
        <w:rPr>
          <w:rFonts w:eastAsia="Symbol"/>
          <w:b/>
          <w:bCs/>
        </w:rPr>
      </w:pPr>
    </w:p>
    <w:p w14:paraId="017FC2F7" w14:textId="77777777" w:rsidR="00ED3C9D" w:rsidRDefault="00ED3C9D" w:rsidP="00ED3C9D">
      <w:pPr>
        <w:rPr>
          <w:rFonts w:eastAsia="Symbol"/>
          <w:b/>
          <w:bCs/>
        </w:rPr>
      </w:pPr>
    </w:p>
    <w:p w14:paraId="6060A6B7" w14:textId="6ECE358F" w:rsidR="00ED3C9D" w:rsidRPr="00ED3C9D" w:rsidRDefault="00ED3C9D" w:rsidP="00ED3C9D">
      <w:pPr>
        <w:rPr>
          <w:rFonts w:eastAsia="Symbol"/>
          <w:b/>
          <w:bCs/>
        </w:rPr>
      </w:pPr>
      <w:r w:rsidRPr="00ED3C9D">
        <w:rPr>
          <w:rFonts w:eastAsia="Symbol"/>
          <w:b/>
          <w:bCs/>
        </w:rPr>
        <w:t>DDoS Attack Handling</w:t>
      </w:r>
    </w:p>
    <w:p w14:paraId="0992193E" w14:textId="77777777" w:rsidR="00852C3C" w:rsidRDefault="00852C3C" w:rsidP="00ED3C9D">
      <w:pPr>
        <w:rPr>
          <w:rFonts w:eastAsia="Symbol"/>
        </w:rPr>
      </w:pPr>
    </w:p>
    <w:p w14:paraId="76E8A134" w14:textId="1EC513B7" w:rsidR="00ED3C9D" w:rsidRPr="00ED3C9D" w:rsidRDefault="00ED3C9D" w:rsidP="00ED3C9D">
      <w:pPr>
        <w:rPr>
          <w:rFonts w:eastAsia="Symbol"/>
        </w:rPr>
      </w:pPr>
      <w:r w:rsidRPr="00ED3C9D">
        <w:rPr>
          <w:rFonts w:eastAsia="Symbol"/>
        </w:rPr>
        <w:t xml:space="preserve">a) </w:t>
      </w:r>
      <w:r w:rsidRPr="00ED3C9D">
        <w:rPr>
          <w:rFonts w:eastAsia="Symbol"/>
          <w:bCs/>
        </w:rPr>
        <w:t>The system must monitor network traffic and detect any abnormal traffic patterns indicative of a DDoS attack.</w:t>
      </w:r>
    </w:p>
    <w:p w14:paraId="53A38FA9" w14:textId="77777777" w:rsidR="00852C3C" w:rsidRDefault="00852C3C" w:rsidP="00ED3C9D">
      <w:pPr>
        <w:ind w:left="720"/>
        <w:rPr>
          <w:rFonts w:eastAsia="Symbol"/>
          <w:bCs/>
        </w:rPr>
      </w:pPr>
    </w:p>
    <w:p w14:paraId="557D4937" w14:textId="1596C22A" w:rsidR="00ED3C9D" w:rsidRDefault="00ED3C9D" w:rsidP="00ED3C9D">
      <w:pPr>
        <w:ind w:left="720"/>
        <w:rPr>
          <w:rFonts w:eastAsia="Symbol"/>
        </w:rPr>
      </w:pPr>
      <w:r w:rsidRPr="00ED3C9D">
        <w:rPr>
          <w:rFonts w:eastAsia="Symbol"/>
          <w:bCs/>
        </w:rPr>
        <w:t>Expected Result</w:t>
      </w:r>
      <w:r w:rsidRPr="00ED3C9D">
        <w:rPr>
          <w:rFonts w:eastAsia="Symbol"/>
        </w:rPr>
        <w:t>: The system raises an alert when unusual spikes in traffic are detected.</w:t>
      </w:r>
    </w:p>
    <w:p w14:paraId="4A368E7F" w14:textId="77777777" w:rsidR="00ED3C9D" w:rsidRPr="00ED3C9D" w:rsidRDefault="00ED3C9D" w:rsidP="00ED3C9D">
      <w:pPr>
        <w:ind w:left="720"/>
        <w:rPr>
          <w:rFonts w:eastAsia="Symbol"/>
        </w:rPr>
      </w:pPr>
    </w:p>
    <w:p w14:paraId="426EB09A" w14:textId="77777777" w:rsidR="00ED3C9D" w:rsidRPr="00ED3C9D" w:rsidRDefault="00ED3C9D" w:rsidP="00ED3C9D">
      <w:pPr>
        <w:rPr>
          <w:rFonts w:eastAsia="Symbol"/>
        </w:rPr>
      </w:pPr>
      <w:r w:rsidRPr="00ED3C9D">
        <w:rPr>
          <w:rFonts w:eastAsia="Symbol"/>
        </w:rPr>
        <w:t xml:space="preserve">b) </w:t>
      </w:r>
      <w:r w:rsidRPr="00ED3C9D">
        <w:rPr>
          <w:rFonts w:eastAsia="Symbol"/>
          <w:bCs/>
        </w:rPr>
        <w:t>User must be able to initiate an automatic mitigation strategy to defend against DDoS attacks.</w:t>
      </w:r>
    </w:p>
    <w:p w14:paraId="22047F42" w14:textId="77777777" w:rsidR="00852C3C" w:rsidRDefault="00852C3C" w:rsidP="00ED3C9D">
      <w:pPr>
        <w:ind w:left="720"/>
        <w:rPr>
          <w:rFonts w:eastAsia="Symbol"/>
          <w:bCs/>
        </w:rPr>
      </w:pPr>
    </w:p>
    <w:p w14:paraId="2B79D3D2" w14:textId="17D8E4F6" w:rsidR="00ED3C9D" w:rsidRDefault="00ED3C9D" w:rsidP="00ED3C9D">
      <w:pPr>
        <w:ind w:left="720"/>
        <w:rPr>
          <w:rFonts w:eastAsia="Symbol"/>
        </w:rPr>
      </w:pPr>
      <w:r w:rsidRPr="00ED3C9D">
        <w:rPr>
          <w:rFonts w:eastAsia="Symbol"/>
          <w:bCs/>
        </w:rPr>
        <w:t>Expected Result</w:t>
      </w:r>
      <w:r w:rsidRPr="00ED3C9D">
        <w:rPr>
          <w:rFonts w:eastAsia="Symbol"/>
        </w:rPr>
        <w:t>: The system adjusts firewall rules, applies rate-limiting, or reroutes traffic to prevent disruption.</w:t>
      </w:r>
    </w:p>
    <w:p w14:paraId="0D14DC0A" w14:textId="77777777" w:rsidR="00ED3C9D" w:rsidRPr="00ED3C9D" w:rsidRDefault="00ED3C9D" w:rsidP="00ED3C9D">
      <w:pPr>
        <w:ind w:left="720"/>
        <w:rPr>
          <w:rFonts w:eastAsia="Symbol"/>
        </w:rPr>
      </w:pPr>
    </w:p>
    <w:p w14:paraId="7BBFEAE3" w14:textId="77777777" w:rsidR="00ED3C9D" w:rsidRPr="00ED3C9D" w:rsidRDefault="00ED3C9D" w:rsidP="00ED3C9D">
      <w:pPr>
        <w:rPr>
          <w:rFonts w:eastAsia="Symbol"/>
        </w:rPr>
      </w:pPr>
      <w:r w:rsidRPr="00ED3C9D">
        <w:rPr>
          <w:rFonts w:eastAsia="Symbol"/>
        </w:rPr>
        <w:t xml:space="preserve">c) </w:t>
      </w:r>
      <w:r w:rsidRPr="00ED3C9D">
        <w:rPr>
          <w:rFonts w:eastAsia="Symbol"/>
          <w:bCs/>
        </w:rPr>
        <w:t>User must be able to monitor the status of the DDoS mitigation process in real-time.</w:t>
      </w:r>
    </w:p>
    <w:p w14:paraId="3BE13014" w14:textId="77777777" w:rsidR="00852C3C" w:rsidRDefault="00852C3C" w:rsidP="00ED3C9D">
      <w:pPr>
        <w:ind w:left="720"/>
        <w:rPr>
          <w:rFonts w:eastAsia="Symbol"/>
          <w:bCs/>
        </w:rPr>
      </w:pPr>
    </w:p>
    <w:p w14:paraId="0CA3113C" w14:textId="233B7AC2" w:rsidR="00ED3C9D" w:rsidRDefault="00ED3C9D" w:rsidP="00ED3C9D">
      <w:pPr>
        <w:ind w:left="720"/>
        <w:rPr>
          <w:rFonts w:eastAsia="Symbol"/>
        </w:rPr>
      </w:pPr>
      <w:r w:rsidRPr="00ED3C9D">
        <w:rPr>
          <w:rFonts w:eastAsia="Symbol"/>
          <w:bCs/>
        </w:rPr>
        <w:t>Expected Result</w:t>
      </w:r>
      <w:r w:rsidRPr="00ED3C9D">
        <w:rPr>
          <w:rFonts w:eastAsia="Symbol"/>
        </w:rPr>
        <w:t>: The user is provided with an ongoing status update, showing how the mitigation measures are working.</w:t>
      </w:r>
    </w:p>
    <w:p w14:paraId="48AB1BD4" w14:textId="28A4A4A0" w:rsidR="00ED3C9D" w:rsidRDefault="00ED3C9D" w:rsidP="00ED3C9D">
      <w:pPr>
        <w:ind w:left="720"/>
        <w:rPr>
          <w:rFonts w:eastAsia="Symbol"/>
        </w:rPr>
      </w:pPr>
    </w:p>
    <w:p w14:paraId="4F4C4C9D" w14:textId="402C0DD1" w:rsidR="00ED3C9D" w:rsidRDefault="00ED3C9D" w:rsidP="00ED3C9D">
      <w:pPr>
        <w:ind w:left="720"/>
        <w:rPr>
          <w:rFonts w:eastAsia="Symbol"/>
        </w:rPr>
      </w:pPr>
    </w:p>
    <w:p w14:paraId="0CB5BD13" w14:textId="5716EE4A" w:rsidR="00ED3C9D" w:rsidRPr="00ED3C9D" w:rsidRDefault="00ED3C9D" w:rsidP="00ED3C9D">
      <w:pPr>
        <w:spacing w:before="100" w:beforeAutospacing="1" w:after="100" w:afterAutospacing="1"/>
        <w:outlineLvl w:val="3"/>
        <w:rPr>
          <w:b/>
          <w:bCs/>
          <w:lang w:eastAsia="tr-TR"/>
        </w:rPr>
      </w:pPr>
      <w:r w:rsidRPr="00ED3C9D">
        <w:rPr>
          <w:b/>
          <w:bCs/>
          <w:lang w:eastAsia="tr-TR"/>
        </w:rPr>
        <w:t>Malware Detection and Removal</w:t>
      </w:r>
    </w:p>
    <w:p w14:paraId="3323396D" w14:textId="77777777" w:rsidR="00ED3C9D" w:rsidRPr="00ED3C9D" w:rsidRDefault="00ED3C9D" w:rsidP="00ED3C9D">
      <w:pPr>
        <w:spacing w:before="100" w:beforeAutospacing="1" w:after="100" w:afterAutospacing="1"/>
        <w:rPr>
          <w:lang w:eastAsia="tr-TR"/>
        </w:rPr>
      </w:pPr>
      <w:r w:rsidRPr="00ED3C9D">
        <w:rPr>
          <w:lang w:eastAsia="tr-TR"/>
        </w:rPr>
        <w:t xml:space="preserve">a) </w:t>
      </w:r>
      <w:r w:rsidRPr="00ED3C9D">
        <w:rPr>
          <w:bCs/>
          <w:lang w:eastAsia="tr-TR"/>
        </w:rPr>
        <w:t>The system must automatically scan files for malware and notify the user when a threat is detected.</w:t>
      </w:r>
    </w:p>
    <w:p w14:paraId="695ED4ED" w14:textId="77777777" w:rsidR="00ED3C9D" w:rsidRPr="00ED3C9D" w:rsidRDefault="00ED3C9D" w:rsidP="00ED3C9D">
      <w:pPr>
        <w:spacing w:before="100" w:beforeAutospacing="1" w:after="100" w:afterAutospacing="1"/>
        <w:ind w:left="720"/>
        <w:rPr>
          <w:lang w:eastAsia="tr-TR"/>
        </w:rPr>
      </w:pPr>
      <w:r w:rsidRPr="00ED3C9D">
        <w:rPr>
          <w:bCs/>
          <w:lang w:eastAsia="tr-TR"/>
        </w:rPr>
        <w:t>Expected Result</w:t>
      </w:r>
      <w:r w:rsidRPr="00ED3C9D">
        <w:rPr>
          <w:lang w:eastAsia="tr-TR"/>
        </w:rPr>
        <w:t>: The system alerts the user with details about the malware type, affected files, and possible impact.</w:t>
      </w:r>
    </w:p>
    <w:p w14:paraId="761B6920" w14:textId="77777777" w:rsidR="00ED3C9D" w:rsidRPr="00ED3C9D" w:rsidRDefault="00ED3C9D" w:rsidP="00ED3C9D">
      <w:pPr>
        <w:spacing w:before="100" w:beforeAutospacing="1" w:after="100" w:afterAutospacing="1"/>
        <w:rPr>
          <w:lang w:eastAsia="tr-TR"/>
        </w:rPr>
      </w:pPr>
      <w:r w:rsidRPr="00ED3C9D">
        <w:rPr>
          <w:lang w:eastAsia="tr-TR"/>
        </w:rPr>
        <w:t xml:space="preserve">b) </w:t>
      </w:r>
      <w:r w:rsidRPr="00ED3C9D">
        <w:rPr>
          <w:bCs/>
          <w:lang w:eastAsia="tr-TR"/>
        </w:rPr>
        <w:t>User must be able to quarantine or delete the infected file(s) directly from the alert page.</w:t>
      </w:r>
    </w:p>
    <w:p w14:paraId="149CF972" w14:textId="77777777" w:rsidR="00ED3C9D" w:rsidRPr="00ED3C9D" w:rsidRDefault="00ED3C9D" w:rsidP="00ED3C9D">
      <w:pPr>
        <w:spacing w:before="100" w:beforeAutospacing="1" w:after="100" w:afterAutospacing="1"/>
        <w:ind w:left="720"/>
        <w:rPr>
          <w:lang w:eastAsia="tr-TR"/>
        </w:rPr>
      </w:pPr>
      <w:r w:rsidRPr="00ED3C9D">
        <w:rPr>
          <w:bCs/>
          <w:lang w:eastAsia="tr-TR"/>
        </w:rPr>
        <w:t>Expected Result</w:t>
      </w:r>
      <w:r w:rsidRPr="00ED3C9D">
        <w:rPr>
          <w:lang w:eastAsia="tr-TR"/>
        </w:rPr>
        <w:t>: The system moves infected files to quarantine or removes them, depending on the user’s choice.</w:t>
      </w:r>
    </w:p>
    <w:p w14:paraId="651A57F7" w14:textId="77777777" w:rsidR="00ED3C9D" w:rsidRPr="00ED3C9D" w:rsidRDefault="00ED3C9D" w:rsidP="00ED3C9D">
      <w:pPr>
        <w:spacing w:before="100" w:beforeAutospacing="1" w:after="100" w:afterAutospacing="1"/>
        <w:rPr>
          <w:lang w:eastAsia="tr-TR"/>
        </w:rPr>
      </w:pPr>
      <w:r w:rsidRPr="00ED3C9D">
        <w:rPr>
          <w:lang w:eastAsia="tr-TR"/>
        </w:rPr>
        <w:t xml:space="preserve">c) </w:t>
      </w:r>
      <w:r w:rsidRPr="00ED3C9D">
        <w:rPr>
          <w:bCs/>
          <w:lang w:eastAsia="tr-TR"/>
        </w:rPr>
        <w:t>System must allow the user to perform a full system scan to detect any other potential malware threats.</w:t>
      </w:r>
    </w:p>
    <w:p w14:paraId="3EAD787F" w14:textId="33528D33" w:rsidR="00ED3C9D" w:rsidRDefault="00ED3C9D" w:rsidP="00ED3C9D">
      <w:pPr>
        <w:spacing w:before="100" w:beforeAutospacing="1" w:after="100" w:afterAutospacing="1"/>
        <w:ind w:left="720"/>
        <w:rPr>
          <w:lang w:eastAsia="tr-TR"/>
        </w:rPr>
      </w:pPr>
      <w:r w:rsidRPr="00ED3C9D">
        <w:rPr>
          <w:bCs/>
          <w:lang w:eastAsia="tr-TR"/>
        </w:rPr>
        <w:t>Expected Result</w:t>
      </w:r>
      <w:r w:rsidRPr="00ED3C9D">
        <w:rPr>
          <w:lang w:eastAsia="tr-TR"/>
        </w:rPr>
        <w:t>: A comprehensive scan runs on the system, identifying and alerting the user to any additional malware present.</w:t>
      </w:r>
    </w:p>
    <w:p w14:paraId="00FFBDBD" w14:textId="7CCE127D" w:rsidR="00ED3C9D" w:rsidRDefault="00ED3C9D" w:rsidP="00ED3C9D">
      <w:pPr>
        <w:spacing w:before="100" w:beforeAutospacing="1" w:after="100" w:afterAutospacing="1"/>
        <w:ind w:left="720"/>
        <w:rPr>
          <w:lang w:eastAsia="tr-TR"/>
        </w:rPr>
      </w:pPr>
    </w:p>
    <w:p w14:paraId="08A82FD0" w14:textId="33153E0D" w:rsidR="00ED3C9D" w:rsidRDefault="00ED3C9D" w:rsidP="00ED3C9D">
      <w:pPr>
        <w:spacing w:before="100" w:beforeAutospacing="1" w:after="100" w:afterAutospacing="1"/>
        <w:ind w:left="720"/>
        <w:rPr>
          <w:lang w:eastAsia="tr-TR"/>
        </w:rPr>
      </w:pPr>
    </w:p>
    <w:p w14:paraId="50FA4839" w14:textId="0197D410" w:rsidR="00ED3C9D" w:rsidRDefault="00ED3C9D" w:rsidP="00ED3C9D">
      <w:pPr>
        <w:spacing w:before="100" w:beforeAutospacing="1" w:after="100" w:afterAutospacing="1"/>
        <w:ind w:left="720"/>
        <w:rPr>
          <w:lang w:eastAsia="tr-TR"/>
        </w:rPr>
      </w:pPr>
    </w:p>
    <w:p w14:paraId="76F66964" w14:textId="50BD947C" w:rsidR="00ED3C9D" w:rsidRPr="00ED3C9D" w:rsidRDefault="00ED3C9D" w:rsidP="00ED3C9D">
      <w:pPr>
        <w:spacing w:before="100" w:beforeAutospacing="1" w:after="100" w:afterAutospacing="1"/>
        <w:outlineLvl w:val="3"/>
        <w:rPr>
          <w:b/>
          <w:bCs/>
          <w:lang w:eastAsia="tr-TR"/>
        </w:rPr>
      </w:pPr>
      <w:r w:rsidRPr="00ED3C9D">
        <w:rPr>
          <w:b/>
          <w:bCs/>
          <w:lang w:eastAsia="tr-TR"/>
        </w:rPr>
        <w:t>Security Patch Management</w:t>
      </w:r>
    </w:p>
    <w:p w14:paraId="66362AF8" w14:textId="77777777" w:rsidR="00ED3C9D" w:rsidRPr="00ED3C9D" w:rsidRDefault="00ED3C9D" w:rsidP="00ED3C9D">
      <w:pPr>
        <w:spacing w:before="100" w:beforeAutospacing="1" w:after="100" w:afterAutospacing="1"/>
        <w:rPr>
          <w:lang w:eastAsia="tr-TR"/>
        </w:rPr>
      </w:pPr>
      <w:r w:rsidRPr="00ED3C9D">
        <w:rPr>
          <w:lang w:eastAsia="tr-TR"/>
        </w:rPr>
        <w:t xml:space="preserve">a) </w:t>
      </w:r>
      <w:r w:rsidRPr="00ED3C9D">
        <w:rPr>
          <w:bCs/>
          <w:lang w:eastAsia="tr-TR"/>
        </w:rPr>
        <w:t>User must be notified when a security patch or update is available for installed software or systems.</w:t>
      </w:r>
    </w:p>
    <w:p w14:paraId="471B5FDC" w14:textId="77777777" w:rsidR="00ED3C9D" w:rsidRPr="00ED3C9D" w:rsidRDefault="00ED3C9D" w:rsidP="00ED3C9D">
      <w:pPr>
        <w:spacing w:before="100" w:beforeAutospacing="1" w:after="100" w:afterAutospacing="1"/>
        <w:ind w:left="720"/>
        <w:rPr>
          <w:lang w:eastAsia="tr-TR"/>
        </w:rPr>
      </w:pPr>
      <w:r w:rsidRPr="00ED3C9D">
        <w:rPr>
          <w:bCs/>
          <w:lang w:eastAsia="tr-TR"/>
        </w:rPr>
        <w:t>Expected Result</w:t>
      </w:r>
      <w:r w:rsidRPr="00ED3C9D">
        <w:rPr>
          <w:lang w:eastAsia="tr-TR"/>
        </w:rPr>
        <w:t>: The user receives a notification indicating the patch details and severity of the vulnerability.</w:t>
      </w:r>
    </w:p>
    <w:p w14:paraId="003946C1" w14:textId="77777777" w:rsidR="00ED3C9D" w:rsidRPr="00ED3C9D" w:rsidRDefault="00ED3C9D" w:rsidP="00ED3C9D">
      <w:pPr>
        <w:spacing w:before="100" w:beforeAutospacing="1" w:after="100" w:afterAutospacing="1"/>
        <w:rPr>
          <w:lang w:eastAsia="tr-TR"/>
        </w:rPr>
      </w:pPr>
      <w:r w:rsidRPr="00ED3C9D">
        <w:rPr>
          <w:lang w:eastAsia="tr-TR"/>
        </w:rPr>
        <w:t xml:space="preserve">b) </w:t>
      </w:r>
      <w:r w:rsidRPr="00ED3C9D">
        <w:rPr>
          <w:bCs/>
          <w:lang w:eastAsia="tr-TR"/>
        </w:rPr>
        <w:t>User must be able to apply security patches manually or schedule them for a later time.</w:t>
      </w:r>
    </w:p>
    <w:p w14:paraId="305C06B2" w14:textId="77777777" w:rsidR="00ED3C9D" w:rsidRPr="00ED3C9D" w:rsidRDefault="00ED3C9D" w:rsidP="00ED3C9D">
      <w:pPr>
        <w:spacing w:before="100" w:beforeAutospacing="1" w:after="100" w:afterAutospacing="1"/>
        <w:ind w:left="720"/>
        <w:rPr>
          <w:lang w:eastAsia="tr-TR"/>
        </w:rPr>
      </w:pPr>
      <w:r w:rsidRPr="00ED3C9D">
        <w:rPr>
          <w:bCs/>
          <w:lang w:eastAsia="tr-TR"/>
        </w:rPr>
        <w:t>Expected Result</w:t>
      </w:r>
      <w:r w:rsidRPr="00ED3C9D">
        <w:rPr>
          <w:lang w:eastAsia="tr-TR"/>
        </w:rPr>
        <w:t>: The system applies the patch, and a report confirming the patch installation is provided to the user.</w:t>
      </w:r>
    </w:p>
    <w:p w14:paraId="5579B76D" w14:textId="77777777" w:rsidR="00ED3C9D" w:rsidRPr="00ED3C9D" w:rsidRDefault="00ED3C9D" w:rsidP="00ED3C9D">
      <w:pPr>
        <w:spacing w:before="100" w:beforeAutospacing="1" w:after="100" w:afterAutospacing="1"/>
        <w:rPr>
          <w:lang w:eastAsia="tr-TR"/>
        </w:rPr>
      </w:pPr>
      <w:r w:rsidRPr="00ED3C9D">
        <w:rPr>
          <w:lang w:eastAsia="tr-TR"/>
        </w:rPr>
        <w:t xml:space="preserve">c) </w:t>
      </w:r>
      <w:r w:rsidRPr="00ED3C9D">
        <w:rPr>
          <w:bCs/>
          <w:lang w:eastAsia="tr-TR"/>
        </w:rPr>
        <w:t>If a patch fails to install, the user must receive an error message with instructions on troubleshooting.</w:t>
      </w:r>
    </w:p>
    <w:p w14:paraId="397EB3E1" w14:textId="225A707A" w:rsidR="00ED3C9D" w:rsidRDefault="00ED3C9D" w:rsidP="00ED3C9D">
      <w:pPr>
        <w:spacing w:before="100" w:beforeAutospacing="1" w:after="100" w:afterAutospacing="1"/>
        <w:ind w:left="720"/>
        <w:rPr>
          <w:lang w:eastAsia="tr-TR"/>
        </w:rPr>
      </w:pPr>
      <w:r w:rsidRPr="00ED3C9D">
        <w:rPr>
          <w:bCs/>
          <w:lang w:eastAsia="tr-TR"/>
        </w:rPr>
        <w:t>Expected Result</w:t>
      </w:r>
      <w:r w:rsidRPr="00ED3C9D">
        <w:rPr>
          <w:lang w:eastAsia="tr-TR"/>
        </w:rPr>
        <w:t>: A helpful error message is displayed with actionable steps to resolve the issue or contact support.</w:t>
      </w:r>
    </w:p>
    <w:p w14:paraId="0299C9EC" w14:textId="4EE4AA34" w:rsidR="00852C3C" w:rsidRDefault="00852C3C" w:rsidP="00ED3C9D">
      <w:pPr>
        <w:spacing w:before="100" w:beforeAutospacing="1" w:after="100" w:afterAutospacing="1"/>
        <w:ind w:left="720"/>
        <w:rPr>
          <w:lang w:eastAsia="tr-TR"/>
        </w:rPr>
      </w:pPr>
    </w:p>
    <w:p w14:paraId="09563537" w14:textId="77777777" w:rsidR="00852C3C" w:rsidRPr="00852C3C" w:rsidRDefault="00852C3C" w:rsidP="00852C3C">
      <w:pPr>
        <w:spacing w:before="100" w:beforeAutospacing="1" w:after="100" w:afterAutospacing="1"/>
        <w:outlineLvl w:val="3"/>
        <w:rPr>
          <w:b/>
          <w:bCs/>
          <w:lang w:eastAsia="tr-TR"/>
        </w:rPr>
      </w:pPr>
      <w:r w:rsidRPr="00852C3C">
        <w:rPr>
          <w:b/>
          <w:bCs/>
          <w:lang w:eastAsia="tr-TR"/>
        </w:rPr>
        <w:t>User Access and Security Settings</w:t>
      </w:r>
    </w:p>
    <w:p w14:paraId="4B4433E1" w14:textId="77777777" w:rsidR="00852C3C" w:rsidRPr="00852C3C" w:rsidRDefault="00852C3C" w:rsidP="00852C3C">
      <w:pPr>
        <w:spacing w:before="100" w:beforeAutospacing="1" w:after="100" w:afterAutospacing="1"/>
        <w:rPr>
          <w:lang w:eastAsia="tr-TR"/>
        </w:rPr>
      </w:pPr>
      <w:r w:rsidRPr="00852C3C">
        <w:rPr>
          <w:lang w:eastAsia="tr-TR"/>
        </w:rPr>
        <w:t xml:space="preserve">a) </w:t>
      </w:r>
      <w:r w:rsidRPr="00852C3C">
        <w:rPr>
          <w:bCs/>
          <w:lang w:eastAsia="tr-TR"/>
        </w:rPr>
        <w:t>User must be able to change their account password through the dashboard.</w:t>
      </w:r>
    </w:p>
    <w:p w14:paraId="128721B9" w14:textId="77777777" w:rsidR="00852C3C" w:rsidRPr="00852C3C" w:rsidRDefault="00852C3C" w:rsidP="00852C3C">
      <w:pPr>
        <w:spacing w:before="100" w:beforeAutospacing="1" w:after="100" w:afterAutospacing="1"/>
        <w:ind w:left="720"/>
        <w:rPr>
          <w:lang w:eastAsia="tr-TR"/>
        </w:rPr>
      </w:pPr>
      <w:r w:rsidRPr="00852C3C">
        <w:rPr>
          <w:bCs/>
          <w:lang w:eastAsia="tr-TR"/>
        </w:rPr>
        <w:t>Expected Result</w:t>
      </w:r>
      <w:r w:rsidRPr="00852C3C">
        <w:rPr>
          <w:lang w:eastAsia="tr-TR"/>
        </w:rPr>
        <w:t>: The system allows the user to securely change their password and logs them out of all other sessions for security.</w:t>
      </w:r>
    </w:p>
    <w:p w14:paraId="652567A8" w14:textId="77777777" w:rsidR="00852C3C" w:rsidRPr="00852C3C" w:rsidRDefault="00852C3C" w:rsidP="00852C3C">
      <w:pPr>
        <w:spacing w:before="100" w:beforeAutospacing="1" w:after="100" w:afterAutospacing="1"/>
        <w:rPr>
          <w:lang w:eastAsia="tr-TR"/>
        </w:rPr>
      </w:pPr>
      <w:r w:rsidRPr="00852C3C">
        <w:rPr>
          <w:lang w:eastAsia="tr-TR"/>
        </w:rPr>
        <w:t xml:space="preserve">b) </w:t>
      </w:r>
      <w:r w:rsidRPr="00852C3C">
        <w:rPr>
          <w:bCs/>
          <w:lang w:eastAsia="tr-TR"/>
        </w:rPr>
        <w:t>User must be able to enable two-factor authentication (2FA) for enhanced account security.</w:t>
      </w:r>
    </w:p>
    <w:p w14:paraId="670693BC" w14:textId="77777777" w:rsidR="00852C3C" w:rsidRPr="00852C3C" w:rsidRDefault="00852C3C" w:rsidP="00852C3C">
      <w:pPr>
        <w:spacing w:before="100" w:beforeAutospacing="1" w:after="100" w:afterAutospacing="1"/>
        <w:ind w:left="720"/>
        <w:rPr>
          <w:lang w:eastAsia="tr-TR"/>
        </w:rPr>
      </w:pPr>
      <w:r w:rsidRPr="00852C3C">
        <w:rPr>
          <w:bCs/>
          <w:lang w:eastAsia="tr-TR"/>
        </w:rPr>
        <w:t>Expected Result</w:t>
      </w:r>
      <w:r w:rsidRPr="00852C3C">
        <w:rPr>
          <w:lang w:eastAsia="tr-TR"/>
        </w:rPr>
        <w:t>: 2FA is enabled, and the user is required to authenticate with a second method (e.g., a mobile app) when logging in.</w:t>
      </w:r>
    </w:p>
    <w:p w14:paraId="025E8F3B" w14:textId="77777777" w:rsidR="00852C3C" w:rsidRPr="00852C3C" w:rsidRDefault="00852C3C" w:rsidP="00852C3C">
      <w:pPr>
        <w:spacing w:before="100" w:beforeAutospacing="1" w:after="100" w:afterAutospacing="1"/>
        <w:rPr>
          <w:lang w:eastAsia="tr-TR"/>
        </w:rPr>
      </w:pPr>
      <w:r w:rsidRPr="00852C3C">
        <w:rPr>
          <w:lang w:eastAsia="tr-TR"/>
        </w:rPr>
        <w:t xml:space="preserve">c) </w:t>
      </w:r>
      <w:r w:rsidRPr="00852C3C">
        <w:rPr>
          <w:bCs/>
          <w:lang w:eastAsia="tr-TR"/>
        </w:rPr>
        <w:t>User must be able to view their security activity logs (e.g., login attempts, security alerts).</w:t>
      </w:r>
    </w:p>
    <w:p w14:paraId="00A98E8C" w14:textId="77777777" w:rsidR="00852C3C" w:rsidRPr="00852C3C" w:rsidRDefault="00852C3C" w:rsidP="00852C3C">
      <w:pPr>
        <w:spacing w:before="100" w:beforeAutospacing="1" w:after="100" w:afterAutospacing="1"/>
        <w:ind w:left="720"/>
        <w:rPr>
          <w:lang w:eastAsia="tr-TR"/>
        </w:rPr>
      </w:pPr>
      <w:r w:rsidRPr="00852C3C">
        <w:rPr>
          <w:bCs/>
          <w:lang w:eastAsia="tr-TR"/>
        </w:rPr>
        <w:t>Expected Result</w:t>
      </w:r>
      <w:r w:rsidRPr="00852C3C">
        <w:rPr>
          <w:lang w:eastAsia="tr-TR"/>
        </w:rPr>
        <w:t>: The system provides a detailed log of recent security events tied to the user’s account.</w:t>
      </w:r>
    </w:p>
    <w:p w14:paraId="35627305" w14:textId="77777777" w:rsidR="00852C3C" w:rsidRPr="00ED3C9D" w:rsidRDefault="00852C3C" w:rsidP="00ED3C9D">
      <w:pPr>
        <w:spacing w:before="100" w:beforeAutospacing="1" w:after="100" w:afterAutospacing="1"/>
        <w:ind w:left="720"/>
        <w:rPr>
          <w:lang w:eastAsia="tr-TR"/>
        </w:rPr>
      </w:pPr>
    </w:p>
    <w:p w14:paraId="78972E42" w14:textId="77777777" w:rsidR="00ED3C9D" w:rsidRPr="00ED3C9D" w:rsidRDefault="00ED3C9D" w:rsidP="00ED3C9D">
      <w:pPr>
        <w:spacing w:before="100" w:beforeAutospacing="1" w:after="100" w:afterAutospacing="1"/>
        <w:ind w:left="720"/>
        <w:rPr>
          <w:lang w:eastAsia="tr-TR"/>
        </w:rPr>
      </w:pPr>
    </w:p>
    <w:p w14:paraId="1718A3BD" w14:textId="77777777" w:rsidR="00ED3C9D" w:rsidRPr="00ED3C9D" w:rsidRDefault="00ED3C9D" w:rsidP="00ED3C9D">
      <w:pPr>
        <w:ind w:left="720"/>
        <w:rPr>
          <w:rFonts w:eastAsia="Symbol"/>
        </w:rPr>
      </w:pPr>
    </w:p>
    <w:p w14:paraId="16AA0DEC" w14:textId="3EDC0862" w:rsidR="00DE3F94" w:rsidRDefault="00852C3C" w:rsidP="00852C3C">
      <w:pPr>
        <w:rPr>
          <w:rFonts w:eastAsia="Symbol"/>
          <w:b/>
          <w:noProof/>
          <w:lang w:val="en-US"/>
        </w:rPr>
      </w:pPr>
      <w:bookmarkStart w:id="8" w:name="_Toc99642495"/>
      <w:bookmarkStart w:id="9" w:name="_Toc150892696"/>
      <w:r>
        <w:rPr>
          <w:rFonts w:eastAsia="Symbol"/>
          <w:lang w:val="en-US"/>
        </w:rPr>
        <w:t xml:space="preserve">                       </w:t>
      </w:r>
      <w:r>
        <w:rPr>
          <w:rFonts w:eastAsia="Symbol"/>
          <w:noProof/>
          <w:lang w:val="en-US"/>
        </w:rPr>
        <w:t xml:space="preserve"> </w:t>
      </w:r>
      <w:r w:rsidR="005A1755" w:rsidRPr="00852C3C">
        <w:rPr>
          <w:rFonts w:eastAsia="Symbol"/>
          <w:b/>
          <w:noProof/>
          <w:lang w:val="en-US"/>
        </w:rPr>
        <w:t>4 ASSUMPTIONS, CONSTRAINS AND RISKS</w:t>
      </w:r>
      <w:bookmarkEnd w:id="8"/>
      <w:bookmarkEnd w:id="9"/>
    </w:p>
    <w:p w14:paraId="06CE78EB" w14:textId="659DE3E6" w:rsidR="00852C3C" w:rsidRPr="00852C3C" w:rsidRDefault="00852C3C" w:rsidP="00852C3C">
      <w:pPr>
        <w:spacing w:before="100" w:beforeAutospacing="1" w:after="100" w:afterAutospacing="1"/>
        <w:outlineLvl w:val="3"/>
        <w:rPr>
          <w:b/>
          <w:bCs/>
          <w:lang w:eastAsia="tr-TR"/>
        </w:rPr>
      </w:pPr>
      <w:r w:rsidRPr="00852C3C">
        <w:rPr>
          <w:b/>
          <w:bCs/>
          <w:lang w:eastAsia="tr-TR"/>
        </w:rPr>
        <w:t>Assumptions:</w:t>
      </w:r>
    </w:p>
    <w:p w14:paraId="3A017C41" w14:textId="3AA1A732" w:rsidR="00852C3C" w:rsidRPr="00C456F3" w:rsidRDefault="00852C3C" w:rsidP="00917320">
      <w:pPr>
        <w:pStyle w:val="ListeParagraf"/>
        <w:numPr>
          <w:ilvl w:val="1"/>
          <w:numId w:val="28"/>
        </w:numPr>
        <w:spacing w:before="100" w:beforeAutospacing="1" w:after="100" w:afterAutospacing="1"/>
        <w:rPr>
          <w:b/>
          <w:lang w:eastAsia="tr-TR"/>
        </w:rPr>
      </w:pPr>
      <w:r w:rsidRPr="00C456F3">
        <w:rPr>
          <w:b/>
          <w:bCs/>
          <w:lang w:eastAsia="tr-TR"/>
        </w:rPr>
        <w:t>Real-Time Threat Data Availability:</w:t>
      </w:r>
    </w:p>
    <w:p w14:paraId="66089BE2" w14:textId="77777777" w:rsidR="00852C3C" w:rsidRPr="00852C3C" w:rsidRDefault="00852C3C" w:rsidP="00852C3C">
      <w:pPr>
        <w:spacing w:before="100" w:beforeAutospacing="1" w:after="100" w:afterAutospacing="1"/>
        <w:ind w:left="1440"/>
        <w:rPr>
          <w:lang w:eastAsia="tr-TR"/>
        </w:rPr>
      </w:pPr>
      <w:r w:rsidRPr="00852C3C">
        <w:rPr>
          <w:lang w:eastAsia="tr-TR"/>
        </w:rPr>
        <w:t xml:space="preserve">We assume that </w:t>
      </w:r>
      <w:r w:rsidRPr="00852C3C">
        <w:rPr>
          <w:bCs/>
          <w:lang w:eastAsia="tr-TR"/>
        </w:rPr>
        <w:t>CyberShield</w:t>
      </w:r>
      <w:r w:rsidRPr="00852C3C">
        <w:rPr>
          <w:lang w:eastAsia="tr-TR"/>
        </w:rPr>
        <w:t xml:space="preserve"> will have access to accurate and real-time data about emerging cyber threats (like phishing or ransomware) from trusted sources.</w:t>
      </w:r>
    </w:p>
    <w:p w14:paraId="735117DF" w14:textId="77777777" w:rsidR="00852C3C" w:rsidRPr="00852C3C" w:rsidRDefault="00852C3C" w:rsidP="00852C3C">
      <w:pPr>
        <w:spacing w:before="100" w:beforeAutospacing="1" w:after="100" w:afterAutospacing="1"/>
        <w:ind w:left="1440"/>
        <w:rPr>
          <w:lang w:eastAsia="tr-TR"/>
        </w:rPr>
      </w:pPr>
      <w:r w:rsidRPr="00852C3C">
        <w:rPr>
          <w:bCs/>
          <w:lang w:eastAsia="tr-TR"/>
        </w:rPr>
        <w:t>Expected Result</w:t>
      </w:r>
      <w:r w:rsidRPr="00852C3C">
        <w:rPr>
          <w:lang w:eastAsia="tr-TR"/>
        </w:rPr>
        <w:t>: The system will quickly detect threats and send alerts to users.</w:t>
      </w:r>
    </w:p>
    <w:p w14:paraId="090DC000" w14:textId="64332609" w:rsidR="00852C3C" w:rsidRPr="00C456F3" w:rsidRDefault="00852C3C" w:rsidP="00917320">
      <w:pPr>
        <w:pStyle w:val="ListeParagraf"/>
        <w:numPr>
          <w:ilvl w:val="1"/>
          <w:numId w:val="28"/>
        </w:numPr>
        <w:spacing w:before="100" w:beforeAutospacing="1" w:after="100" w:afterAutospacing="1"/>
        <w:rPr>
          <w:b/>
          <w:lang w:eastAsia="tr-TR"/>
        </w:rPr>
      </w:pPr>
      <w:r w:rsidRPr="00C456F3">
        <w:rPr>
          <w:b/>
          <w:bCs/>
          <w:lang w:eastAsia="tr-TR"/>
        </w:rPr>
        <w:t>Users Know Basic Cybersecurity:</w:t>
      </w:r>
    </w:p>
    <w:p w14:paraId="6F8B6862" w14:textId="77777777" w:rsidR="00852C3C" w:rsidRPr="00852C3C" w:rsidRDefault="00852C3C" w:rsidP="00852C3C">
      <w:pPr>
        <w:spacing w:before="100" w:beforeAutospacing="1" w:after="100" w:afterAutospacing="1"/>
        <w:ind w:left="1440"/>
        <w:rPr>
          <w:lang w:eastAsia="tr-TR"/>
        </w:rPr>
      </w:pPr>
      <w:r w:rsidRPr="00852C3C">
        <w:rPr>
          <w:lang w:eastAsia="tr-TR"/>
        </w:rPr>
        <w:t>We assume that users are familiar with basic security practices, such as identifying phishing emails or updating their software.</w:t>
      </w:r>
    </w:p>
    <w:p w14:paraId="52307422" w14:textId="77777777" w:rsidR="00852C3C" w:rsidRPr="00852C3C" w:rsidRDefault="00852C3C" w:rsidP="00852C3C">
      <w:pPr>
        <w:spacing w:before="100" w:beforeAutospacing="1" w:after="100" w:afterAutospacing="1"/>
        <w:ind w:left="1440"/>
        <w:rPr>
          <w:lang w:eastAsia="tr-TR"/>
        </w:rPr>
      </w:pPr>
      <w:r w:rsidRPr="00852C3C">
        <w:rPr>
          <w:bCs/>
          <w:lang w:eastAsia="tr-TR"/>
        </w:rPr>
        <w:t>Expected Result</w:t>
      </w:r>
      <w:r w:rsidRPr="00852C3C">
        <w:rPr>
          <w:lang w:eastAsia="tr-TR"/>
        </w:rPr>
        <w:t>: Users will know how to respond correctly to alerts and protect their systems.</w:t>
      </w:r>
    </w:p>
    <w:p w14:paraId="27E411FF" w14:textId="074CA972" w:rsidR="00852C3C" w:rsidRPr="00C456F3" w:rsidRDefault="00852C3C" w:rsidP="00917320">
      <w:pPr>
        <w:pStyle w:val="ListeParagraf"/>
        <w:numPr>
          <w:ilvl w:val="1"/>
          <w:numId w:val="28"/>
        </w:numPr>
        <w:spacing w:before="100" w:beforeAutospacing="1" w:after="100" w:afterAutospacing="1"/>
        <w:rPr>
          <w:b/>
          <w:lang w:eastAsia="tr-TR"/>
        </w:rPr>
      </w:pPr>
      <w:r w:rsidRPr="00C456F3">
        <w:rPr>
          <w:b/>
          <w:bCs/>
          <w:lang w:eastAsia="tr-TR"/>
        </w:rPr>
        <w:t>System Integration with Existing Security Tools:</w:t>
      </w:r>
    </w:p>
    <w:p w14:paraId="73932EB6" w14:textId="77777777" w:rsidR="00852C3C" w:rsidRPr="00852C3C" w:rsidRDefault="00852C3C" w:rsidP="00852C3C">
      <w:pPr>
        <w:spacing w:before="100" w:beforeAutospacing="1" w:after="100" w:afterAutospacing="1"/>
        <w:ind w:left="1440"/>
        <w:rPr>
          <w:lang w:eastAsia="tr-TR"/>
        </w:rPr>
      </w:pPr>
      <w:r w:rsidRPr="00852C3C">
        <w:rPr>
          <w:lang w:eastAsia="tr-TR"/>
        </w:rPr>
        <w:t xml:space="preserve">We assume that </w:t>
      </w:r>
      <w:r w:rsidRPr="00852C3C">
        <w:rPr>
          <w:bCs/>
          <w:lang w:eastAsia="tr-TR"/>
        </w:rPr>
        <w:t>CyberShield</w:t>
      </w:r>
      <w:r w:rsidRPr="00852C3C">
        <w:rPr>
          <w:lang w:eastAsia="tr-TR"/>
        </w:rPr>
        <w:t xml:space="preserve"> will work well with other security tools (like antivirus programs and firewalls) that users already use.</w:t>
      </w:r>
    </w:p>
    <w:p w14:paraId="7073FC77" w14:textId="77777777" w:rsidR="00852C3C" w:rsidRPr="00852C3C" w:rsidRDefault="00852C3C" w:rsidP="00852C3C">
      <w:pPr>
        <w:spacing w:before="100" w:beforeAutospacing="1" w:after="100" w:afterAutospacing="1"/>
        <w:ind w:left="1440"/>
        <w:rPr>
          <w:lang w:eastAsia="tr-TR"/>
        </w:rPr>
      </w:pPr>
      <w:r w:rsidRPr="00852C3C">
        <w:rPr>
          <w:bCs/>
          <w:lang w:eastAsia="tr-TR"/>
        </w:rPr>
        <w:t>Expected Result</w:t>
      </w:r>
      <w:r w:rsidRPr="00852C3C">
        <w:rPr>
          <w:lang w:eastAsia="tr-TR"/>
        </w:rPr>
        <w:t>: This will make the overall protection stronger and help users respond to threats faster.</w:t>
      </w:r>
    </w:p>
    <w:p w14:paraId="2CA96747" w14:textId="5B33728B" w:rsidR="00852C3C" w:rsidRPr="00C456F3" w:rsidRDefault="00852C3C" w:rsidP="00917320">
      <w:pPr>
        <w:pStyle w:val="ListeParagraf"/>
        <w:numPr>
          <w:ilvl w:val="1"/>
          <w:numId w:val="28"/>
        </w:numPr>
        <w:spacing w:before="100" w:beforeAutospacing="1" w:after="100" w:afterAutospacing="1"/>
        <w:rPr>
          <w:b/>
          <w:lang w:eastAsia="tr-TR"/>
        </w:rPr>
      </w:pPr>
      <w:r w:rsidRPr="00C456F3">
        <w:rPr>
          <w:b/>
          <w:bCs/>
          <w:lang w:eastAsia="tr-TR"/>
        </w:rPr>
        <w:t>Regular Threat Database Updates:</w:t>
      </w:r>
    </w:p>
    <w:p w14:paraId="79EBE6FB" w14:textId="77777777" w:rsidR="00852C3C" w:rsidRPr="00852C3C" w:rsidRDefault="00852C3C" w:rsidP="00852C3C">
      <w:pPr>
        <w:spacing w:before="100" w:beforeAutospacing="1" w:after="100" w:afterAutospacing="1"/>
        <w:ind w:left="1440"/>
        <w:rPr>
          <w:lang w:eastAsia="tr-TR"/>
        </w:rPr>
      </w:pPr>
      <w:r w:rsidRPr="00852C3C">
        <w:rPr>
          <w:lang w:eastAsia="tr-TR"/>
        </w:rPr>
        <w:t>We assume that the system’s threat database will be updated regularly with the latest information on new cyber threats and vulnerabilities.</w:t>
      </w:r>
    </w:p>
    <w:p w14:paraId="6A09235E" w14:textId="77777777" w:rsidR="00852C3C" w:rsidRPr="00852C3C" w:rsidRDefault="00852C3C" w:rsidP="00852C3C">
      <w:pPr>
        <w:spacing w:before="100" w:beforeAutospacing="1" w:after="100" w:afterAutospacing="1"/>
        <w:ind w:left="1440"/>
        <w:rPr>
          <w:lang w:eastAsia="tr-TR"/>
        </w:rPr>
      </w:pPr>
      <w:r w:rsidRPr="00852C3C">
        <w:rPr>
          <w:bCs/>
          <w:lang w:eastAsia="tr-TR"/>
        </w:rPr>
        <w:t>Expected Result</w:t>
      </w:r>
      <w:r w:rsidRPr="00852C3C">
        <w:rPr>
          <w:lang w:eastAsia="tr-TR"/>
        </w:rPr>
        <w:t>: The system will keep improving its ability to detect and block new threats.</w:t>
      </w:r>
    </w:p>
    <w:p w14:paraId="7B9EB479" w14:textId="2AC23625" w:rsidR="00852C3C" w:rsidRPr="00C456F3" w:rsidRDefault="00852C3C" w:rsidP="00917320">
      <w:pPr>
        <w:pStyle w:val="ListeParagraf"/>
        <w:numPr>
          <w:ilvl w:val="1"/>
          <w:numId w:val="28"/>
        </w:numPr>
        <w:spacing w:before="100" w:beforeAutospacing="1" w:after="100" w:afterAutospacing="1"/>
        <w:rPr>
          <w:b/>
          <w:lang w:eastAsia="tr-TR"/>
        </w:rPr>
      </w:pPr>
      <w:r w:rsidRPr="00C456F3">
        <w:rPr>
          <w:b/>
          <w:bCs/>
          <w:lang w:eastAsia="tr-TR"/>
        </w:rPr>
        <w:t>Stable Internet Connection for Users:</w:t>
      </w:r>
    </w:p>
    <w:p w14:paraId="127E724E" w14:textId="77777777" w:rsidR="00852C3C" w:rsidRPr="00852C3C" w:rsidRDefault="00852C3C" w:rsidP="00852C3C">
      <w:pPr>
        <w:spacing w:before="100" w:beforeAutospacing="1" w:after="100" w:afterAutospacing="1"/>
        <w:ind w:left="1440"/>
        <w:rPr>
          <w:lang w:eastAsia="tr-TR"/>
        </w:rPr>
      </w:pPr>
      <w:r w:rsidRPr="00852C3C">
        <w:rPr>
          <w:lang w:eastAsia="tr-TR"/>
        </w:rPr>
        <w:t>We assume users will have a stable internet connection to receive alerts and updates in real time.</w:t>
      </w:r>
    </w:p>
    <w:p w14:paraId="17F3E6FE" w14:textId="25EB0443" w:rsidR="00852C3C" w:rsidRDefault="00852C3C" w:rsidP="00852C3C">
      <w:pPr>
        <w:spacing w:before="100" w:beforeAutospacing="1" w:after="100" w:afterAutospacing="1"/>
        <w:ind w:left="1440"/>
        <w:rPr>
          <w:lang w:eastAsia="tr-TR"/>
        </w:rPr>
      </w:pPr>
      <w:r w:rsidRPr="00852C3C">
        <w:rPr>
          <w:bCs/>
          <w:lang w:eastAsia="tr-TR"/>
        </w:rPr>
        <w:t>Expected Result</w:t>
      </w:r>
      <w:r w:rsidRPr="00852C3C">
        <w:rPr>
          <w:lang w:eastAsia="tr-TR"/>
        </w:rPr>
        <w:t>: The system will be able to send alerts and updates quickly so users can take action.</w:t>
      </w:r>
    </w:p>
    <w:p w14:paraId="440F4718" w14:textId="444EF5B4" w:rsidR="00852C3C" w:rsidRDefault="00852C3C" w:rsidP="00852C3C">
      <w:pPr>
        <w:spacing w:before="100" w:beforeAutospacing="1" w:after="100" w:afterAutospacing="1"/>
        <w:ind w:left="1440"/>
        <w:rPr>
          <w:lang w:eastAsia="tr-TR"/>
        </w:rPr>
      </w:pPr>
    </w:p>
    <w:p w14:paraId="238802FA" w14:textId="6399D2D9" w:rsidR="00852C3C" w:rsidRPr="00852C3C" w:rsidRDefault="00685EC6" w:rsidP="00852C3C">
      <w:pPr>
        <w:spacing w:before="100" w:beforeAutospacing="1" w:after="100" w:afterAutospacing="1"/>
        <w:outlineLvl w:val="3"/>
        <w:rPr>
          <w:b/>
          <w:bCs/>
          <w:lang w:eastAsia="tr-TR"/>
        </w:rPr>
      </w:pPr>
      <w:r>
        <w:rPr>
          <w:b/>
          <w:bCs/>
          <w:lang w:eastAsia="tr-TR"/>
        </w:rPr>
        <w:lastRenderedPageBreak/>
        <w:t>Constrain</w:t>
      </w:r>
      <w:bookmarkStart w:id="10" w:name="_GoBack"/>
      <w:bookmarkEnd w:id="10"/>
      <w:r w:rsidR="00852C3C" w:rsidRPr="00852C3C">
        <w:rPr>
          <w:b/>
          <w:bCs/>
          <w:lang w:eastAsia="tr-TR"/>
        </w:rPr>
        <w:t>s:</w:t>
      </w:r>
    </w:p>
    <w:p w14:paraId="33E6F6F4" w14:textId="01B3E485" w:rsidR="00852C3C" w:rsidRPr="00C456F3" w:rsidRDefault="00852C3C" w:rsidP="00917320">
      <w:pPr>
        <w:pStyle w:val="ListeParagraf"/>
        <w:numPr>
          <w:ilvl w:val="1"/>
          <w:numId w:val="27"/>
        </w:numPr>
        <w:spacing w:before="100" w:beforeAutospacing="1" w:after="100" w:afterAutospacing="1"/>
        <w:rPr>
          <w:b/>
          <w:lang w:eastAsia="tr-TR"/>
        </w:rPr>
      </w:pPr>
      <w:r w:rsidRPr="00C456F3">
        <w:rPr>
          <w:b/>
          <w:bCs/>
          <w:lang w:eastAsia="tr-TR"/>
        </w:rPr>
        <w:t>Limited Resources for Threat Detection:</w:t>
      </w:r>
    </w:p>
    <w:p w14:paraId="3E9CC914" w14:textId="77777777" w:rsidR="00852C3C" w:rsidRPr="00852C3C" w:rsidRDefault="00852C3C" w:rsidP="00852C3C">
      <w:pPr>
        <w:spacing w:before="100" w:beforeAutospacing="1" w:after="100" w:afterAutospacing="1"/>
        <w:ind w:left="1440"/>
        <w:rPr>
          <w:lang w:eastAsia="tr-TR"/>
        </w:rPr>
      </w:pPr>
      <w:r w:rsidRPr="00852C3C">
        <w:rPr>
          <w:lang w:eastAsia="tr-TR"/>
        </w:rPr>
        <w:t>The system may face limitations in detecting threats quickly if there are too many activities or large amounts of data to analyze at once.</w:t>
      </w:r>
    </w:p>
    <w:p w14:paraId="1FDAE753" w14:textId="77777777" w:rsidR="00852C3C" w:rsidRPr="00852C3C" w:rsidRDefault="00852C3C" w:rsidP="00852C3C">
      <w:pPr>
        <w:spacing w:before="100" w:beforeAutospacing="1" w:after="100" w:afterAutospacing="1"/>
        <w:ind w:left="1440"/>
        <w:rPr>
          <w:lang w:eastAsia="tr-TR"/>
        </w:rPr>
      </w:pPr>
      <w:r w:rsidRPr="00852C3C">
        <w:rPr>
          <w:bCs/>
          <w:lang w:eastAsia="tr-TR"/>
        </w:rPr>
        <w:t>Impact</w:t>
      </w:r>
      <w:r w:rsidRPr="00852C3C">
        <w:rPr>
          <w:lang w:eastAsia="tr-TR"/>
        </w:rPr>
        <w:t>: In cases of large-scale attacks, such as a DDoS, the system might experience delays in detecting the threat.</w:t>
      </w:r>
    </w:p>
    <w:p w14:paraId="2BE91393" w14:textId="48206C04" w:rsidR="00852C3C" w:rsidRPr="00C456F3" w:rsidRDefault="00852C3C" w:rsidP="00917320">
      <w:pPr>
        <w:pStyle w:val="ListeParagraf"/>
        <w:numPr>
          <w:ilvl w:val="1"/>
          <w:numId w:val="27"/>
        </w:numPr>
        <w:spacing w:before="100" w:beforeAutospacing="1" w:after="100" w:afterAutospacing="1"/>
        <w:rPr>
          <w:b/>
          <w:lang w:eastAsia="tr-TR"/>
        </w:rPr>
      </w:pPr>
      <w:r w:rsidRPr="00C456F3">
        <w:rPr>
          <w:b/>
          <w:bCs/>
          <w:lang w:eastAsia="tr-TR"/>
        </w:rPr>
        <w:t>User Compliance with Recommendations:</w:t>
      </w:r>
    </w:p>
    <w:p w14:paraId="27A0BFA0" w14:textId="77777777" w:rsidR="00852C3C" w:rsidRPr="00852C3C" w:rsidRDefault="00852C3C" w:rsidP="00852C3C">
      <w:pPr>
        <w:spacing w:before="100" w:beforeAutospacing="1" w:after="100" w:afterAutospacing="1"/>
        <w:ind w:left="1440"/>
        <w:rPr>
          <w:lang w:eastAsia="tr-TR"/>
        </w:rPr>
      </w:pPr>
      <w:r w:rsidRPr="00852C3C">
        <w:rPr>
          <w:lang w:eastAsia="tr-TR"/>
        </w:rPr>
        <w:t>The system relies on users to follow the recommended actions when a threat is detected (such as disconnecting a device or applying a patch).</w:t>
      </w:r>
    </w:p>
    <w:p w14:paraId="5CE43311" w14:textId="77777777" w:rsidR="00852C3C" w:rsidRPr="00852C3C" w:rsidRDefault="00852C3C" w:rsidP="00852C3C">
      <w:pPr>
        <w:spacing w:before="100" w:beforeAutospacing="1" w:after="100" w:afterAutospacing="1"/>
        <w:ind w:left="1440"/>
        <w:rPr>
          <w:lang w:eastAsia="tr-TR"/>
        </w:rPr>
      </w:pPr>
      <w:r w:rsidRPr="00852C3C">
        <w:rPr>
          <w:bCs/>
          <w:lang w:eastAsia="tr-TR"/>
        </w:rPr>
        <w:t>Impact</w:t>
      </w:r>
      <w:r w:rsidRPr="00852C3C">
        <w:rPr>
          <w:lang w:eastAsia="tr-TR"/>
        </w:rPr>
        <w:t>: If users ignore or delay these actions, the system might not provide full protection.</w:t>
      </w:r>
    </w:p>
    <w:p w14:paraId="3987FA21" w14:textId="627D796F" w:rsidR="00852C3C" w:rsidRPr="00C456F3" w:rsidRDefault="00852C3C" w:rsidP="00917320">
      <w:pPr>
        <w:pStyle w:val="ListeParagraf"/>
        <w:numPr>
          <w:ilvl w:val="1"/>
          <w:numId w:val="27"/>
        </w:numPr>
        <w:spacing w:before="100" w:beforeAutospacing="1" w:after="100" w:afterAutospacing="1"/>
        <w:rPr>
          <w:b/>
          <w:lang w:eastAsia="tr-TR"/>
        </w:rPr>
      </w:pPr>
      <w:r w:rsidRPr="00C456F3">
        <w:rPr>
          <w:b/>
          <w:bCs/>
          <w:lang w:eastAsia="tr-TR"/>
        </w:rPr>
        <w:t>Regulatory Compliance:</w:t>
      </w:r>
    </w:p>
    <w:p w14:paraId="30938D7F" w14:textId="77777777" w:rsidR="00852C3C" w:rsidRPr="00852C3C" w:rsidRDefault="00852C3C" w:rsidP="00852C3C">
      <w:pPr>
        <w:spacing w:before="100" w:beforeAutospacing="1" w:after="100" w:afterAutospacing="1"/>
        <w:ind w:left="1440"/>
        <w:rPr>
          <w:lang w:eastAsia="tr-TR"/>
        </w:rPr>
      </w:pPr>
      <w:r w:rsidRPr="00852C3C">
        <w:rPr>
          <w:bCs/>
          <w:lang w:eastAsia="tr-TR"/>
        </w:rPr>
        <w:t>CyberShield</w:t>
      </w:r>
      <w:r w:rsidRPr="00852C3C">
        <w:rPr>
          <w:lang w:eastAsia="tr-TR"/>
        </w:rPr>
        <w:t xml:space="preserve"> must comply with laws and regulations regarding data protection (like GDPR) when handling user information.</w:t>
      </w:r>
    </w:p>
    <w:p w14:paraId="27A7FBE2" w14:textId="77777777" w:rsidR="00852C3C" w:rsidRPr="00852C3C" w:rsidRDefault="00852C3C" w:rsidP="00852C3C">
      <w:pPr>
        <w:spacing w:before="100" w:beforeAutospacing="1" w:after="100" w:afterAutospacing="1"/>
        <w:ind w:left="1440"/>
        <w:rPr>
          <w:lang w:eastAsia="tr-TR"/>
        </w:rPr>
      </w:pPr>
      <w:r w:rsidRPr="00852C3C">
        <w:rPr>
          <w:bCs/>
          <w:lang w:eastAsia="tr-TR"/>
        </w:rPr>
        <w:t>Impact</w:t>
      </w:r>
      <w:r w:rsidRPr="00852C3C">
        <w:rPr>
          <w:lang w:eastAsia="tr-TR"/>
        </w:rPr>
        <w:t>: This might limit some features or how long data is stored, depending on the rules in different countries.</w:t>
      </w:r>
    </w:p>
    <w:p w14:paraId="7276D029" w14:textId="6FABD53B" w:rsidR="00852C3C" w:rsidRPr="00C456F3" w:rsidRDefault="00852C3C" w:rsidP="00917320">
      <w:pPr>
        <w:pStyle w:val="ListeParagraf"/>
        <w:numPr>
          <w:ilvl w:val="1"/>
          <w:numId w:val="27"/>
        </w:numPr>
        <w:spacing w:before="100" w:beforeAutospacing="1" w:after="100" w:afterAutospacing="1"/>
        <w:rPr>
          <w:b/>
          <w:lang w:eastAsia="tr-TR"/>
        </w:rPr>
      </w:pPr>
      <w:r w:rsidRPr="00C456F3">
        <w:rPr>
          <w:b/>
          <w:bCs/>
          <w:lang w:eastAsia="tr-TR"/>
        </w:rPr>
        <w:t>Budget Constraints:</w:t>
      </w:r>
    </w:p>
    <w:p w14:paraId="531CA489" w14:textId="77777777" w:rsidR="00852C3C" w:rsidRPr="00852C3C" w:rsidRDefault="00852C3C" w:rsidP="00852C3C">
      <w:pPr>
        <w:spacing w:before="100" w:beforeAutospacing="1" w:after="100" w:afterAutospacing="1"/>
        <w:ind w:left="1440"/>
        <w:rPr>
          <w:lang w:eastAsia="tr-TR"/>
        </w:rPr>
      </w:pPr>
      <w:r w:rsidRPr="00852C3C">
        <w:rPr>
          <w:lang w:eastAsia="tr-TR"/>
        </w:rPr>
        <w:t xml:space="preserve">There may be limitations in the resources available for developing, maintaining, and updating </w:t>
      </w:r>
      <w:r w:rsidRPr="00852C3C">
        <w:rPr>
          <w:bCs/>
          <w:lang w:eastAsia="tr-TR"/>
        </w:rPr>
        <w:t>CyberShield</w:t>
      </w:r>
      <w:r w:rsidRPr="00852C3C">
        <w:rPr>
          <w:lang w:eastAsia="tr-TR"/>
        </w:rPr>
        <w:t>.</w:t>
      </w:r>
    </w:p>
    <w:p w14:paraId="0CE10E7D" w14:textId="77777777" w:rsidR="00852C3C" w:rsidRPr="00852C3C" w:rsidRDefault="00852C3C" w:rsidP="00852C3C">
      <w:pPr>
        <w:spacing w:before="100" w:beforeAutospacing="1" w:after="100" w:afterAutospacing="1"/>
        <w:ind w:left="1440"/>
        <w:rPr>
          <w:lang w:eastAsia="tr-TR"/>
        </w:rPr>
      </w:pPr>
      <w:r w:rsidRPr="00852C3C">
        <w:rPr>
          <w:bCs/>
          <w:lang w:eastAsia="tr-TR"/>
        </w:rPr>
        <w:t>Impact</w:t>
      </w:r>
      <w:r w:rsidRPr="00852C3C">
        <w:rPr>
          <w:lang w:eastAsia="tr-TR"/>
        </w:rPr>
        <w:t>: Some features, updates, or customer support services might be limited because of budget restrictions.</w:t>
      </w:r>
    </w:p>
    <w:p w14:paraId="30F58869" w14:textId="2C1FC2A6" w:rsidR="00852C3C" w:rsidRPr="00C456F3" w:rsidRDefault="00852C3C" w:rsidP="00917320">
      <w:pPr>
        <w:pStyle w:val="ListeParagraf"/>
        <w:numPr>
          <w:ilvl w:val="1"/>
          <w:numId w:val="27"/>
        </w:numPr>
        <w:spacing w:before="100" w:beforeAutospacing="1" w:after="100" w:afterAutospacing="1"/>
        <w:rPr>
          <w:b/>
          <w:lang w:eastAsia="tr-TR"/>
        </w:rPr>
      </w:pPr>
      <w:r w:rsidRPr="00C456F3">
        <w:rPr>
          <w:b/>
          <w:bCs/>
          <w:lang w:eastAsia="tr-TR"/>
        </w:rPr>
        <w:t>Integration with Other Tools:</w:t>
      </w:r>
    </w:p>
    <w:p w14:paraId="567EE40F" w14:textId="77777777" w:rsidR="00852C3C" w:rsidRPr="00852C3C" w:rsidRDefault="00852C3C" w:rsidP="00852C3C">
      <w:pPr>
        <w:spacing w:before="100" w:beforeAutospacing="1" w:after="100" w:afterAutospacing="1"/>
        <w:ind w:left="1440"/>
        <w:rPr>
          <w:lang w:eastAsia="tr-TR"/>
        </w:rPr>
      </w:pPr>
      <w:r w:rsidRPr="00852C3C">
        <w:rPr>
          <w:lang w:eastAsia="tr-TR"/>
        </w:rPr>
        <w:t xml:space="preserve">Integrating </w:t>
      </w:r>
      <w:r w:rsidRPr="00852C3C">
        <w:rPr>
          <w:bCs/>
          <w:lang w:eastAsia="tr-TR"/>
        </w:rPr>
        <w:t>CyberShield</w:t>
      </w:r>
      <w:r w:rsidRPr="00852C3C">
        <w:rPr>
          <w:lang w:eastAsia="tr-TR"/>
        </w:rPr>
        <w:t xml:space="preserve"> with other third-party security tools that users already have may present challenges.</w:t>
      </w:r>
    </w:p>
    <w:p w14:paraId="5CFFEAF7" w14:textId="067FAE9D" w:rsidR="00852C3C" w:rsidRDefault="00852C3C" w:rsidP="00852C3C">
      <w:pPr>
        <w:spacing w:before="100" w:beforeAutospacing="1" w:after="100" w:afterAutospacing="1"/>
        <w:ind w:left="1440"/>
        <w:rPr>
          <w:lang w:eastAsia="tr-TR"/>
        </w:rPr>
      </w:pPr>
      <w:r w:rsidRPr="00852C3C">
        <w:rPr>
          <w:bCs/>
          <w:lang w:eastAsia="tr-TR"/>
        </w:rPr>
        <w:t>Impact</w:t>
      </w:r>
      <w:r w:rsidRPr="00852C3C">
        <w:rPr>
          <w:lang w:eastAsia="tr-TR"/>
        </w:rPr>
        <w:t>: Compatibility problems might arise, making it harder to deliver complete protection in all environments.</w:t>
      </w:r>
    </w:p>
    <w:p w14:paraId="6B5A7F45" w14:textId="38CAEFBA" w:rsidR="00852C3C" w:rsidRDefault="00852C3C" w:rsidP="00852C3C">
      <w:pPr>
        <w:spacing w:before="100" w:beforeAutospacing="1" w:after="100" w:afterAutospacing="1"/>
        <w:ind w:left="1440"/>
        <w:rPr>
          <w:lang w:eastAsia="tr-TR"/>
        </w:rPr>
      </w:pPr>
    </w:p>
    <w:p w14:paraId="5C5B7D6C" w14:textId="77777777" w:rsidR="00852C3C" w:rsidRPr="00852C3C" w:rsidRDefault="00852C3C" w:rsidP="00852C3C">
      <w:pPr>
        <w:spacing w:before="100" w:beforeAutospacing="1" w:after="100" w:afterAutospacing="1"/>
        <w:ind w:left="1440"/>
        <w:rPr>
          <w:lang w:eastAsia="tr-TR"/>
        </w:rPr>
      </w:pPr>
    </w:p>
    <w:p w14:paraId="2434E192" w14:textId="77777777" w:rsidR="00852C3C" w:rsidRPr="00852C3C" w:rsidRDefault="00852C3C" w:rsidP="00852C3C">
      <w:pPr>
        <w:spacing w:before="100" w:beforeAutospacing="1" w:after="100" w:afterAutospacing="1"/>
        <w:ind w:left="1440"/>
        <w:rPr>
          <w:lang w:eastAsia="tr-TR"/>
        </w:rPr>
      </w:pPr>
    </w:p>
    <w:p w14:paraId="27B84435" w14:textId="77777777" w:rsidR="00852C3C" w:rsidRPr="00852C3C" w:rsidRDefault="00852C3C" w:rsidP="00852C3C">
      <w:pPr>
        <w:rPr>
          <w:rFonts w:eastAsia="Symbol" w:cs="Symbol"/>
          <w:b/>
          <w:bCs/>
          <w:noProof/>
          <w:lang w:val="en-US"/>
        </w:rPr>
      </w:pPr>
    </w:p>
    <w:p w14:paraId="14E4D8AD" w14:textId="77777777" w:rsidR="00DE3F94" w:rsidRPr="00263B99" w:rsidRDefault="00DE3F94" w:rsidP="00DE3F94">
      <w:pPr>
        <w:ind w:firstLine="567"/>
        <w:jc w:val="both"/>
        <w:rPr>
          <w:rFonts w:eastAsia="Symbol" w:cs="Symbol"/>
          <w:noProof/>
          <w:highlight w:val="yellow"/>
          <w:lang w:val="en-US"/>
        </w:rPr>
      </w:pPr>
    </w:p>
    <w:p w14:paraId="369FD80E" w14:textId="29D449F9" w:rsidR="002629B9" w:rsidRPr="00263B99" w:rsidRDefault="002629B9" w:rsidP="00FF5510">
      <w:pPr>
        <w:jc w:val="both"/>
        <w:rPr>
          <w:rFonts w:eastAsia="Symbol" w:cs="Symbol"/>
          <w:noProof/>
          <w:lang w:val="en-US"/>
        </w:rPr>
      </w:pPr>
    </w:p>
    <w:p w14:paraId="0E736AB2" w14:textId="77777777" w:rsidR="005B6F2F" w:rsidRPr="00263B99" w:rsidRDefault="005B6F2F" w:rsidP="00E75F3B">
      <w:pPr>
        <w:tabs>
          <w:tab w:val="left" w:pos="567"/>
        </w:tabs>
        <w:jc w:val="both"/>
        <w:rPr>
          <w:rFonts w:eastAsia="Symbol" w:cs="Symbol"/>
          <w:noProof/>
          <w:lang w:val="en-US"/>
        </w:rPr>
      </w:pPr>
    </w:p>
    <w:p w14:paraId="4799D847" w14:textId="7CFF6D6B" w:rsidR="00852C3C" w:rsidRPr="00852C3C" w:rsidRDefault="00852C3C" w:rsidP="00852C3C">
      <w:pPr>
        <w:jc w:val="both"/>
        <w:rPr>
          <w:b/>
          <w:bCs/>
          <w:noProof/>
        </w:rPr>
      </w:pPr>
      <w:r w:rsidRPr="00852C3C">
        <w:rPr>
          <w:b/>
          <w:bCs/>
          <w:noProof/>
        </w:rPr>
        <w:t>Risks:</w:t>
      </w:r>
    </w:p>
    <w:p w14:paraId="6E158E37" w14:textId="77777777" w:rsidR="00852C3C" w:rsidRPr="00852C3C" w:rsidRDefault="00852C3C" w:rsidP="00852C3C">
      <w:pPr>
        <w:jc w:val="both"/>
        <w:rPr>
          <w:bCs/>
          <w:noProof/>
        </w:rPr>
      </w:pPr>
    </w:p>
    <w:p w14:paraId="740AEA2A" w14:textId="43638FB5" w:rsidR="00852C3C" w:rsidRPr="00C456F3" w:rsidRDefault="00852C3C" w:rsidP="00917320">
      <w:pPr>
        <w:pStyle w:val="ListeParagraf"/>
        <w:numPr>
          <w:ilvl w:val="1"/>
          <w:numId w:val="26"/>
        </w:numPr>
        <w:jc w:val="both"/>
        <w:rPr>
          <w:b/>
          <w:noProof/>
        </w:rPr>
      </w:pPr>
      <w:r w:rsidRPr="00C456F3">
        <w:rPr>
          <w:b/>
          <w:bCs/>
          <w:noProof/>
        </w:rPr>
        <w:t>New Cyber Threats:</w:t>
      </w:r>
    </w:p>
    <w:p w14:paraId="76C1C791" w14:textId="77777777" w:rsidR="00852C3C" w:rsidRPr="00852C3C" w:rsidRDefault="00852C3C" w:rsidP="00852C3C">
      <w:pPr>
        <w:ind w:left="720"/>
        <w:jc w:val="both"/>
        <w:rPr>
          <w:b/>
          <w:noProof/>
        </w:rPr>
      </w:pPr>
    </w:p>
    <w:p w14:paraId="61C64D4F" w14:textId="3DC0196E" w:rsidR="00852C3C" w:rsidRDefault="00852C3C" w:rsidP="00852C3C">
      <w:pPr>
        <w:ind w:left="1440"/>
        <w:jc w:val="both"/>
        <w:rPr>
          <w:noProof/>
        </w:rPr>
      </w:pPr>
      <w:r w:rsidRPr="00852C3C">
        <w:rPr>
          <w:noProof/>
        </w:rPr>
        <w:t>Cyber threats are always changing, and new attack methods (such as zero-day vulnerabilities) are constantly being developed.</w:t>
      </w:r>
    </w:p>
    <w:p w14:paraId="0D9C699B" w14:textId="77777777" w:rsidR="00852C3C" w:rsidRPr="00852C3C" w:rsidRDefault="00852C3C" w:rsidP="00852C3C">
      <w:pPr>
        <w:ind w:left="1440"/>
        <w:jc w:val="both"/>
        <w:rPr>
          <w:noProof/>
        </w:rPr>
      </w:pPr>
    </w:p>
    <w:p w14:paraId="0F90B9E0" w14:textId="20B7EB68" w:rsidR="00852C3C" w:rsidRDefault="00852C3C" w:rsidP="00852C3C">
      <w:pPr>
        <w:ind w:left="1440"/>
        <w:jc w:val="both"/>
        <w:rPr>
          <w:noProof/>
        </w:rPr>
      </w:pPr>
      <w:r w:rsidRPr="00852C3C">
        <w:rPr>
          <w:bCs/>
          <w:noProof/>
        </w:rPr>
        <w:t>Mitigation</w:t>
      </w:r>
      <w:r w:rsidRPr="00852C3C">
        <w:rPr>
          <w:noProof/>
        </w:rPr>
        <w:t xml:space="preserve">: </w:t>
      </w:r>
      <w:r w:rsidRPr="00852C3C">
        <w:rPr>
          <w:bCs/>
          <w:noProof/>
        </w:rPr>
        <w:t>CyberShield</w:t>
      </w:r>
      <w:r w:rsidRPr="00852C3C">
        <w:rPr>
          <w:noProof/>
        </w:rPr>
        <w:t xml:space="preserve"> will need regular updates to stay ahead of these new threats. Keeping threat databases and detection systems updated is essential.</w:t>
      </w:r>
    </w:p>
    <w:p w14:paraId="4ACEAC01" w14:textId="77777777" w:rsidR="008A18E3" w:rsidRPr="00852C3C" w:rsidRDefault="008A18E3" w:rsidP="00852C3C">
      <w:pPr>
        <w:ind w:left="1440"/>
        <w:jc w:val="both"/>
        <w:rPr>
          <w:noProof/>
        </w:rPr>
      </w:pPr>
    </w:p>
    <w:p w14:paraId="3E37889D" w14:textId="1C3A35F1" w:rsidR="00852C3C" w:rsidRPr="00C456F3" w:rsidRDefault="00852C3C" w:rsidP="00917320">
      <w:pPr>
        <w:pStyle w:val="ListeParagraf"/>
        <w:numPr>
          <w:ilvl w:val="1"/>
          <w:numId w:val="26"/>
        </w:numPr>
        <w:jc w:val="both"/>
        <w:rPr>
          <w:b/>
          <w:noProof/>
        </w:rPr>
      </w:pPr>
      <w:r w:rsidRPr="00C456F3">
        <w:rPr>
          <w:b/>
          <w:bCs/>
          <w:noProof/>
        </w:rPr>
        <w:t>False Alerts or Missed Threats:</w:t>
      </w:r>
    </w:p>
    <w:p w14:paraId="41B6D159" w14:textId="77777777" w:rsidR="00852C3C" w:rsidRPr="00852C3C" w:rsidRDefault="00852C3C" w:rsidP="00852C3C">
      <w:pPr>
        <w:ind w:left="720"/>
        <w:jc w:val="both"/>
        <w:rPr>
          <w:noProof/>
        </w:rPr>
      </w:pPr>
    </w:p>
    <w:p w14:paraId="7380B863" w14:textId="77777777" w:rsidR="00852C3C" w:rsidRPr="00852C3C" w:rsidRDefault="00852C3C" w:rsidP="00852C3C">
      <w:pPr>
        <w:ind w:left="1440"/>
        <w:jc w:val="both"/>
        <w:rPr>
          <w:noProof/>
        </w:rPr>
      </w:pPr>
      <w:r w:rsidRPr="00852C3C">
        <w:rPr>
          <w:noProof/>
        </w:rPr>
        <w:t>There is a risk that the system could either mistakenly identify a non-threat as a real threat (false positive) or miss an actual threat (false negative).</w:t>
      </w:r>
    </w:p>
    <w:p w14:paraId="596CF2D1" w14:textId="77777777" w:rsidR="00852C3C" w:rsidRDefault="00852C3C" w:rsidP="00852C3C">
      <w:pPr>
        <w:ind w:left="1440"/>
        <w:jc w:val="both"/>
        <w:rPr>
          <w:bCs/>
          <w:noProof/>
        </w:rPr>
      </w:pPr>
    </w:p>
    <w:p w14:paraId="2C2EA780" w14:textId="2058344A" w:rsidR="00852C3C" w:rsidRDefault="00852C3C" w:rsidP="00852C3C">
      <w:pPr>
        <w:ind w:left="1440"/>
        <w:jc w:val="both"/>
        <w:rPr>
          <w:noProof/>
        </w:rPr>
      </w:pPr>
      <w:r w:rsidRPr="00852C3C">
        <w:rPr>
          <w:bCs/>
          <w:noProof/>
        </w:rPr>
        <w:t>Mitigation</w:t>
      </w:r>
      <w:r w:rsidRPr="00852C3C">
        <w:rPr>
          <w:noProof/>
        </w:rPr>
        <w:t>: We will continually improve the system’s detection capabilities by testing and using machine learning to reduce these errors.</w:t>
      </w:r>
    </w:p>
    <w:p w14:paraId="72DAAC7C" w14:textId="77777777" w:rsidR="008A18E3" w:rsidRPr="00852C3C" w:rsidRDefault="008A18E3" w:rsidP="00852C3C">
      <w:pPr>
        <w:ind w:left="1440"/>
        <w:jc w:val="both"/>
        <w:rPr>
          <w:noProof/>
        </w:rPr>
      </w:pPr>
    </w:p>
    <w:p w14:paraId="14DCA4F5" w14:textId="3E759E39" w:rsidR="00852C3C" w:rsidRPr="00C456F3" w:rsidRDefault="00852C3C" w:rsidP="00917320">
      <w:pPr>
        <w:pStyle w:val="ListeParagraf"/>
        <w:numPr>
          <w:ilvl w:val="1"/>
          <w:numId w:val="26"/>
        </w:numPr>
        <w:jc w:val="both"/>
        <w:rPr>
          <w:b/>
          <w:noProof/>
        </w:rPr>
      </w:pPr>
      <w:r w:rsidRPr="00C456F3">
        <w:rPr>
          <w:b/>
          <w:bCs/>
          <w:noProof/>
        </w:rPr>
        <w:t>User Mistakes or Carelessness:</w:t>
      </w:r>
    </w:p>
    <w:p w14:paraId="7C865510" w14:textId="77777777" w:rsidR="00852C3C" w:rsidRPr="00852C3C" w:rsidRDefault="00852C3C" w:rsidP="00852C3C">
      <w:pPr>
        <w:ind w:left="720"/>
        <w:jc w:val="both"/>
        <w:rPr>
          <w:noProof/>
        </w:rPr>
      </w:pPr>
    </w:p>
    <w:p w14:paraId="6FB0FB1B" w14:textId="6FF34C4C" w:rsidR="00852C3C" w:rsidRDefault="00852C3C" w:rsidP="00852C3C">
      <w:pPr>
        <w:ind w:left="1440"/>
        <w:jc w:val="both"/>
        <w:rPr>
          <w:noProof/>
        </w:rPr>
      </w:pPr>
      <w:r w:rsidRPr="00852C3C">
        <w:rPr>
          <w:noProof/>
        </w:rPr>
        <w:t>Users might ignore alerts, forget to update their systems, or not follow the recommended actions.</w:t>
      </w:r>
    </w:p>
    <w:p w14:paraId="63C301C2" w14:textId="77777777" w:rsidR="00852C3C" w:rsidRPr="00852C3C" w:rsidRDefault="00852C3C" w:rsidP="00852C3C">
      <w:pPr>
        <w:ind w:left="1440"/>
        <w:jc w:val="both"/>
        <w:rPr>
          <w:noProof/>
        </w:rPr>
      </w:pPr>
    </w:p>
    <w:p w14:paraId="739E2C2C" w14:textId="0301E88D" w:rsidR="00852C3C" w:rsidRDefault="00852C3C" w:rsidP="00852C3C">
      <w:pPr>
        <w:ind w:left="1440"/>
        <w:jc w:val="both"/>
        <w:rPr>
          <w:noProof/>
        </w:rPr>
      </w:pPr>
      <w:r w:rsidRPr="00852C3C">
        <w:rPr>
          <w:bCs/>
          <w:noProof/>
        </w:rPr>
        <w:t>Mitigation</w:t>
      </w:r>
      <w:r w:rsidRPr="00852C3C">
        <w:rPr>
          <w:noProof/>
        </w:rPr>
        <w:t>: We will provide clear instructions and reminders, and the system will offer automatic actions where possible to reduce dependence on users.</w:t>
      </w:r>
    </w:p>
    <w:p w14:paraId="7B431ECB" w14:textId="77777777" w:rsidR="00852C3C" w:rsidRPr="00852C3C" w:rsidRDefault="00852C3C" w:rsidP="00852C3C">
      <w:pPr>
        <w:ind w:left="1440"/>
        <w:jc w:val="both"/>
        <w:rPr>
          <w:noProof/>
        </w:rPr>
      </w:pPr>
    </w:p>
    <w:p w14:paraId="16118D72" w14:textId="6EE25270" w:rsidR="00852C3C" w:rsidRPr="00C456F3" w:rsidRDefault="00852C3C" w:rsidP="00917320">
      <w:pPr>
        <w:pStyle w:val="ListeParagraf"/>
        <w:numPr>
          <w:ilvl w:val="1"/>
          <w:numId w:val="26"/>
        </w:numPr>
        <w:jc w:val="both"/>
        <w:rPr>
          <w:b/>
          <w:noProof/>
        </w:rPr>
      </w:pPr>
      <w:r w:rsidRPr="00C456F3">
        <w:rPr>
          <w:b/>
          <w:bCs/>
          <w:noProof/>
        </w:rPr>
        <w:t>Overload During Big Attacks (e.g., DDoS):</w:t>
      </w:r>
    </w:p>
    <w:p w14:paraId="010E22D5" w14:textId="77777777" w:rsidR="00852C3C" w:rsidRDefault="00852C3C" w:rsidP="00852C3C">
      <w:pPr>
        <w:ind w:left="1440"/>
        <w:jc w:val="both"/>
        <w:rPr>
          <w:noProof/>
        </w:rPr>
      </w:pPr>
    </w:p>
    <w:p w14:paraId="3A6C12D3" w14:textId="4AC4F595" w:rsidR="00852C3C" w:rsidRDefault="00852C3C" w:rsidP="00852C3C">
      <w:pPr>
        <w:ind w:left="1440"/>
        <w:jc w:val="both"/>
        <w:rPr>
          <w:noProof/>
        </w:rPr>
      </w:pPr>
      <w:r w:rsidRPr="00852C3C">
        <w:rPr>
          <w:noProof/>
        </w:rPr>
        <w:t>In large-scale attacks like DDoS, the system might struggle to handle the high volume of data and alerts, making it harder to detect and respond in time.</w:t>
      </w:r>
    </w:p>
    <w:p w14:paraId="37CDCE77" w14:textId="77777777" w:rsidR="00852C3C" w:rsidRPr="00852C3C" w:rsidRDefault="00852C3C" w:rsidP="00852C3C">
      <w:pPr>
        <w:ind w:left="1440"/>
        <w:jc w:val="both"/>
        <w:rPr>
          <w:noProof/>
        </w:rPr>
      </w:pPr>
    </w:p>
    <w:p w14:paraId="5F1AFC45" w14:textId="6E43D230" w:rsidR="00852C3C" w:rsidRDefault="00852C3C" w:rsidP="00852C3C">
      <w:pPr>
        <w:ind w:left="1440"/>
        <w:jc w:val="both"/>
        <w:rPr>
          <w:noProof/>
        </w:rPr>
      </w:pPr>
      <w:r w:rsidRPr="00852C3C">
        <w:rPr>
          <w:bCs/>
          <w:noProof/>
        </w:rPr>
        <w:t>Mitigation</w:t>
      </w:r>
      <w:r w:rsidRPr="00852C3C">
        <w:rPr>
          <w:noProof/>
        </w:rPr>
        <w:t xml:space="preserve">: </w:t>
      </w:r>
      <w:r w:rsidRPr="00852C3C">
        <w:rPr>
          <w:bCs/>
          <w:noProof/>
        </w:rPr>
        <w:t>CyberShield</w:t>
      </w:r>
      <w:r w:rsidRPr="00852C3C">
        <w:rPr>
          <w:noProof/>
        </w:rPr>
        <w:t xml:space="preserve"> will be designed to scale efficiently and handle large data volumes during major attacks without performance issues.</w:t>
      </w:r>
    </w:p>
    <w:p w14:paraId="3AE3634A" w14:textId="77777777" w:rsidR="00852C3C" w:rsidRPr="00852C3C" w:rsidRDefault="00852C3C" w:rsidP="00852C3C">
      <w:pPr>
        <w:ind w:left="1440"/>
        <w:jc w:val="both"/>
        <w:rPr>
          <w:noProof/>
        </w:rPr>
      </w:pPr>
    </w:p>
    <w:p w14:paraId="294CD82E" w14:textId="1495C090" w:rsidR="00852C3C" w:rsidRPr="00C456F3" w:rsidRDefault="00852C3C" w:rsidP="00917320">
      <w:pPr>
        <w:pStyle w:val="ListeParagraf"/>
        <w:numPr>
          <w:ilvl w:val="1"/>
          <w:numId w:val="26"/>
        </w:numPr>
        <w:jc w:val="both"/>
        <w:rPr>
          <w:b/>
          <w:noProof/>
        </w:rPr>
      </w:pPr>
      <w:r w:rsidRPr="00C456F3">
        <w:rPr>
          <w:b/>
          <w:bCs/>
          <w:noProof/>
        </w:rPr>
        <w:t>Internet and Cloud Service Dependence:</w:t>
      </w:r>
    </w:p>
    <w:p w14:paraId="0068A7EC" w14:textId="77777777" w:rsidR="00852C3C" w:rsidRPr="00852C3C" w:rsidRDefault="00852C3C" w:rsidP="00852C3C">
      <w:pPr>
        <w:ind w:left="720"/>
        <w:jc w:val="both"/>
        <w:rPr>
          <w:noProof/>
        </w:rPr>
      </w:pPr>
    </w:p>
    <w:p w14:paraId="040E32E2" w14:textId="30500A94" w:rsidR="00852C3C" w:rsidRDefault="00852C3C" w:rsidP="00852C3C">
      <w:pPr>
        <w:ind w:left="1440"/>
        <w:jc w:val="both"/>
        <w:rPr>
          <w:noProof/>
        </w:rPr>
      </w:pPr>
      <w:r w:rsidRPr="00852C3C">
        <w:rPr>
          <w:bCs/>
          <w:noProof/>
        </w:rPr>
        <w:t>CyberShield</w:t>
      </w:r>
      <w:r w:rsidRPr="00852C3C">
        <w:rPr>
          <w:noProof/>
        </w:rPr>
        <w:t xml:space="preserve"> relies on internet and cloud services to deliver updates, alerts, and threat intelligence. If these services go down, the system might not be able to function properly.</w:t>
      </w:r>
    </w:p>
    <w:p w14:paraId="09B2AACF" w14:textId="77777777" w:rsidR="008A18E3" w:rsidRPr="00852C3C" w:rsidRDefault="008A18E3" w:rsidP="00852C3C">
      <w:pPr>
        <w:ind w:left="1440"/>
        <w:jc w:val="both"/>
        <w:rPr>
          <w:noProof/>
        </w:rPr>
      </w:pPr>
    </w:p>
    <w:p w14:paraId="2FC2B73C" w14:textId="77777777" w:rsidR="00852C3C" w:rsidRPr="00852C3C" w:rsidRDefault="00852C3C" w:rsidP="00852C3C">
      <w:pPr>
        <w:ind w:left="1440"/>
        <w:jc w:val="both"/>
        <w:rPr>
          <w:noProof/>
        </w:rPr>
      </w:pPr>
      <w:r w:rsidRPr="00852C3C">
        <w:rPr>
          <w:bCs/>
          <w:noProof/>
        </w:rPr>
        <w:t>Mitigation</w:t>
      </w:r>
      <w:r w:rsidRPr="00852C3C">
        <w:rPr>
          <w:noProof/>
        </w:rPr>
        <w:t>: We will build offline capabilities and use redundant systems to make sure the service continues even if one part fails.</w:t>
      </w:r>
    </w:p>
    <w:p w14:paraId="3BC70659" w14:textId="6F71827B" w:rsidR="00852C3C" w:rsidRPr="00852C3C" w:rsidRDefault="00852C3C" w:rsidP="00852C3C">
      <w:pPr>
        <w:ind w:left="720"/>
        <w:jc w:val="both"/>
        <w:rPr>
          <w:noProof/>
        </w:rPr>
      </w:pPr>
    </w:p>
    <w:p w14:paraId="34250578" w14:textId="77777777" w:rsidR="008A18E3" w:rsidRPr="008A18E3" w:rsidRDefault="008A18E3" w:rsidP="008A18E3">
      <w:pPr>
        <w:ind w:left="360"/>
        <w:jc w:val="both"/>
        <w:rPr>
          <w:noProof/>
        </w:rPr>
      </w:pPr>
    </w:p>
    <w:p w14:paraId="3F21AE57" w14:textId="77777777" w:rsidR="008A18E3" w:rsidRPr="008A18E3" w:rsidRDefault="008A18E3" w:rsidP="008A18E3">
      <w:pPr>
        <w:ind w:left="720"/>
        <w:jc w:val="both"/>
        <w:rPr>
          <w:noProof/>
        </w:rPr>
      </w:pPr>
    </w:p>
    <w:p w14:paraId="084945DD" w14:textId="77777777" w:rsidR="008A18E3" w:rsidRPr="008A18E3" w:rsidRDefault="008A18E3" w:rsidP="008A18E3">
      <w:pPr>
        <w:ind w:left="360"/>
        <w:jc w:val="both"/>
        <w:rPr>
          <w:noProof/>
        </w:rPr>
      </w:pPr>
    </w:p>
    <w:p w14:paraId="2DCEFA65" w14:textId="77777777" w:rsidR="008A18E3" w:rsidRPr="008A18E3" w:rsidRDefault="008A18E3" w:rsidP="008A18E3">
      <w:pPr>
        <w:ind w:left="720"/>
        <w:jc w:val="both"/>
        <w:rPr>
          <w:noProof/>
        </w:rPr>
      </w:pPr>
    </w:p>
    <w:p w14:paraId="5BFC35F0" w14:textId="5DFAF2E6" w:rsidR="00852C3C" w:rsidRPr="008A18E3" w:rsidRDefault="00852C3C" w:rsidP="00917320">
      <w:pPr>
        <w:pStyle w:val="ListeParagraf"/>
        <w:numPr>
          <w:ilvl w:val="1"/>
          <w:numId w:val="26"/>
        </w:numPr>
        <w:jc w:val="both"/>
        <w:rPr>
          <w:b/>
          <w:noProof/>
        </w:rPr>
      </w:pPr>
      <w:r w:rsidRPr="008A18E3">
        <w:rPr>
          <w:b/>
          <w:bCs/>
          <w:noProof/>
        </w:rPr>
        <w:t>Data Privacy Concerns:</w:t>
      </w:r>
    </w:p>
    <w:p w14:paraId="0DEB8237" w14:textId="77777777" w:rsidR="008A18E3" w:rsidRPr="008A18E3" w:rsidRDefault="008A18E3" w:rsidP="008A18E3">
      <w:pPr>
        <w:pStyle w:val="ListeParagraf"/>
        <w:jc w:val="both"/>
        <w:rPr>
          <w:b/>
          <w:noProof/>
        </w:rPr>
      </w:pPr>
    </w:p>
    <w:p w14:paraId="75AE1A6A" w14:textId="4774B9EF" w:rsidR="00852C3C" w:rsidRDefault="00852C3C" w:rsidP="00852C3C">
      <w:pPr>
        <w:ind w:left="1440"/>
        <w:jc w:val="both"/>
        <w:rPr>
          <w:noProof/>
        </w:rPr>
      </w:pPr>
      <w:r w:rsidRPr="00852C3C">
        <w:rPr>
          <w:noProof/>
        </w:rPr>
        <w:t>Storing sensitive information, such as user data and threat logs, may expose privacy risks if the system is breached.</w:t>
      </w:r>
    </w:p>
    <w:p w14:paraId="640DD04D" w14:textId="77777777" w:rsidR="008A18E3" w:rsidRPr="00852C3C" w:rsidRDefault="008A18E3" w:rsidP="00852C3C">
      <w:pPr>
        <w:ind w:left="1440"/>
        <w:jc w:val="both"/>
        <w:rPr>
          <w:noProof/>
        </w:rPr>
      </w:pPr>
    </w:p>
    <w:p w14:paraId="333859BB" w14:textId="4356E3D3" w:rsidR="00852C3C" w:rsidRDefault="00852C3C" w:rsidP="00852C3C">
      <w:pPr>
        <w:ind w:left="1440"/>
        <w:jc w:val="both"/>
        <w:rPr>
          <w:noProof/>
        </w:rPr>
      </w:pPr>
      <w:r w:rsidRPr="00852C3C">
        <w:rPr>
          <w:bCs/>
          <w:noProof/>
        </w:rPr>
        <w:t>Mitigation</w:t>
      </w:r>
      <w:r w:rsidRPr="00852C3C">
        <w:rPr>
          <w:noProof/>
        </w:rPr>
        <w:t xml:space="preserve">: </w:t>
      </w:r>
      <w:r w:rsidRPr="00852C3C">
        <w:rPr>
          <w:bCs/>
          <w:noProof/>
        </w:rPr>
        <w:t>CyberShield</w:t>
      </w:r>
      <w:r w:rsidRPr="00852C3C">
        <w:rPr>
          <w:noProof/>
        </w:rPr>
        <w:t xml:space="preserve"> will use strong encryption and follow privacy regulations to protect user data. Regular security audits will also be conducted to ensure data security.</w:t>
      </w:r>
    </w:p>
    <w:p w14:paraId="776EFB67" w14:textId="0C997999" w:rsidR="00C456F3" w:rsidRDefault="00C456F3" w:rsidP="00852C3C">
      <w:pPr>
        <w:ind w:left="1440"/>
        <w:jc w:val="both"/>
        <w:rPr>
          <w:noProof/>
        </w:rPr>
      </w:pPr>
    </w:p>
    <w:p w14:paraId="76DA9D79" w14:textId="14A69639" w:rsidR="00C456F3" w:rsidRDefault="00C456F3" w:rsidP="00852C3C">
      <w:pPr>
        <w:ind w:left="1440"/>
        <w:jc w:val="both"/>
        <w:rPr>
          <w:noProof/>
        </w:rPr>
      </w:pPr>
    </w:p>
    <w:p w14:paraId="55DDB344" w14:textId="6D25343A" w:rsidR="00C456F3" w:rsidRDefault="00C456F3" w:rsidP="00852C3C">
      <w:pPr>
        <w:ind w:left="1440"/>
        <w:jc w:val="both"/>
        <w:rPr>
          <w:noProof/>
        </w:rPr>
      </w:pPr>
    </w:p>
    <w:p w14:paraId="475187B6" w14:textId="32EDADB6" w:rsidR="00C456F3" w:rsidRDefault="00C456F3" w:rsidP="00852C3C">
      <w:pPr>
        <w:ind w:left="1440"/>
        <w:jc w:val="both"/>
        <w:rPr>
          <w:noProof/>
        </w:rPr>
      </w:pPr>
    </w:p>
    <w:p w14:paraId="632DE998" w14:textId="05694B34" w:rsidR="00C456F3" w:rsidRDefault="00C456F3" w:rsidP="00852C3C">
      <w:pPr>
        <w:ind w:left="1440"/>
        <w:jc w:val="both"/>
        <w:rPr>
          <w:noProof/>
        </w:rPr>
      </w:pPr>
    </w:p>
    <w:p w14:paraId="592AFA00" w14:textId="5FB4E902" w:rsidR="00C456F3" w:rsidRDefault="00C456F3" w:rsidP="00C456F3">
      <w:pPr>
        <w:rPr>
          <w:noProof/>
        </w:rPr>
      </w:pPr>
      <w:r>
        <w:rPr>
          <w:b/>
          <w:noProof/>
          <w:lang w:val="en-US"/>
        </w:rPr>
        <w:t>5</w:t>
      </w:r>
      <w:r w:rsidRPr="00C456F3">
        <w:rPr>
          <w:b/>
          <w:noProof/>
          <w:lang w:val="en-US"/>
        </w:rPr>
        <w:t xml:space="preserve"> </w:t>
      </w:r>
      <w:r w:rsidR="00C133AD">
        <w:rPr>
          <w:b/>
          <w:noProof/>
          <w:lang w:val="en-US"/>
        </w:rPr>
        <w:t>CONCLUSIONS</w:t>
      </w:r>
    </w:p>
    <w:p w14:paraId="4A39C78A" w14:textId="77777777" w:rsidR="00C456F3" w:rsidRDefault="00C456F3" w:rsidP="00C456F3">
      <w:pPr>
        <w:rPr>
          <w:noProof/>
        </w:rPr>
      </w:pPr>
    </w:p>
    <w:p w14:paraId="11EB4312" w14:textId="77777777" w:rsidR="00C456F3" w:rsidRDefault="00C456F3" w:rsidP="00C456F3">
      <w:pPr>
        <w:rPr>
          <w:noProof/>
        </w:rPr>
      </w:pPr>
    </w:p>
    <w:p w14:paraId="3376B8A6" w14:textId="58808D3D" w:rsidR="00C456F3" w:rsidRDefault="00C456F3" w:rsidP="00C456F3">
      <w:pPr>
        <w:rPr>
          <w:b/>
          <w:noProof/>
        </w:rPr>
      </w:pPr>
      <w:r>
        <w:rPr>
          <w:noProof/>
        </w:rPr>
        <w:t>&gt;&gt; “</w:t>
      </w:r>
      <w:r w:rsidRPr="00C456F3">
        <w:rPr>
          <w:noProof/>
        </w:rPr>
        <w:t xml:space="preserve">Our main purpose was to explain how the most popular types of cyber attacks occur, how we can protect ourselves from them, and what the possible consequences of these attacks are. However, since this file we filled was a </w:t>
      </w:r>
      <w:r w:rsidRPr="00C456F3">
        <w:rPr>
          <w:b/>
          <w:noProof/>
        </w:rPr>
        <w:t>software requirement specifications</w:t>
      </w:r>
      <w:r w:rsidRPr="00C456F3">
        <w:rPr>
          <w:noProof/>
        </w:rPr>
        <w:t xml:space="preserve"> file, we thought it could be a mobile application called </w:t>
      </w:r>
      <w:r w:rsidRPr="00C456F3">
        <w:rPr>
          <w:b/>
          <w:noProof/>
        </w:rPr>
        <w:t>CyberShield</w:t>
      </w:r>
      <w:r w:rsidRPr="00C456F3">
        <w:rPr>
          <w:noProof/>
        </w:rPr>
        <w:t xml:space="preserve"> and, without deviating from our main purpose, we filled in the necessary sections through this application. Now let's continue with </w:t>
      </w:r>
      <w:r w:rsidRPr="00C456F3">
        <w:rPr>
          <w:b/>
          <w:noProof/>
        </w:rPr>
        <w:t>our main purpose, how cyber attacks occur, protection methods, and possible consequences.</w:t>
      </w:r>
      <w:r>
        <w:rPr>
          <w:b/>
          <w:noProof/>
        </w:rPr>
        <w:t>”</w:t>
      </w:r>
    </w:p>
    <w:p w14:paraId="6F08735C" w14:textId="3B38F477" w:rsidR="00C456F3" w:rsidRDefault="00C456F3" w:rsidP="00C456F3">
      <w:pPr>
        <w:rPr>
          <w:b/>
          <w:noProof/>
        </w:rPr>
      </w:pPr>
    </w:p>
    <w:p w14:paraId="13073DCB" w14:textId="12C4157E" w:rsidR="00C456F3" w:rsidRDefault="00C456F3" w:rsidP="00C456F3">
      <w:pPr>
        <w:rPr>
          <w:b/>
          <w:noProof/>
        </w:rPr>
      </w:pPr>
    </w:p>
    <w:p w14:paraId="4ACDED24" w14:textId="77777777" w:rsidR="00C456F3" w:rsidRPr="00C456F3" w:rsidRDefault="00C456F3" w:rsidP="00C456F3">
      <w:pPr>
        <w:spacing w:before="100" w:beforeAutospacing="1" w:after="100" w:afterAutospacing="1"/>
        <w:jc w:val="center"/>
        <w:outlineLvl w:val="2"/>
        <w:rPr>
          <w:b/>
          <w:bCs/>
          <w:lang w:eastAsia="tr-TR"/>
        </w:rPr>
      </w:pPr>
      <w:r w:rsidRPr="00C456F3">
        <w:rPr>
          <w:b/>
          <w:bCs/>
          <w:lang w:eastAsia="tr-TR"/>
        </w:rPr>
        <w:t>How Cyber Attacks Occur</w:t>
      </w:r>
    </w:p>
    <w:p w14:paraId="590F5585" w14:textId="77777777" w:rsidR="00C456F3" w:rsidRPr="00C456F3" w:rsidRDefault="00C456F3" w:rsidP="00C456F3">
      <w:pPr>
        <w:spacing w:before="100" w:beforeAutospacing="1" w:after="100" w:afterAutospacing="1"/>
        <w:rPr>
          <w:lang w:eastAsia="tr-TR"/>
        </w:rPr>
      </w:pPr>
      <w:r w:rsidRPr="00C456F3">
        <w:rPr>
          <w:lang w:eastAsia="tr-TR"/>
        </w:rPr>
        <w:t xml:space="preserve">Cyber attacks happen when malicious actors—often referred to as </w:t>
      </w:r>
      <w:r w:rsidRPr="00C456F3">
        <w:rPr>
          <w:b/>
          <w:bCs/>
          <w:lang w:eastAsia="tr-TR"/>
        </w:rPr>
        <w:t>cybercriminals</w:t>
      </w:r>
      <w:r w:rsidRPr="00C456F3">
        <w:rPr>
          <w:lang w:eastAsia="tr-TR"/>
        </w:rPr>
        <w:t xml:space="preserve">—exploit vulnerabilities in digital systems to achieve their objectives. These objectives could include </w:t>
      </w:r>
      <w:r w:rsidRPr="00C456F3">
        <w:rPr>
          <w:b/>
          <w:bCs/>
          <w:lang w:eastAsia="tr-TR"/>
        </w:rPr>
        <w:t>stealing sensitive information</w:t>
      </w:r>
      <w:r w:rsidRPr="00C456F3">
        <w:rPr>
          <w:lang w:eastAsia="tr-TR"/>
        </w:rPr>
        <w:t xml:space="preserve">, </w:t>
      </w:r>
      <w:r w:rsidRPr="00C456F3">
        <w:rPr>
          <w:b/>
          <w:bCs/>
          <w:lang w:eastAsia="tr-TR"/>
        </w:rPr>
        <w:t>disrupting services</w:t>
      </w:r>
      <w:r w:rsidRPr="00C456F3">
        <w:rPr>
          <w:lang w:eastAsia="tr-TR"/>
        </w:rPr>
        <w:t xml:space="preserve">, or even </w:t>
      </w:r>
      <w:r w:rsidRPr="00C456F3">
        <w:rPr>
          <w:b/>
          <w:bCs/>
          <w:lang w:eastAsia="tr-TR"/>
        </w:rPr>
        <w:t>causing financial damage</w:t>
      </w:r>
      <w:r w:rsidRPr="00C456F3">
        <w:rPr>
          <w:lang w:eastAsia="tr-TR"/>
        </w:rPr>
        <w:t>. Here are three common types of cyber attacks:</w:t>
      </w:r>
    </w:p>
    <w:p w14:paraId="3C50A82F" w14:textId="0B27A340" w:rsidR="00C456F3" w:rsidRPr="00C456F3" w:rsidRDefault="00C456F3" w:rsidP="00C456F3">
      <w:pPr>
        <w:spacing w:before="100" w:beforeAutospacing="1" w:after="100" w:afterAutospacing="1"/>
        <w:outlineLvl w:val="3"/>
        <w:rPr>
          <w:b/>
          <w:bCs/>
          <w:lang w:eastAsia="tr-TR"/>
        </w:rPr>
      </w:pPr>
      <w:r>
        <w:rPr>
          <w:b/>
          <w:bCs/>
          <w:lang w:eastAsia="tr-TR"/>
        </w:rPr>
        <w:t xml:space="preserve">a) </w:t>
      </w:r>
      <w:r w:rsidRPr="00C456F3">
        <w:rPr>
          <w:b/>
          <w:bCs/>
          <w:lang w:eastAsia="tr-TR"/>
        </w:rPr>
        <w:t>Distributed Denial of Service (DDoS) Attacks</w:t>
      </w:r>
    </w:p>
    <w:p w14:paraId="7D50D6E2" w14:textId="77777777" w:rsidR="00C456F3" w:rsidRPr="00C456F3" w:rsidRDefault="00C456F3" w:rsidP="00C456F3">
      <w:pPr>
        <w:spacing w:before="100" w:beforeAutospacing="1" w:after="100" w:afterAutospacing="1"/>
        <w:rPr>
          <w:lang w:eastAsia="tr-TR"/>
        </w:rPr>
      </w:pPr>
      <w:r w:rsidRPr="00C456F3">
        <w:rPr>
          <w:lang w:eastAsia="tr-TR"/>
        </w:rPr>
        <w:t xml:space="preserve">In a </w:t>
      </w:r>
      <w:r w:rsidRPr="00C456F3">
        <w:rPr>
          <w:b/>
          <w:bCs/>
          <w:lang w:eastAsia="tr-TR"/>
        </w:rPr>
        <w:t>DDoS attack</w:t>
      </w:r>
      <w:r w:rsidRPr="00C456F3">
        <w:rPr>
          <w:lang w:eastAsia="tr-TR"/>
        </w:rPr>
        <w:t xml:space="preserve">, cybercriminals flood a system or server with massive amounts of traffic, overwhelming its capacity to handle requests. This overload causes the system to crash or slow down, making the website or service inaccessible to legitimate users. DDoS attacks are often used to </w:t>
      </w:r>
      <w:r w:rsidRPr="00C456F3">
        <w:rPr>
          <w:b/>
          <w:bCs/>
          <w:lang w:eastAsia="tr-TR"/>
        </w:rPr>
        <w:t>disrupt business operations</w:t>
      </w:r>
      <w:r w:rsidRPr="00C456F3">
        <w:rPr>
          <w:lang w:eastAsia="tr-TR"/>
        </w:rPr>
        <w:t xml:space="preserve">, cause </w:t>
      </w:r>
      <w:r w:rsidRPr="00C456F3">
        <w:rPr>
          <w:b/>
          <w:bCs/>
          <w:lang w:eastAsia="tr-TR"/>
        </w:rPr>
        <w:t>reputation damage</w:t>
      </w:r>
      <w:r w:rsidRPr="00C456F3">
        <w:rPr>
          <w:lang w:eastAsia="tr-TR"/>
        </w:rPr>
        <w:t xml:space="preserve">, or </w:t>
      </w:r>
      <w:r w:rsidRPr="00C456F3">
        <w:rPr>
          <w:b/>
          <w:bCs/>
          <w:lang w:eastAsia="tr-TR"/>
        </w:rPr>
        <w:t>distract from other cyberattacks</w:t>
      </w:r>
      <w:r w:rsidRPr="00C456F3">
        <w:rPr>
          <w:lang w:eastAsia="tr-TR"/>
        </w:rPr>
        <w:t>.</w:t>
      </w:r>
    </w:p>
    <w:p w14:paraId="215084B4" w14:textId="38598224" w:rsidR="00C456F3" w:rsidRPr="00C456F3" w:rsidRDefault="00C456F3" w:rsidP="00C456F3">
      <w:pPr>
        <w:spacing w:before="100" w:beforeAutospacing="1" w:after="100" w:afterAutospacing="1"/>
        <w:outlineLvl w:val="3"/>
        <w:rPr>
          <w:b/>
          <w:bCs/>
          <w:lang w:eastAsia="tr-TR"/>
        </w:rPr>
      </w:pPr>
      <w:r>
        <w:rPr>
          <w:b/>
          <w:bCs/>
          <w:lang w:eastAsia="tr-TR"/>
        </w:rPr>
        <w:t>b)</w:t>
      </w:r>
      <w:r w:rsidRPr="00C456F3">
        <w:rPr>
          <w:b/>
          <w:bCs/>
          <w:lang w:eastAsia="tr-TR"/>
        </w:rPr>
        <w:t xml:space="preserve"> Phishing Attacks</w:t>
      </w:r>
    </w:p>
    <w:p w14:paraId="28FFB6BF" w14:textId="77777777" w:rsidR="00C456F3" w:rsidRPr="00C456F3" w:rsidRDefault="00C456F3" w:rsidP="00C456F3">
      <w:pPr>
        <w:spacing w:before="100" w:beforeAutospacing="1" w:after="100" w:afterAutospacing="1"/>
        <w:rPr>
          <w:lang w:eastAsia="tr-TR"/>
        </w:rPr>
      </w:pPr>
      <w:r w:rsidRPr="00C456F3">
        <w:rPr>
          <w:lang w:eastAsia="tr-TR"/>
        </w:rPr>
        <w:t xml:space="preserve">Phishing attacks are deceptive attempts to trick users into providing sensitive information, such as login credentials or financial details. Cybercriminals typically pose </w:t>
      </w:r>
      <w:r w:rsidRPr="00C456F3">
        <w:rPr>
          <w:lang w:eastAsia="tr-TR"/>
        </w:rPr>
        <w:lastRenderedPageBreak/>
        <w:t xml:space="preserve">as legitimate institutions—like banks or online services—sending fake emails or messages that appear to be from a trusted source. These communications often contain </w:t>
      </w:r>
      <w:r w:rsidRPr="00C456F3">
        <w:rPr>
          <w:b/>
          <w:bCs/>
          <w:lang w:eastAsia="tr-TR"/>
        </w:rPr>
        <w:t>malicious links</w:t>
      </w:r>
      <w:r w:rsidRPr="00C456F3">
        <w:rPr>
          <w:lang w:eastAsia="tr-TR"/>
        </w:rPr>
        <w:t xml:space="preserve"> or </w:t>
      </w:r>
      <w:r w:rsidRPr="00C456F3">
        <w:rPr>
          <w:b/>
          <w:bCs/>
          <w:lang w:eastAsia="tr-TR"/>
        </w:rPr>
        <w:t>attachments</w:t>
      </w:r>
      <w:r w:rsidRPr="00C456F3">
        <w:rPr>
          <w:lang w:eastAsia="tr-TR"/>
        </w:rPr>
        <w:t xml:space="preserve"> that, when clicked, can infect the user’s device with malware or steal personal information. </w:t>
      </w:r>
      <w:r w:rsidRPr="00C456F3">
        <w:rPr>
          <w:b/>
          <w:bCs/>
          <w:lang w:eastAsia="tr-TR"/>
        </w:rPr>
        <w:t>Spear phishing</w:t>
      </w:r>
      <w:r w:rsidRPr="00C456F3">
        <w:rPr>
          <w:lang w:eastAsia="tr-TR"/>
        </w:rPr>
        <w:t xml:space="preserve"> is a more targeted form of phishing, where attackers gather personal data to craft more convincing attacks aimed at specific individuals or organizations.</w:t>
      </w:r>
    </w:p>
    <w:p w14:paraId="7512908E" w14:textId="0F4FBE54" w:rsidR="00C456F3" w:rsidRPr="00C456F3" w:rsidRDefault="00C456F3" w:rsidP="00C456F3">
      <w:pPr>
        <w:spacing w:before="100" w:beforeAutospacing="1" w:after="100" w:afterAutospacing="1"/>
        <w:outlineLvl w:val="3"/>
        <w:rPr>
          <w:b/>
          <w:bCs/>
          <w:lang w:eastAsia="tr-TR"/>
        </w:rPr>
      </w:pPr>
      <w:r>
        <w:rPr>
          <w:b/>
          <w:bCs/>
          <w:lang w:eastAsia="tr-TR"/>
        </w:rPr>
        <w:t xml:space="preserve">c) </w:t>
      </w:r>
      <w:r w:rsidRPr="00C456F3">
        <w:rPr>
          <w:b/>
          <w:bCs/>
          <w:lang w:eastAsia="tr-TR"/>
        </w:rPr>
        <w:t>Malware Attacks</w:t>
      </w:r>
    </w:p>
    <w:p w14:paraId="64408940" w14:textId="77777777" w:rsidR="00C456F3" w:rsidRPr="00C456F3" w:rsidRDefault="00C456F3" w:rsidP="00C456F3">
      <w:pPr>
        <w:spacing w:before="100" w:beforeAutospacing="1" w:after="100" w:afterAutospacing="1"/>
        <w:rPr>
          <w:lang w:eastAsia="tr-TR"/>
        </w:rPr>
      </w:pPr>
      <w:r w:rsidRPr="00C456F3">
        <w:rPr>
          <w:b/>
          <w:bCs/>
          <w:lang w:eastAsia="tr-TR"/>
        </w:rPr>
        <w:t>Malware</w:t>
      </w:r>
      <w:r w:rsidRPr="00C456F3">
        <w:rPr>
          <w:lang w:eastAsia="tr-TR"/>
        </w:rPr>
        <w:t xml:space="preserve"> refers to any software that is intentionally designed to damage or disrupt a computer system. This can include </w:t>
      </w:r>
      <w:r w:rsidRPr="00C456F3">
        <w:rPr>
          <w:b/>
          <w:bCs/>
          <w:lang w:eastAsia="tr-TR"/>
        </w:rPr>
        <w:t>viruses</w:t>
      </w:r>
      <w:r w:rsidRPr="00C456F3">
        <w:rPr>
          <w:lang w:eastAsia="tr-TR"/>
        </w:rPr>
        <w:t xml:space="preserve">, </w:t>
      </w:r>
      <w:r w:rsidRPr="00C456F3">
        <w:rPr>
          <w:b/>
          <w:bCs/>
          <w:lang w:eastAsia="tr-TR"/>
        </w:rPr>
        <w:t>ransomware</w:t>
      </w:r>
      <w:r w:rsidRPr="00C456F3">
        <w:rPr>
          <w:lang w:eastAsia="tr-TR"/>
        </w:rPr>
        <w:t xml:space="preserve">, </w:t>
      </w:r>
      <w:r w:rsidRPr="00C456F3">
        <w:rPr>
          <w:b/>
          <w:bCs/>
          <w:lang w:eastAsia="tr-TR"/>
        </w:rPr>
        <w:t>trojans</w:t>
      </w:r>
      <w:r w:rsidRPr="00C456F3">
        <w:rPr>
          <w:lang w:eastAsia="tr-TR"/>
        </w:rPr>
        <w:t xml:space="preserve">, and </w:t>
      </w:r>
      <w:r w:rsidRPr="00C456F3">
        <w:rPr>
          <w:b/>
          <w:bCs/>
          <w:lang w:eastAsia="tr-TR"/>
        </w:rPr>
        <w:t>worms</w:t>
      </w:r>
      <w:r w:rsidRPr="00C456F3">
        <w:rPr>
          <w:lang w:eastAsia="tr-TR"/>
        </w:rPr>
        <w:t xml:space="preserve">. Once malware infiltrates a system, it can perform a range of harmful actions, such as </w:t>
      </w:r>
      <w:r w:rsidRPr="00C456F3">
        <w:rPr>
          <w:b/>
          <w:bCs/>
          <w:lang w:eastAsia="tr-TR"/>
        </w:rPr>
        <w:t>stealing data</w:t>
      </w:r>
      <w:r w:rsidRPr="00C456F3">
        <w:rPr>
          <w:lang w:eastAsia="tr-TR"/>
        </w:rPr>
        <w:t xml:space="preserve">, </w:t>
      </w:r>
      <w:r w:rsidRPr="00C456F3">
        <w:rPr>
          <w:b/>
          <w:bCs/>
          <w:lang w:eastAsia="tr-TR"/>
        </w:rPr>
        <w:t>encrypting files for ransom</w:t>
      </w:r>
      <w:r w:rsidRPr="00C456F3">
        <w:rPr>
          <w:lang w:eastAsia="tr-TR"/>
        </w:rPr>
        <w:t xml:space="preserve">, or </w:t>
      </w:r>
      <w:r w:rsidRPr="00C456F3">
        <w:rPr>
          <w:b/>
          <w:bCs/>
          <w:lang w:eastAsia="tr-TR"/>
        </w:rPr>
        <w:t>disabling critical system functions</w:t>
      </w:r>
      <w:r w:rsidRPr="00C456F3">
        <w:rPr>
          <w:lang w:eastAsia="tr-TR"/>
        </w:rPr>
        <w:t xml:space="preserve">. For example, </w:t>
      </w:r>
      <w:r w:rsidRPr="00C456F3">
        <w:rPr>
          <w:b/>
          <w:bCs/>
          <w:lang w:eastAsia="tr-TR"/>
        </w:rPr>
        <w:t>ransomware</w:t>
      </w:r>
      <w:r w:rsidRPr="00C456F3">
        <w:rPr>
          <w:lang w:eastAsia="tr-TR"/>
        </w:rPr>
        <w:t xml:space="preserve"> attacks have become increasingly popular, where attackers demand payment in exchange for unlocking the victim's files or systems.</w:t>
      </w:r>
    </w:p>
    <w:p w14:paraId="1ADE4B39" w14:textId="77777777" w:rsidR="00C456F3" w:rsidRPr="00C456F3" w:rsidRDefault="00C456F3" w:rsidP="00C456F3">
      <w:pPr>
        <w:spacing w:before="100" w:beforeAutospacing="1" w:after="100" w:afterAutospacing="1"/>
        <w:jc w:val="center"/>
        <w:outlineLvl w:val="2"/>
        <w:rPr>
          <w:b/>
          <w:bCs/>
          <w:lang w:eastAsia="tr-TR"/>
        </w:rPr>
      </w:pPr>
      <w:r w:rsidRPr="00C456F3">
        <w:rPr>
          <w:b/>
          <w:bCs/>
          <w:lang w:eastAsia="tr-TR"/>
        </w:rPr>
        <w:t>Protection Methods Against Cyber Attacks</w:t>
      </w:r>
    </w:p>
    <w:p w14:paraId="5CF87D8E" w14:textId="77777777" w:rsidR="00C456F3" w:rsidRPr="00C456F3" w:rsidRDefault="00C456F3" w:rsidP="00C456F3">
      <w:pPr>
        <w:spacing w:before="100" w:beforeAutospacing="1" w:after="100" w:afterAutospacing="1"/>
        <w:rPr>
          <w:lang w:eastAsia="tr-TR"/>
        </w:rPr>
      </w:pPr>
      <w:r w:rsidRPr="00C456F3">
        <w:rPr>
          <w:lang w:eastAsia="tr-TR"/>
        </w:rPr>
        <w:t xml:space="preserve">While the threat of cyber attacks is ever-present, there are numerous ways to defend against them. The key to effective cybersecurity is a multi-layered approach that combines both </w:t>
      </w:r>
      <w:r w:rsidRPr="00C456F3">
        <w:rPr>
          <w:b/>
          <w:bCs/>
          <w:lang w:eastAsia="tr-TR"/>
        </w:rPr>
        <w:t>technical defenses</w:t>
      </w:r>
      <w:r w:rsidRPr="00C456F3">
        <w:rPr>
          <w:lang w:eastAsia="tr-TR"/>
        </w:rPr>
        <w:t xml:space="preserve"> and </w:t>
      </w:r>
      <w:r w:rsidRPr="00C456F3">
        <w:rPr>
          <w:b/>
          <w:bCs/>
          <w:lang w:eastAsia="tr-TR"/>
        </w:rPr>
        <w:t>human vigilance</w:t>
      </w:r>
      <w:r w:rsidRPr="00C456F3">
        <w:rPr>
          <w:lang w:eastAsia="tr-TR"/>
        </w:rPr>
        <w:t>. Below are some of the most effective protection methods:</w:t>
      </w:r>
    </w:p>
    <w:p w14:paraId="43F5A519" w14:textId="7A23771B" w:rsidR="00C456F3" w:rsidRPr="00C456F3" w:rsidRDefault="00C456F3" w:rsidP="00C456F3">
      <w:pPr>
        <w:spacing w:before="100" w:beforeAutospacing="1" w:after="100" w:afterAutospacing="1"/>
        <w:outlineLvl w:val="3"/>
        <w:rPr>
          <w:b/>
          <w:bCs/>
          <w:lang w:eastAsia="tr-TR"/>
        </w:rPr>
      </w:pPr>
      <w:r>
        <w:rPr>
          <w:b/>
          <w:bCs/>
          <w:lang w:eastAsia="tr-TR"/>
        </w:rPr>
        <w:t>a)</w:t>
      </w:r>
      <w:r w:rsidRPr="00C456F3">
        <w:rPr>
          <w:b/>
          <w:bCs/>
          <w:lang w:eastAsia="tr-TR"/>
        </w:rPr>
        <w:t xml:space="preserve"> Firewalls and Network Security</w:t>
      </w:r>
    </w:p>
    <w:p w14:paraId="41CB9B3B" w14:textId="77777777" w:rsidR="00C456F3" w:rsidRPr="00C456F3" w:rsidRDefault="00C456F3" w:rsidP="00C456F3">
      <w:pPr>
        <w:spacing w:before="100" w:beforeAutospacing="1" w:after="100" w:afterAutospacing="1"/>
        <w:rPr>
          <w:lang w:eastAsia="tr-TR"/>
        </w:rPr>
      </w:pPr>
      <w:r w:rsidRPr="00C456F3">
        <w:rPr>
          <w:b/>
          <w:bCs/>
          <w:lang w:eastAsia="tr-TR"/>
        </w:rPr>
        <w:t>Firewalls</w:t>
      </w:r>
      <w:r w:rsidRPr="00C456F3">
        <w:rPr>
          <w:lang w:eastAsia="tr-TR"/>
        </w:rPr>
        <w:t xml:space="preserve"> act as a barrier between your internal network and the outside world, blocking unauthorized access while allowing legitimate communication to pass through. Setting up </w:t>
      </w:r>
      <w:r w:rsidRPr="00C456F3">
        <w:rPr>
          <w:b/>
          <w:bCs/>
          <w:lang w:eastAsia="tr-TR"/>
        </w:rPr>
        <w:t>firewalls</w:t>
      </w:r>
      <w:r w:rsidRPr="00C456F3">
        <w:rPr>
          <w:lang w:eastAsia="tr-TR"/>
        </w:rPr>
        <w:t xml:space="preserve"> is one of the fundamental steps in preventing attacks like DDoS or unauthorized data access. Firewalls are often complemented with </w:t>
      </w:r>
      <w:r w:rsidRPr="00C456F3">
        <w:rPr>
          <w:b/>
          <w:bCs/>
          <w:lang w:eastAsia="tr-TR"/>
        </w:rPr>
        <w:t>intrusion detection systems (IDS)</w:t>
      </w:r>
      <w:r w:rsidRPr="00C456F3">
        <w:rPr>
          <w:lang w:eastAsia="tr-TR"/>
        </w:rPr>
        <w:t xml:space="preserve"> and </w:t>
      </w:r>
      <w:r w:rsidRPr="00C456F3">
        <w:rPr>
          <w:b/>
          <w:bCs/>
          <w:lang w:eastAsia="tr-TR"/>
        </w:rPr>
        <w:t>intrusion prevention systems (IPS)</w:t>
      </w:r>
      <w:r w:rsidRPr="00C456F3">
        <w:rPr>
          <w:lang w:eastAsia="tr-TR"/>
        </w:rPr>
        <w:t xml:space="preserve"> to monitor and respond to unusual activity in real-time.</w:t>
      </w:r>
    </w:p>
    <w:p w14:paraId="3B0EF688" w14:textId="0F2674C6" w:rsidR="00C456F3" w:rsidRPr="00C456F3" w:rsidRDefault="00C456F3" w:rsidP="00C456F3">
      <w:pPr>
        <w:spacing w:before="100" w:beforeAutospacing="1" w:after="100" w:afterAutospacing="1"/>
        <w:outlineLvl w:val="3"/>
        <w:rPr>
          <w:b/>
          <w:bCs/>
          <w:lang w:eastAsia="tr-TR"/>
        </w:rPr>
      </w:pPr>
      <w:r>
        <w:rPr>
          <w:b/>
          <w:bCs/>
          <w:lang w:eastAsia="tr-TR"/>
        </w:rPr>
        <w:t xml:space="preserve">b) </w:t>
      </w:r>
      <w:r w:rsidRPr="00C456F3">
        <w:rPr>
          <w:b/>
          <w:bCs/>
          <w:lang w:eastAsia="tr-TR"/>
        </w:rPr>
        <w:t>Employee Training and Awareness</w:t>
      </w:r>
    </w:p>
    <w:p w14:paraId="48149FEA" w14:textId="77777777" w:rsidR="00C456F3" w:rsidRPr="00C456F3" w:rsidRDefault="00C456F3" w:rsidP="00C456F3">
      <w:pPr>
        <w:spacing w:before="100" w:beforeAutospacing="1" w:after="100" w:afterAutospacing="1"/>
        <w:rPr>
          <w:lang w:eastAsia="tr-TR"/>
        </w:rPr>
      </w:pPr>
      <w:r w:rsidRPr="00C456F3">
        <w:rPr>
          <w:lang w:eastAsia="tr-TR"/>
        </w:rPr>
        <w:t xml:space="preserve">Since human error is one of the biggest vulnerabilities in cybersecurity, </w:t>
      </w:r>
      <w:r w:rsidRPr="00C456F3">
        <w:rPr>
          <w:b/>
          <w:bCs/>
          <w:lang w:eastAsia="tr-TR"/>
        </w:rPr>
        <w:t>employee training</w:t>
      </w:r>
      <w:r w:rsidRPr="00C456F3">
        <w:rPr>
          <w:lang w:eastAsia="tr-TR"/>
        </w:rPr>
        <w:t xml:space="preserve"> plays a crucial role in defending against cyber attacks. Employees should be educated about common attack vectors like </w:t>
      </w:r>
      <w:r w:rsidRPr="00C456F3">
        <w:rPr>
          <w:b/>
          <w:bCs/>
          <w:lang w:eastAsia="tr-TR"/>
        </w:rPr>
        <w:t>phishing</w:t>
      </w:r>
      <w:r w:rsidRPr="00C456F3">
        <w:rPr>
          <w:lang w:eastAsia="tr-TR"/>
        </w:rPr>
        <w:t xml:space="preserve"> and taught how to recognize suspicious emails, links, or attachments. Regular training and security awareness programs can significantly reduce the risk of successful social engineering attacks.</w:t>
      </w:r>
    </w:p>
    <w:p w14:paraId="5A47AC0C" w14:textId="67EAE6AD" w:rsidR="00C456F3" w:rsidRPr="00C456F3" w:rsidRDefault="00C456F3" w:rsidP="00C456F3">
      <w:pPr>
        <w:spacing w:before="100" w:beforeAutospacing="1" w:after="100" w:afterAutospacing="1"/>
        <w:outlineLvl w:val="3"/>
        <w:rPr>
          <w:b/>
          <w:bCs/>
          <w:lang w:eastAsia="tr-TR"/>
        </w:rPr>
      </w:pPr>
      <w:r>
        <w:rPr>
          <w:b/>
          <w:bCs/>
          <w:lang w:eastAsia="tr-TR"/>
        </w:rPr>
        <w:t xml:space="preserve">c) </w:t>
      </w:r>
      <w:r w:rsidRPr="00C456F3">
        <w:rPr>
          <w:b/>
          <w:bCs/>
          <w:lang w:eastAsia="tr-TR"/>
        </w:rPr>
        <w:t>Multi-Factor Authentication (MFA)</w:t>
      </w:r>
    </w:p>
    <w:p w14:paraId="0AA0329C" w14:textId="77777777" w:rsidR="00C456F3" w:rsidRPr="00C456F3" w:rsidRDefault="00C456F3" w:rsidP="00C456F3">
      <w:pPr>
        <w:spacing w:before="100" w:beforeAutospacing="1" w:after="100" w:afterAutospacing="1"/>
        <w:rPr>
          <w:lang w:eastAsia="tr-TR"/>
        </w:rPr>
      </w:pPr>
      <w:r w:rsidRPr="00C456F3">
        <w:rPr>
          <w:lang w:eastAsia="tr-TR"/>
        </w:rPr>
        <w:t xml:space="preserve">A powerful tool for protecting sensitive accounts is </w:t>
      </w:r>
      <w:r w:rsidRPr="00C456F3">
        <w:rPr>
          <w:b/>
          <w:bCs/>
          <w:lang w:eastAsia="tr-TR"/>
        </w:rPr>
        <w:t>multi-factor authentication (MFA)</w:t>
      </w:r>
      <w:r w:rsidRPr="00C456F3">
        <w:rPr>
          <w:lang w:eastAsia="tr-TR"/>
        </w:rPr>
        <w:t>, which adds an additional layer of security beyond just a password. MFA requires users to provide at least two forms of verification (e.g., a password and a one-time code sent to their phone) to gain access to their accounts. This makes it much harder for attackers to gain unauthorized access, even if they have stolen a password.</w:t>
      </w:r>
    </w:p>
    <w:p w14:paraId="7D0C4891" w14:textId="77777777" w:rsidR="00C456F3" w:rsidRDefault="00C456F3" w:rsidP="00C456F3">
      <w:pPr>
        <w:spacing w:before="100" w:beforeAutospacing="1" w:after="100" w:afterAutospacing="1"/>
        <w:outlineLvl w:val="3"/>
        <w:rPr>
          <w:b/>
          <w:bCs/>
          <w:lang w:eastAsia="tr-TR"/>
        </w:rPr>
      </w:pPr>
    </w:p>
    <w:p w14:paraId="3EC253E1" w14:textId="382BA2AB" w:rsidR="00C456F3" w:rsidRPr="00C456F3" w:rsidRDefault="00C456F3" w:rsidP="00C456F3">
      <w:pPr>
        <w:spacing w:before="100" w:beforeAutospacing="1" w:after="100" w:afterAutospacing="1"/>
        <w:outlineLvl w:val="3"/>
        <w:rPr>
          <w:b/>
          <w:bCs/>
          <w:lang w:eastAsia="tr-TR"/>
        </w:rPr>
      </w:pPr>
      <w:r>
        <w:rPr>
          <w:b/>
          <w:bCs/>
          <w:lang w:eastAsia="tr-TR"/>
        </w:rPr>
        <w:lastRenderedPageBreak/>
        <w:t xml:space="preserve">d) </w:t>
      </w:r>
      <w:r w:rsidRPr="00C456F3">
        <w:rPr>
          <w:b/>
          <w:bCs/>
          <w:lang w:eastAsia="tr-TR"/>
        </w:rPr>
        <w:t>Regular Software Updates and Patching</w:t>
      </w:r>
    </w:p>
    <w:p w14:paraId="4018A3F9" w14:textId="77777777" w:rsidR="00C456F3" w:rsidRPr="00C456F3" w:rsidRDefault="00C456F3" w:rsidP="00C456F3">
      <w:pPr>
        <w:spacing w:before="100" w:beforeAutospacing="1" w:after="100" w:afterAutospacing="1"/>
        <w:rPr>
          <w:lang w:eastAsia="tr-TR"/>
        </w:rPr>
      </w:pPr>
      <w:r w:rsidRPr="00C456F3">
        <w:rPr>
          <w:lang w:eastAsia="tr-TR"/>
        </w:rPr>
        <w:t xml:space="preserve">Many cyber attacks exploit known vulnerabilities in outdated software. Keeping software up to date with the latest </w:t>
      </w:r>
      <w:r w:rsidRPr="00C456F3">
        <w:rPr>
          <w:b/>
          <w:bCs/>
          <w:lang w:eastAsia="tr-TR"/>
        </w:rPr>
        <w:t>security patches</w:t>
      </w:r>
      <w:r w:rsidRPr="00C456F3">
        <w:rPr>
          <w:lang w:eastAsia="tr-TR"/>
        </w:rPr>
        <w:t xml:space="preserve"> is essential in reducing the risk of attacks. This includes not just operating systems, but also applications, browsers, and even security software like antivirus programs.</w:t>
      </w:r>
    </w:p>
    <w:p w14:paraId="0C575B01" w14:textId="2B8A99EF" w:rsidR="00C456F3" w:rsidRPr="00C456F3" w:rsidRDefault="00C456F3" w:rsidP="00C456F3">
      <w:pPr>
        <w:spacing w:before="100" w:beforeAutospacing="1" w:after="100" w:afterAutospacing="1"/>
        <w:outlineLvl w:val="3"/>
        <w:rPr>
          <w:b/>
          <w:bCs/>
          <w:lang w:eastAsia="tr-TR"/>
        </w:rPr>
      </w:pPr>
      <w:r>
        <w:rPr>
          <w:b/>
          <w:bCs/>
          <w:lang w:eastAsia="tr-TR"/>
        </w:rPr>
        <w:t xml:space="preserve">e) </w:t>
      </w:r>
      <w:r w:rsidRPr="00C456F3">
        <w:rPr>
          <w:b/>
          <w:bCs/>
          <w:lang w:eastAsia="tr-TR"/>
        </w:rPr>
        <w:t>Strong Passwords and Password Management</w:t>
      </w:r>
    </w:p>
    <w:p w14:paraId="0E4AFD26" w14:textId="77777777" w:rsidR="00C456F3" w:rsidRPr="00C456F3" w:rsidRDefault="00C456F3" w:rsidP="00C456F3">
      <w:pPr>
        <w:spacing w:before="100" w:beforeAutospacing="1" w:after="100" w:afterAutospacing="1"/>
        <w:rPr>
          <w:lang w:eastAsia="tr-TR"/>
        </w:rPr>
      </w:pPr>
      <w:r w:rsidRPr="00C456F3">
        <w:rPr>
          <w:lang w:eastAsia="tr-TR"/>
        </w:rPr>
        <w:t xml:space="preserve">Weak passwords are an open invitation for attackers to gain unauthorized access to systems. Using strong, unique passwords for each account is essential, but managing them can be a challenge. </w:t>
      </w:r>
      <w:r w:rsidRPr="00C456F3">
        <w:rPr>
          <w:b/>
          <w:bCs/>
          <w:lang w:eastAsia="tr-TR"/>
        </w:rPr>
        <w:t>Password managers</w:t>
      </w:r>
      <w:r w:rsidRPr="00C456F3">
        <w:rPr>
          <w:lang w:eastAsia="tr-TR"/>
        </w:rPr>
        <w:t xml:space="preserve"> can help store and organize passwords securely, reducing the temptation to reuse passwords across multiple accounts.</w:t>
      </w:r>
    </w:p>
    <w:p w14:paraId="6DDE4EBA" w14:textId="1408F769" w:rsidR="00C456F3" w:rsidRPr="00C456F3" w:rsidRDefault="00C456F3" w:rsidP="00C456F3">
      <w:pPr>
        <w:spacing w:before="100" w:beforeAutospacing="1" w:after="100" w:afterAutospacing="1"/>
        <w:outlineLvl w:val="3"/>
        <w:rPr>
          <w:b/>
          <w:bCs/>
          <w:lang w:eastAsia="tr-TR"/>
        </w:rPr>
      </w:pPr>
      <w:r>
        <w:rPr>
          <w:b/>
          <w:bCs/>
          <w:lang w:eastAsia="tr-TR"/>
        </w:rPr>
        <w:t xml:space="preserve">f) </w:t>
      </w:r>
      <w:r w:rsidRPr="00C456F3">
        <w:rPr>
          <w:b/>
          <w:bCs/>
          <w:lang w:eastAsia="tr-TR"/>
        </w:rPr>
        <w:t>Backup and Disaster Recovery Plans</w:t>
      </w:r>
    </w:p>
    <w:p w14:paraId="047F310E" w14:textId="77777777" w:rsidR="00C456F3" w:rsidRPr="00C456F3" w:rsidRDefault="00C456F3" w:rsidP="00C456F3">
      <w:pPr>
        <w:spacing w:before="100" w:beforeAutospacing="1" w:after="100" w:afterAutospacing="1"/>
        <w:rPr>
          <w:lang w:eastAsia="tr-TR"/>
        </w:rPr>
      </w:pPr>
      <w:r w:rsidRPr="00C456F3">
        <w:rPr>
          <w:lang w:eastAsia="tr-TR"/>
        </w:rPr>
        <w:t xml:space="preserve">To protect against threats like ransomware, having a regular backup and </w:t>
      </w:r>
      <w:r w:rsidRPr="00C456F3">
        <w:rPr>
          <w:b/>
          <w:bCs/>
          <w:lang w:eastAsia="tr-TR"/>
        </w:rPr>
        <w:t>disaster recovery plan</w:t>
      </w:r>
      <w:r w:rsidRPr="00C456F3">
        <w:rPr>
          <w:lang w:eastAsia="tr-TR"/>
        </w:rPr>
        <w:t xml:space="preserve"> is crucial. If data is encrypted or deleted by an attack, having recent, secure backups stored offline or in the cloud ensures that businesses can restore their critical data and continue operations without paying the ransom.</w:t>
      </w:r>
    </w:p>
    <w:p w14:paraId="1E89A6C0" w14:textId="77777777" w:rsidR="00C456F3" w:rsidRPr="00C456F3" w:rsidRDefault="00C456F3" w:rsidP="00C456F3">
      <w:pPr>
        <w:spacing w:before="100" w:beforeAutospacing="1" w:after="100" w:afterAutospacing="1"/>
        <w:jc w:val="center"/>
        <w:outlineLvl w:val="2"/>
        <w:rPr>
          <w:b/>
          <w:bCs/>
          <w:lang w:eastAsia="tr-TR"/>
        </w:rPr>
      </w:pPr>
      <w:r w:rsidRPr="00C456F3">
        <w:rPr>
          <w:b/>
          <w:bCs/>
          <w:lang w:eastAsia="tr-TR"/>
        </w:rPr>
        <w:t>Consequences of Cyber Attacks</w:t>
      </w:r>
    </w:p>
    <w:p w14:paraId="21CEE43A" w14:textId="77777777" w:rsidR="00C456F3" w:rsidRPr="00C456F3" w:rsidRDefault="00C456F3" w:rsidP="00C456F3">
      <w:pPr>
        <w:spacing w:before="100" w:beforeAutospacing="1" w:after="100" w:afterAutospacing="1"/>
        <w:rPr>
          <w:lang w:eastAsia="tr-TR"/>
        </w:rPr>
      </w:pPr>
      <w:r w:rsidRPr="00C456F3">
        <w:rPr>
          <w:lang w:eastAsia="tr-TR"/>
        </w:rPr>
        <w:t>The consequences of cyber attacks can be devastating for both individuals and organizations. The specific impact of an attack depends on the type of attack and the nature of the target, but some of the common repercussions include:</w:t>
      </w:r>
    </w:p>
    <w:p w14:paraId="19163BB2" w14:textId="42220810" w:rsidR="00C456F3" w:rsidRPr="00C456F3" w:rsidRDefault="00C456F3" w:rsidP="00C456F3">
      <w:pPr>
        <w:spacing w:before="100" w:beforeAutospacing="1" w:after="100" w:afterAutospacing="1"/>
        <w:outlineLvl w:val="3"/>
        <w:rPr>
          <w:b/>
          <w:bCs/>
          <w:lang w:eastAsia="tr-TR"/>
        </w:rPr>
      </w:pPr>
      <w:r>
        <w:rPr>
          <w:b/>
          <w:bCs/>
          <w:lang w:eastAsia="tr-TR"/>
        </w:rPr>
        <w:t xml:space="preserve">a) </w:t>
      </w:r>
      <w:r w:rsidRPr="00C456F3">
        <w:rPr>
          <w:b/>
          <w:bCs/>
          <w:lang w:eastAsia="tr-TR"/>
        </w:rPr>
        <w:t>Financial Losses</w:t>
      </w:r>
    </w:p>
    <w:p w14:paraId="04FCDF1A" w14:textId="77777777" w:rsidR="00C456F3" w:rsidRPr="00C456F3" w:rsidRDefault="00C456F3" w:rsidP="00C456F3">
      <w:pPr>
        <w:spacing w:before="100" w:beforeAutospacing="1" w:after="100" w:afterAutospacing="1"/>
        <w:rPr>
          <w:lang w:eastAsia="tr-TR"/>
        </w:rPr>
      </w:pPr>
      <w:r w:rsidRPr="00C456F3">
        <w:rPr>
          <w:lang w:eastAsia="tr-TR"/>
        </w:rPr>
        <w:t xml:space="preserve">Many cyber attacks, such as </w:t>
      </w:r>
      <w:r w:rsidRPr="00C456F3">
        <w:rPr>
          <w:b/>
          <w:bCs/>
          <w:lang w:eastAsia="tr-TR"/>
        </w:rPr>
        <w:t>ransomware</w:t>
      </w:r>
      <w:r w:rsidRPr="00C456F3">
        <w:rPr>
          <w:lang w:eastAsia="tr-TR"/>
        </w:rPr>
        <w:t xml:space="preserve"> or </w:t>
      </w:r>
      <w:r w:rsidRPr="00C456F3">
        <w:rPr>
          <w:b/>
          <w:bCs/>
          <w:lang w:eastAsia="tr-TR"/>
        </w:rPr>
        <w:t>data breaches</w:t>
      </w:r>
      <w:r w:rsidRPr="00C456F3">
        <w:rPr>
          <w:lang w:eastAsia="tr-TR"/>
        </w:rPr>
        <w:t xml:space="preserve">, directly lead to significant </w:t>
      </w:r>
      <w:r w:rsidRPr="00C456F3">
        <w:rPr>
          <w:b/>
          <w:bCs/>
          <w:lang w:eastAsia="tr-TR"/>
        </w:rPr>
        <w:t>financial losses</w:t>
      </w:r>
      <w:r w:rsidRPr="00C456F3">
        <w:rPr>
          <w:lang w:eastAsia="tr-TR"/>
        </w:rPr>
        <w:t>. For example, businesses may be forced to pay ransoms to retrieve encrypted data, while data breaches can lead to costly lawsuits and regulatory fines. The costs associated with recovery, legal fees, and public relations efforts can also be substantial.</w:t>
      </w:r>
    </w:p>
    <w:p w14:paraId="7407AE33" w14:textId="1685923E" w:rsidR="00C456F3" w:rsidRPr="00C456F3" w:rsidRDefault="00C456F3" w:rsidP="00C456F3">
      <w:pPr>
        <w:spacing w:before="100" w:beforeAutospacing="1" w:after="100" w:afterAutospacing="1"/>
        <w:outlineLvl w:val="3"/>
        <w:rPr>
          <w:b/>
          <w:bCs/>
          <w:lang w:eastAsia="tr-TR"/>
        </w:rPr>
      </w:pPr>
      <w:r>
        <w:rPr>
          <w:b/>
          <w:bCs/>
          <w:lang w:eastAsia="tr-TR"/>
        </w:rPr>
        <w:t xml:space="preserve">b) </w:t>
      </w:r>
      <w:r w:rsidRPr="00C456F3">
        <w:rPr>
          <w:b/>
          <w:bCs/>
          <w:lang w:eastAsia="tr-TR"/>
        </w:rPr>
        <w:t>Reputation Damage</w:t>
      </w:r>
    </w:p>
    <w:p w14:paraId="65B2DED9" w14:textId="77777777" w:rsidR="00C456F3" w:rsidRPr="00C456F3" w:rsidRDefault="00C456F3" w:rsidP="00C456F3">
      <w:pPr>
        <w:spacing w:before="100" w:beforeAutospacing="1" w:after="100" w:afterAutospacing="1"/>
        <w:rPr>
          <w:lang w:eastAsia="tr-TR"/>
        </w:rPr>
      </w:pPr>
      <w:r w:rsidRPr="00C456F3">
        <w:rPr>
          <w:lang w:eastAsia="tr-TR"/>
        </w:rPr>
        <w:t xml:space="preserve">A successful cyber attack can severely damage an organization’s </w:t>
      </w:r>
      <w:r w:rsidRPr="00C456F3">
        <w:rPr>
          <w:b/>
          <w:bCs/>
          <w:lang w:eastAsia="tr-TR"/>
        </w:rPr>
        <w:t>reputation</w:t>
      </w:r>
      <w:r w:rsidRPr="00C456F3">
        <w:rPr>
          <w:lang w:eastAsia="tr-TR"/>
        </w:rPr>
        <w:t>, leading to a loss of customer trust. If sensitive data like customer information or payment details is exposed, the organization may struggle to regain credibility and business.</w:t>
      </w:r>
    </w:p>
    <w:p w14:paraId="1A1C22A5" w14:textId="2E9C8C7F" w:rsidR="00C456F3" w:rsidRPr="00C456F3" w:rsidRDefault="00C456F3" w:rsidP="00C456F3">
      <w:pPr>
        <w:spacing w:before="100" w:beforeAutospacing="1" w:after="100" w:afterAutospacing="1"/>
        <w:outlineLvl w:val="3"/>
        <w:rPr>
          <w:b/>
          <w:bCs/>
          <w:lang w:eastAsia="tr-TR"/>
        </w:rPr>
      </w:pPr>
      <w:r>
        <w:rPr>
          <w:b/>
          <w:bCs/>
          <w:lang w:eastAsia="tr-TR"/>
        </w:rPr>
        <w:t xml:space="preserve">c) </w:t>
      </w:r>
      <w:r w:rsidRPr="00C456F3">
        <w:rPr>
          <w:b/>
          <w:bCs/>
          <w:lang w:eastAsia="tr-TR"/>
        </w:rPr>
        <w:t>Operational Disruption</w:t>
      </w:r>
    </w:p>
    <w:p w14:paraId="4469D86D" w14:textId="77777777" w:rsidR="00C456F3" w:rsidRPr="00C456F3" w:rsidRDefault="00C456F3" w:rsidP="00C456F3">
      <w:pPr>
        <w:spacing w:before="100" w:beforeAutospacing="1" w:after="100" w:afterAutospacing="1"/>
        <w:rPr>
          <w:lang w:eastAsia="tr-TR"/>
        </w:rPr>
      </w:pPr>
      <w:r w:rsidRPr="00C456F3">
        <w:rPr>
          <w:lang w:eastAsia="tr-TR"/>
        </w:rPr>
        <w:t xml:space="preserve">A </w:t>
      </w:r>
      <w:r w:rsidRPr="00C456F3">
        <w:rPr>
          <w:b/>
          <w:bCs/>
          <w:lang w:eastAsia="tr-TR"/>
        </w:rPr>
        <w:t>DDoS attack</w:t>
      </w:r>
      <w:r w:rsidRPr="00C456F3">
        <w:rPr>
          <w:lang w:eastAsia="tr-TR"/>
        </w:rPr>
        <w:t xml:space="preserve"> or </w:t>
      </w:r>
      <w:r w:rsidRPr="00C456F3">
        <w:rPr>
          <w:b/>
          <w:bCs/>
          <w:lang w:eastAsia="tr-TR"/>
        </w:rPr>
        <w:t>ransomware attack</w:t>
      </w:r>
      <w:r w:rsidRPr="00C456F3">
        <w:rPr>
          <w:lang w:eastAsia="tr-TR"/>
        </w:rPr>
        <w:t xml:space="preserve"> can halt business operations, leading to </w:t>
      </w:r>
      <w:r w:rsidRPr="00C456F3">
        <w:rPr>
          <w:b/>
          <w:bCs/>
          <w:lang w:eastAsia="tr-TR"/>
        </w:rPr>
        <w:t>downtime</w:t>
      </w:r>
      <w:r w:rsidRPr="00C456F3">
        <w:rPr>
          <w:lang w:eastAsia="tr-TR"/>
        </w:rPr>
        <w:t xml:space="preserve"> and productivity losses. In extreme cases, organizations may have to shut down entire systems to prevent the spread of malware, which can cause long-term damage to their ability to function effectively.</w:t>
      </w:r>
    </w:p>
    <w:p w14:paraId="3518C523" w14:textId="77777777" w:rsidR="00C456F3" w:rsidRDefault="00C456F3" w:rsidP="00C456F3">
      <w:pPr>
        <w:spacing w:before="100" w:beforeAutospacing="1" w:after="100" w:afterAutospacing="1"/>
        <w:outlineLvl w:val="3"/>
        <w:rPr>
          <w:b/>
          <w:bCs/>
          <w:lang w:eastAsia="tr-TR"/>
        </w:rPr>
      </w:pPr>
    </w:p>
    <w:p w14:paraId="2BA0A830" w14:textId="28013F16" w:rsidR="00C456F3" w:rsidRPr="00C456F3" w:rsidRDefault="00C456F3" w:rsidP="00C456F3">
      <w:pPr>
        <w:spacing w:before="100" w:beforeAutospacing="1" w:after="100" w:afterAutospacing="1"/>
        <w:outlineLvl w:val="3"/>
        <w:rPr>
          <w:b/>
          <w:bCs/>
          <w:lang w:eastAsia="tr-TR"/>
        </w:rPr>
      </w:pPr>
      <w:r>
        <w:rPr>
          <w:b/>
          <w:bCs/>
          <w:lang w:eastAsia="tr-TR"/>
        </w:rPr>
        <w:lastRenderedPageBreak/>
        <w:t xml:space="preserve">d) </w:t>
      </w:r>
      <w:r w:rsidRPr="00C456F3">
        <w:rPr>
          <w:b/>
          <w:bCs/>
          <w:lang w:eastAsia="tr-TR"/>
        </w:rPr>
        <w:t>Data Loss or Theft</w:t>
      </w:r>
    </w:p>
    <w:p w14:paraId="4D610411" w14:textId="4C9E1ECB" w:rsidR="00C456F3" w:rsidRPr="00C456F3" w:rsidRDefault="00C456F3" w:rsidP="00C456F3">
      <w:pPr>
        <w:spacing w:before="100" w:beforeAutospacing="1" w:after="100" w:afterAutospacing="1"/>
        <w:rPr>
          <w:lang w:eastAsia="tr-TR"/>
        </w:rPr>
      </w:pPr>
      <w:r w:rsidRPr="00C456F3">
        <w:rPr>
          <w:lang w:eastAsia="tr-TR"/>
        </w:rPr>
        <w:t xml:space="preserve">Cybercriminals are often motivated by the desire to steal valuable </w:t>
      </w:r>
      <w:r w:rsidRPr="00C456F3">
        <w:rPr>
          <w:b/>
          <w:bCs/>
          <w:lang w:eastAsia="tr-TR"/>
        </w:rPr>
        <w:t>data</w:t>
      </w:r>
      <w:r w:rsidRPr="00C456F3">
        <w:rPr>
          <w:lang w:eastAsia="tr-TR"/>
        </w:rPr>
        <w:t xml:space="preserve">, including </w:t>
      </w:r>
      <w:r w:rsidRPr="00C456F3">
        <w:rPr>
          <w:b/>
          <w:bCs/>
          <w:lang w:eastAsia="tr-TR"/>
        </w:rPr>
        <w:t>personal information</w:t>
      </w:r>
      <w:r w:rsidRPr="00C456F3">
        <w:rPr>
          <w:lang w:eastAsia="tr-TR"/>
        </w:rPr>
        <w:t xml:space="preserve">, </w:t>
      </w:r>
      <w:r w:rsidRPr="00C456F3">
        <w:rPr>
          <w:b/>
          <w:bCs/>
          <w:lang w:eastAsia="tr-TR"/>
        </w:rPr>
        <w:t>intellectual property</w:t>
      </w:r>
      <w:r w:rsidRPr="00C456F3">
        <w:rPr>
          <w:lang w:eastAsia="tr-TR"/>
        </w:rPr>
        <w:t xml:space="preserve">, and </w:t>
      </w:r>
      <w:r w:rsidRPr="00C456F3">
        <w:rPr>
          <w:b/>
          <w:bCs/>
          <w:lang w:eastAsia="tr-TR"/>
        </w:rPr>
        <w:t>financial records</w:t>
      </w:r>
      <w:r w:rsidRPr="00C456F3">
        <w:rPr>
          <w:lang w:eastAsia="tr-TR"/>
        </w:rPr>
        <w:t xml:space="preserve">. Once stolen, this data can be used for </w:t>
      </w:r>
      <w:r w:rsidRPr="00C456F3">
        <w:rPr>
          <w:b/>
          <w:bCs/>
          <w:lang w:eastAsia="tr-TR"/>
        </w:rPr>
        <w:t>identity theft</w:t>
      </w:r>
      <w:r w:rsidRPr="00C456F3">
        <w:rPr>
          <w:lang w:eastAsia="tr-TR"/>
        </w:rPr>
        <w:t xml:space="preserve">, </w:t>
      </w:r>
      <w:r w:rsidRPr="00C456F3">
        <w:rPr>
          <w:b/>
          <w:bCs/>
          <w:lang w:eastAsia="tr-TR"/>
        </w:rPr>
        <w:t>fraud</w:t>
      </w:r>
      <w:r w:rsidRPr="00C456F3">
        <w:rPr>
          <w:lang w:eastAsia="tr-TR"/>
        </w:rPr>
        <w:t>, or sold on the dark web. For organizations, the loss of proprietary data or confidential client</w:t>
      </w:r>
      <w:r w:rsidR="005A4906">
        <w:rPr>
          <w:lang w:eastAsia="tr-TR"/>
        </w:rPr>
        <w:t xml:space="preserve"> information can be </w:t>
      </w:r>
      <w:r w:rsidR="005A4906" w:rsidRPr="005A4906">
        <w:rPr>
          <w:lang w:eastAsia="tr-TR"/>
        </w:rPr>
        <w:t>disastrous</w:t>
      </w:r>
      <w:r w:rsidR="005A4906">
        <w:rPr>
          <w:lang w:eastAsia="tr-TR"/>
        </w:rPr>
        <w:t>.</w:t>
      </w:r>
    </w:p>
    <w:p w14:paraId="077936ED" w14:textId="77777777" w:rsidR="00C456F3" w:rsidRPr="00C456F3" w:rsidRDefault="00C456F3" w:rsidP="00C456F3">
      <w:pPr>
        <w:rPr>
          <w:b/>
          <w:noProof/>
        </w:rPr>
      </w:pPr>
    </w:p>
    <w:p w14:paraId="63A91BB9" w14:textId="502762C4" w:rsidR="005B6F2F" w:rsidRPr="007531B6" w:rsidRDefault="005B6F2F" w:rsidP="007531B6">
      <w:pPr>
        <w:pStyle w:val="Balk1"/>
        <w:numPr>
          <w:ilvl w:val="0"/>
          <w:numId w:val="0"/>
        </w:numPr>
        <w:rPr>
          <w:rFonts w:ascii="Times New Roman" w:hAnsi="Times New Roman" w:cs="Times New Roman"/>
          <w:noProof/>
          <w:sz w:val="24"/>
          <w:szCs w:val="24"/>
          <w:lang w:val="en-US"/>
        </w:rPr>
      </w:pPr>
      <w:bookmarkStart w:id="11" w:name="_Toc150892697"/>
      <w:r w:rsidRPr="007531B6">
        <w:rPr>
          <w:rFonts w:ascii="Times New Roman" w:hAnsi="Times New Roman" w:cs="Times New Roman"/>
          <w:noProof/>
          <w:sz w:val="24"/>
          <w:szCs w:val="24"/>
          <w:lang w:val="en-US"/>
        </w:rPr>
        <w:t>REFERENCES</w:t>
      </w:r>
      <w:bookmarkEnd w:id="11"/>
    </w:p>
    <w:p w14:paraId="2A5C596E" w14:textId="02B678B5" w:rsidR="007531B6" w:rsidRDefault="007531B6" w:rsidP="007531B6">
      <w:pPr>
        <w:rPr>
          <w:lang w:val="en-US"/>
        </w:rPr>
      </w:pPr>
    </w:p>
    <w:p w14:paraId="6546C0C5" w14:textId="11FF9E00" w:rsidR="007531B6" w:rsidRDefault="007531B6" w:rsidP="007531B6">
      <w:r>
        <w:rPr>
          <w:rFonts w:hAnsi="Symbol"/>
        </w:rPr>
        <w:t xml:space="preserve">1- </w:t>
      </w:r>
      <w:r>
        <w:t xml:space="preserve">Anderson, R., &amp; Moore, T. (2006). The economics of information security. </w:t>
      </w:r>
      <w:r>
        <w:rPr>
          <w:rStyle w:val="Vurgu"/>
        </w:rPr>
        <w:t>Science</w:t>
      </w:r>
      <w:r>
        <w:t>, 314(5799), 610-613.</w:t>
      </w:r>
    </w:p>
    <w:p w14:paraId="45C137F6" w14:textId="77777777" w:rsidR="007531B6" w:rsidRDefault="007531B6" w:rsidP="007531B6">
      <w:pPr>
        <w:rPr>
          <w:lang w:eastAsia="tr-TR"/>
        </w:rPr>
      </w:pPr>
    </w:p>
    <w:p w14:paraId="665E31E9" w14:textId="5F999056" w:rsidR="007531B6" w:rsidRDefault="007531B6" w:rsidP="007531B6">
      <w:r>
        <w:t xml:space="preserve">2- Bishop, M. (2003). </w:t>
      </w:r>
      <w:r>
        <w:rPr>
          <w:rStyle w:val="Vurgu"/>
        </w:rPr>
        <w:t>Computer Security: Art and Science</w:t>
      </w:r>
      <w:r>
        <w:t>. Addison-Wesley.</w:t>
      </w:r>
    </w:p>
    <w:p w14:paraId="12B0B412" w14:textId="77777777" w:rsidR="007531B6" w:rsidRDefault="007531B6" w:rsidP="007531B6"/>
    <w:p w14:paraId="46ADAA82" w14:textId="25074ED4" w:rsidR="007531B6" w:rsidRDefault="007531B6" w:rsidP="007531B6">
      <w:r>
        <w:t xml:space="preserve">3- Cheswick, B. E., &amp; Bellovin, S. M. (2003). </w:t>
      </w:r>
      <w:r>
        <w:rPr>
          <w:rStyle w:val="Vurgu"/>
        </w:rPr>
        <w:t>Firewalls and Internet Security: Repelling the Wily Hacker</w:t>
      </w:r>
      <w:r>
        <w:t>. 2nd edition. Addison-Wesley.</w:t>
      </w:r>
    </w:p>
    <w:p w14:paraId="59D5B08B" w14:textId="77777777" w:rsidR="007531B6" w:rsidRDefault="007531B6" w:rsidP="007531B6"/>
    <w:p w14:paraId="0F732887" w14:textId="7C80C010" w:rsidR="007531B6" w:rsidRDefault="007531B6" w:rsidP="007531B6">
      <w:r>
        <w:t xml:space="preserve">4- Cullen, S. (2018). </w:t>
      </w:r>
      <w:r>
        <w:rPr>
          <w:rStyle w:val="Vurgu"/>
        </w:rPr>
        <w:t>Cybersecurity: A Guide to Information Security Management</w:t>
      </w:r>
      <w:r>
        <w:t>. IT Governance Publishing.</w:t>
      </w:r>
    </w:p>
    <w:p w14:paraId="16C20F75" w14:textId="77777777" w:rsidR="007531B6" w:rsidRDefault="007531B6" w:rsidP="007531B6"/>
    <w:p w14:paraId="4FE67AB7" w14:textId="1F74BE5F" w:rsidR="007531B6" w:rsidRDefault="007531B6" w:rsidP="007531B6">
      <w:r>
        <w:t xml:space="preserve">5- Disterer, G. (2013). ISO/IEC 27001 and its impact on information security management. </w:t>
      </w:r>
      <w:r>
        <w:rPr>
          <w:rStyle w:val="Vurgu"/>
        </w:rPr>
        <w:t>Journal of Information Security</w:t>
      </w:r>
      <w:r>
        <w:t>, 4(2), 63-77.</w:t>
      </w:r>
    </w:p>
    <w:p w14:paraId="3D4BE1EC" w14:textId="77777777" w:rsidR="007531B6" w:rsidRDefault="007531B6" w:rsidP="007531B6"/>
    <w:p w14:paraId="57FE96BF" w14:textId="4D23021A" w:rsidR="007531B6" w:rsidRDefault="007531B6" w:rsidP="007531B6">
      <w:r>
        <w:t xml:space="preserve">6- Gartner, Inc. (2022). </w:t>
      </w:r>
      <w:r>
        <w:rPr>
          <w:rStyle w:val="Vurgu"/>
        </w:rPr>
        <w:t>Market Guide for DDoS Mitigation Solutions</w:t>
      </w:r>
      <w:r>
        <w:t>. Gartner Research.</w:t>
      </w:r>
    </w:p>
    <w:p w14:paraId="22635654" w14:textId="77777777" w:rsidR="007531B6" w:rsidRDefault="007531B6" w:rsidP="007531B6"/>
    <w:p w14:paraId="5CE9F62D" w14:textId="6CB6220B" w:rsidR="007531B6" w:rsidRDefault="007531B6" w:rsidP="007531B6">
      <w:r>
        <w:t xml:space="preserve">7- Gupta, A. (2021). Cybersecurity trends and practices. </w:t>
      </w:r>
      <w:r>
        <w:rPr>
          <w:rStyle w:val="Vurgu"/>
        </w:rPr>
        <w:t>International Journal of Information Security</w:t>
      </w:r>
      <w:r>
        <w:t>, 12(5), 233-245.</w:t>
      </w:r>
    </w:p>
    <w:p w14:paraId="3D292F37" w14:textId="77777777" w:rsidR="007531B6" w:rsidRDefault="007531B6" w:rsidP="007531B6"/>
    <w:p w14:paraId="1695FF8E" w14:textId="5739B343" w:rsidR="007531B6" w:rsidRDefault="007531B6" w:rsidP="007531B6">
      <w:r>
        <w:t xml:space="preserve">8- Kaspersky Lab. (2020). </w:t>
      </w:r>
      <w:r>
        <w:rPr>
          <w:rStyle w:val="Vurgu"/>
        </w:rPr>
        <w:t>Global Cybersecurity Index Report</w:t>
      </w:r>
      <w:r>
        <w:t>. Kaspersky Labs.</w:t>
      </w:r>
    </w:p>
    <w:p w14:paraId="12FFF306" w14:textId="77777777" w:rsidR="007531B6" w:rsidRDefault="007531B6" w:rsidP="007531B6"/>
    <w:p w14:paraId="1379B0F2" w14:textId="7E947D7F" w:rsidR="007531B6" w:rsidRDefault="007531B6" w:rsidP="007531B6">
      <w:r>
        <w:t xml:space="preserve">9- National Institute of Standards and Technology (NIST). (2018). </w:t>
      </w:r>
      <w:r>
        <w:rPr>
          <w:rStyle w:val="Vurgu"/>
        </w:rPr>
        <w:t>Framework for Improving Critical Infrastructure Cybersecurity</w:t>
      </w:r>
      <w:r>
        <w:t>. NIST Special Publication 800-53 Revision 5. U.S. Department of Commerce.</w:t>
      </w:r>
    </w:p>
    <w:p w14:paraId="15257341" w14:textId="77777777" w:rsidR="007531B6" w:rsidRDefault="007531B6" w:rsidP="007531B6"/>
    <w:p w14:paraId="3E85FCE5" w14:textId="5E0980B0" w:rsidR="007531B6" w:rsidRDefault="007531B6" w:rsidP="007531B6">
      <w:r>
        <w:t xml:space="preserve">10- Peltier, T. R. (2005). </w:t>
      </w:r>
      <w:r>
        <w:rPr>
          <w:rStyle w:val="Vurgu"/>
        </w:rPr>
        <w:t>Information Security Policies, Procedures, and Standards: A Practitioner's Reference</w:t>
      </w:r>
      <w:r>
        <w:t>. Auerbach Publications.</w:t>
      </w:r>
    </w:p>
    <w:p w14:paraId="5AFC5D30" w14:textId="77777777" w:rsidR="007531B6" w:rsidRDefault="007531B6" w:rsidP="007531B6"/>
    <w:p w14:paraId="3543B3E2" w14:textId="4A04550C" w:rsidR="007531B6" w:rsidRDefault="007531B6" w:rsidP="007531B6">
      <w:r>
        <w:t xml:space="preserve">11-Sandhu, R., &amp; Samarati, P. (2001). Access control: Principle and practice. </w:t>
      </w:r>
      <w:r>
        <w:rPr>
          <w:rStyle w:val="Vurgu"/>
        </w:rPr>
        <w:t>IEEE Communications Magazine</w:t>
      </w:r>
      <w:r>
        <w:t>, 39(6), 45-53.</w:t>
      </w:r>
    </w:p>
    <w:p w14:paraId="16A27566" w14:textId="77777777" w:rsidR="007531B6" w:rsidRDefault="007531B6" w:rsidP="007531B6"/>
    <w:p w14:paraId="0158C504" w14:textId="178AD969" w:rsidR="007531B6" w:rsidRDefault="007531B6" w:rsidP="007531B6">
      <w:r>
        <w:t xml:space="preserve">12-Symantec Corporation. (2021). </w:t>
      </w:r>
      <w:r>
        <w:rPr>
          <w:rStyle w:val="Vurgu"/>
        </w:rPr>
        <w:t>2019 Internet Security Threat Report</w:t>
      </w:r>
      <w:r>
        <w:t>. Symantec.</w:t>
      </w:r>
    </w:p>
    <w:p w14:paraId="0F110BA9" w14:textId="77777777" w:rsidR="007531B6" w:rsidRDefault="007531B6" w:rsidP="007531B6"/>
    <w:p w14:paraId="458ACABF" w14:textId="6C2E0677" w:rsidR="007531B6" w:rsidRDefault="007531B6" w:rsidP="007531B6">
      <w:r>
        <w:t xml:space="preserve">13- Thomas, D. R. (2020). </w:t>
      </w:r>
      <w:r>
        <w:rPr>
          <w:rStyle w:val="Vurgu"/>
        </w:rPr>
        <w:t>Phishing and Social Engineering: Prevention and Mitigation Techniques</w:t>
      </w:r>
      <w:r>
        <w:t>. Wiley.</w:t>
      </w:r>
    </w:p>
    <w:p w14:paraId="1F4C73EA" w14:textId="77777777" w:rsidR="005A4906" w:rsidRDefault="005A4906" w:rsidP="007531B6"/>
    <w:p w14:paraId="7890E63D" w14:textId="7C09CEB8" w:rsidR="007531B6" w:rsidRDefault="007531B6" w:rsidP="007531B6">
      <w:r>
        <w:lastRenderedPageBreak/>
        <w:t xml:space="preserve">14- Toth, S. (2017). Understanding ransomware: Implications and preventative measures. </w:t>
      </w:r>
      <w:r>
        <w:rPr>
          <w:rStyle w:val="Vurgu"/>
        </w:rPr>
        <w:t>Journal of Cybersecurity</w:t>
      </w:r>
      <w:r>
        <w:t>, 3(4), 202-210.</w:t>
      </w:r>
    </w:p>
    <w:p w14:paraId="401FB285" w14:textId="77777777" w:rsidR="007531B6" w:rsidRDefault="007531B6" w:rsidP="007531B6"/>
    <w:p w14:paraId="69DDAA31" w14:textId="068797F4" w:rsidR="007531B6" w:rsidRDefault="007531B6" w:rsidP="007531B6">
      <w:r>
        <w:t xml:space="preserve">15- Verizon. (2021). </w:t>
      </w:r>
      <w:r>
        <w:rPr>
          <w:rStyle w:val="Vurgu"/>
        </w:rPr>
        <w:t>2021 Data Breach Investigations Report</w:t>
      </w:r>
      <w:r>
        <w:t>. Verizon Enterprise Solutions.</w:t>
      </w:r>
    </w:p>
    <w:p w14:paraId="643BB594" w14:textId="77777777" w:rsidR="007531B6" w:rsidRDefault="007531B6" w:rsidP="007531B6"/>
    <w:p w14:paraId="77D719B3" w14:textId="09146AAD" w:rsidR="007531B6" w:rsidRDefault="007531B6" w:rsidP="007531B6">
      <w:r>
        <w:t xml:space="preserve">16- Williams, P., &amp; Davy, R. (2022). </w:t>
      </w:r>
      <w:r>
        <w:rPr>
          <w:rStyle w:val="Vurgu"/>
        </w:rPr>
        <w:t>Cyber Threats: The Basics of Protection Methods</w:t>
      </w:r>
      <w:r>
        <w:t>. Wiley.</w:t>
      </w:r>
    </w:p>
    <w:p w14:paraId="006C00AF" w14:textId="77777777" w:rsidR="007531B6" w:rsidRDefault="007531B6" w:rsidP="007531B6"/>
    <w:p w14:paraId="1201EA8E" w14:textId="12E2F1A3" w:rsidR="007531B6" w:rsidRDefault="007531B6" w:rsidP="007531B6">
      <w:r>
        <w:t xml:space="preserve">17- Wilson, M. (2022). How firewalls protect against DDoS and other attacks. </w:t>
      </w:r>
      <w:r>
        <w:rPr>
          <w:rStyle w:val="Vurgu"/>
        </w:rPr>
        <w:t>Cybersecurity Journal</w:t>
      </w:r>
      <w:r>
        <w:t>, 15(3), 59-65.</w:t>
      </w:r>
    </w:p>
    <w:p w14:paraId="5125774C" w14:textId="77777777" w:rsidR="007531B6" w:rsidRDefault="007531B6" w:rsidP="007531B6"/>
    <w:p w14:paraId="2E3DDA05" w14:textId="4684F3E7" w:rsidR="007531B6" w:rsidRDefault="007531B6" w:rsidP="007531B6">
      <w:r>
        <w:t xml:space="preserve">18- Zetter, K. (2014). </w:t>
      </w:r>
      <w:r>
        <w:rPr>
          <w:rStyle w:val="Vurgu"/>
        </w:rPr>
        <w:t>Countdown to Zero Day: Stuxnet and the Launch of the World's First Digital Weapon</w:t>
      </w:r>
      <w:r>
        <w:t>. Crown Publishing Group.</w:t>
      </w:r>
    </w:p>
    <w:p w14:paraId="6434DA52" w14:textId="078C14DE" w:rsidR="007531B6" w:rsidRDefault="00705153" w:rsidP="00705153">
      <w:pPr>
        <w:jc w:val="both"/>
        <w:rPr>
          <w:noProof/>
          <w:lang w:val="en-US"/>
        </w:rPr>
      </w:pPr>
      <w:r w:rsidRPr="00263B99">
        <w:rPr>
          <w:noProof/>
          <w:lang w:val="en-US"/>
        </w:rPr>
        <w:t xml:space="preserve"> </w:t>
      </w:r>
    </w:p>
    <w:sectPr w:rsidR="007531B6" w:rsidSect="00AD56C9">
      <w:headerReference w:type="even" r:id="rId18"/>
      <w:headerReference w:type="default" r:id="rId19"/>
      <w:headerReference w:type="first" r:id="rId20"/>
      <w:pgSz w:w="11906" w:h="16838"/>
      <w:pgMar w:top="1701" w:right="1134" w:bottom="1418"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C43E4A" w14:textId="77777777" w:rsidR="00917320" w:rsidRDefault="00917320">
      <w:r>
        <w:separator/>
      </w:r>
    </w:p>
  </w:endnote>
  <w:endnote w:type="continuationSeparator" w:id="0">
    <w:p w14:paraId="78E5227C" w14:textId="77777777" w:rsidR="00917320" w:rsidRDefault="00917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charset w:val="01"/>
    <w:family w:val="swiss"/>
    <w:pitch w:val="variable"/>
  </w:font>
  <w:font w:name="Noto Sans CJK SC Regular">
    <w:charset w:val="01"/>
    <w:family w:val="auto"/>
    <w:pitch w:val="variable"/>
  </w:font>
  <w:font w:name="FreeSans">
    <w:altName w:val="Calibri"/>
    <w:charset w:val="01"/>
    <w:family w:val="auto"/>
    <w:pitch w:val="variable"/>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6A2A45" w14:textId="77777777" w:rsidR="00917320" w:rsidRDefault="00917320">
      <w:r>
        <w:separator/>
      </w:r>
    </w:p>
  </w:footnote>
  <w:footnote w:type="continuationSeparator" w:id="0">
    <w:p w14:paraId="4F54DAC8" w14:textId="77777777" w:rsidR="00917320" w:rsidRDefault="009173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174D4" w14:textId="77777777" w:rsidR="007531B6" w:rsidRDefault="007531B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1E226" w14:textId="77777777" w:rsidR="007531B6" w:rsidRDefault="007531B6">
    <w:pPr>
      <w:pStyle w:val="stBilgi"/>
      <w:jc w:val="right"/>
    </w:pPr>
  </w:p>
  <w:p w14:paraId="1A1D81FB" w14:textId="74EA37CB" w:rsidR="007531B6" w:rsidRDefault="007531B6" w:rsidP="008A763C">
    <w:pPr>
      <w:pStyle w:val="stBilgi"/>
      <w:jc w:val="center"/>
    </w:pPr>
    <w:r>
      <w:rPr>
        <w:rStyle w:val="SayfaNumaras"/>
      </w:rPr>
      <w:fldChar w:fldCharType="begin"/>
    </w:r>
    <w:r>
      <w:rPr>
        <w:rStyle w:val="SayfaNumaras"/>
      </w:rPr>
      <w:instrText xml:space="preserve"> PAGE </w:instrText>
    </w:r>
    <w:r>
      <w:rPr>
        <w:rStyle w:val="SayfaNumaras"/>
      </w:rPr>
      <w:fldChar w:fldCharType="separate"/>
    </w:r>
    <w:r w:rsidR="00685EC6">
      <w:rPr>
        <w:rStyle w:val="SayfaNumaras"/>
        <w:noProof/>
      </w:rPr>
      <w:t>1</w:t>
    </w:r>
    <w:r>
      <w:rPr>
        <w:rStyle w:val="SayfaNumaras"/>
      </w:rPr>
      <w:fldChar w:fldCharType="end"/>
    </w:r>
  </w:p>
  <w:p w14:paraId="79103A2B" w14:textId="77777777" w:rsidR="007531B6" w:rsidRDefault="007531B6">
    <w:pPr>
      <w:pStyle w:val="stBilgi"/>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43F62" w14:textId="77777777" w:rsidR="007531B6" w:rsidRDefault="007531B6"/>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12385BC4"/>
    <w:lvl w:ilvl="0">
      <w:start w:val="1"/>
      <w:numFmt w:val="none"/>
      <w:pStyle w:val="Balk1"/>
      <w:suff w:val="nothing"/>
      <w:lvlText w:val=""/>
      <w:lvlJc w:val="left"/>
      <w:pPr>
        <w:tabs>
          <w:tab w:val="num" w:pos="1915"/>
        </w:tabs>
        <w:ind w:left="1915" w:hanging="432"/>
      </w:pPr>
    </w:lvl>
    <w:lvl w:ilvl="1">
      <w:start w:val="1"/>
      <w:numFmt w:val="none"/>
      <w:suff w:val="nothing"/>
      <w:lvlText w:val=""/>
      <w:lvlJc w:val="left"/>
      <w:pPr>
        <w:tabs>
          <w:tab w:val="num" w:pos="2059"/>
        </w:tabs>
        <w:ind w:left="2059" w:hanging="576"/>
      </w:pPr>
    </w:lvl>
    <w:lvl w:ilvl="2">
      <w:start w:val="1"/>
      <w:numFmt w:val="none"/>
      <w:suff w:val="nothing"/>
      <w:lvlText w:val=""/>
      <w:lvlJc w:val="left"/>
      <w:pPr>
        <w:tabs>
          <w:tab w:val="num" w:pos="2203"/>
        </w:tabs>
        <w:ind w:left="2203" w:hanging="720"/>
      </w:pPr>
    </w:lvl>
    <w:lvl w:ilvl="3">
      <w:start w:val="1"/>
      <w:numFmt w:val="none"/>
      <w:suff w:val="nothing"/>
      <w:lvlText w:val=""/>
      <w:lvlJc w:val="left"/>
      <w:pPr>
        <w:tabs>
          <w:tab w:val="num" w:pos="2347"/>
        </w:tabs>
        <w:ind w:left="2347" w:hanging="864"/>
      </w:pPr>
    </w:lvl>
    <w:lvl w:ilvl="4">
      <w:start w:val="1"/>
      <w:numFmt w:val="none"/>
      <w:suff w:val="nothing"/>
      <w:lvlText w:val=""/>
      <w:lvlJc w:val="left"/>
      <w:pPr>
        <w:tabs>
          <w:tab w:val="num" w:pos="2491"/>
        </w:tabs>
        <w:ind w:left="2491" w:hanging="1008"/>
      </w:pPr>
    </w:lvl>
    <w:lvl w:ilvl="5">
      <w:start w:val="1"/>
      <w:numFmt w:val="none"/>
      <w:suff w:val="nothing"/>
      <w:lvlText w:val=""/>
      <w:lvlJc w:val="left"/>
      <w:pPr>
        <w:tabs>
          <w:tab w:val="num" w:pos="2635"/>
        </w:tabs>
        <w:ind w:left="2635" w:hanging="1152"/>
      </w:pPr>
    </w:lvl>
    <w:lvl w:ilvl="6">
      <w:start w:val="1"/>
      <w:numFmt w:val="none"/>
      <w:suff w:val="nothing"/>
      <w:lvlText w:val=""/>
      <w:lvlJc w:val="left"/>
      <w:pPr>
        <w:tabs>
          <w:tab w:val="num" w:pos="2779"/>
        </w:tabs>
        <w:ind w:left="2779" w:hanging="1296"/>
      </w:pPr>
    </w:lvl>
    <w:lvl w:ilvl="7">
      <w:start w:val="1"/>
      <w:numFmt w:val="none"/>
      <w:suff w:val="nothing"/>
      <w:lvlText w:val=""/>
      <w:lvlJc w:val="left"/>
      <w:pPr>
        <w:tabs>
          <w:tab w:val="num" w:pos="2923"/>
        </w:tabs>
        <w:ind w:left="2923" w:hanging="1440"/>
      </w:pPr>
    </w:lvl>
    <w:lvl w:ilvl="8">
      <w:start w:val="1"/>
      <w:numFmt w:val="none"/>
      <w:suff w:val="nothing"/>
      <w:lvlText w:val=""/>
      <w:lvlJc w:val="left"/>
      <w:pPr>
        <w:tabs>
          <w:tab w:val="num" w:pos="3067"/>
        </w:tabs>
        <w:ind w:left="3067" w:hanging="1584"/>
      </w:pPr>
    </w:lvl>
  </w:abstractNum>
  <w:abstractNum w:abstractNumId="1" w15:restartNumberingAfterBreak="0">
    <w:nsid w:val="00000002"/>
    <w:multiLevelType w:val="singleLevel"/>
    <w:tmpl w:val="00000002"/>
    <w:name w:val="WW8Num3"/>
    <w:lvl w:ilvl="0">
      <w:start w:val="1"/>
      <w:numFmt w:val="bullet"/>
      <w:lvlText w:val=""/>
      <w:lvlJc w:val="left"/>
      <w:pPr>
        <w:tabs>
          <w:tab w:val="num" w:pos="1080"/>
        </w:tabs>
        <w:ind w:left="1080" w:hanging="360"/>
      </w:pPr>
      <w:rPr>
        <w:rFonts w:ascii="Symbol" w:hAnsi="Symbol" w:cs="Symbol" w:hint="default"/>
      </w:rPr>
    </w:lvl>
  </w:abstractNum>
  <w:abstractNum w:abstractNumId="2" w15:restartNumberingAfterBreak="0">
    <w:nsid w:val="00000003"/>
    <w:multiLevelType w:val="multilevel"/>
    <w:tmpl w:val="00000003"/>
    <w:name w:val="WW8Num10"/>
    <w:lvl w:ilvl="0">
      <w:start w:val="1"/>
      <w:numFmt w:val="decimal"/>
      <w:lvlText w:val="%1"/>
      <w:lvlJc w:val="left"/>
      <w:pPr>
        <w:tabs>
          <w:tab w:val="num" w:pos="420"/>
        </w:tabs>
        <w:ind w:left="420" w:hanging="420"/>
      </w:pPr>
      <w:rPr>
        <w:rFonts w:hint="default"/>
        <w:b/>
        <w:lang w:val="en-GB"/>
      </w:rPr>
    </w:lvl>
    <w:lvl w:ilvl="1">
      <w:start w:val="1"/>
      <w:numFmt w:val="decimal"/>
      <w:lvlText w:val="%1.%2"/>
      <w:lvlJc w:val="left"/>
      <w:pPr>
        <w:tabs>
          <w:tab w:val="num" w:pos="420"/>
        </w:tabs>
        <w:ind w:left="420" w:hanging="420"/>
      </w:pPr>
      <w:rPr>
        <w:rFonts w:hint="default"/>
        <w:b/>
        <w:lang w:val="en-GB"/>
      </w:rPr>
    </w:lvl>
    <w:lvl w:ilvl="2">
      <w:start w:val="1"/>
      <w:numFmt w:val="decimal"/>
      <w:lvlText w:val="%1.%2.%3"/>
      <w:lvlJc w:val="left"/>
      <w:pPr>
        <w:tabs>
          <w:tab w:val="num" w:pos="720"/>
        </w:tabs>
        <w:ind w:left="720" w:hanging="720"/>
      </w:pPr>
      <w:rPr>
        <w:rFonts w:hint="default"/>
        <w:b/>
        <w:lang w:val="en-GB"/>
      </w:rPr>
    </w:lvl>
    <w:lvl w:ilvl="3">
      <w:start w:val="1"/>
      <w:numFmt w:val="decimal"/>
      <w:lvlText w:val="%1.%2.%3.%4"/>
      <w:lvlJc w:val="left"/>
      <w:pPr>
        <w:tabs>
          <w:tab w:val="num" w:pos="720"/>
        </w:tabs>
        <w:ind w:left="720" w:hanging="720"/>
      </w:pPr>
      <w:rPr>
        <w:rFonts w:hint="default"/>
        <w:b/>
        <w:lang w:val="en-GB"/>
      </w:rPr>
    </w:lvl>
    <w:lvl w:ilvl="4">
      <w:start w:val="1"/>
      <w:numFmt w:val="decimal"/>
      <w:lvlText w:val="%1.%2.%3.%4.%5"/>
      <w:lvlJc w:val="left"/>
      <w:pPr>
        <w:tabs>
          <w:tab w:val="num" w:pos="1080"/>
        </w:tabs>
        <w:ind w:left="1080" w:hanging="1080"/>
      </w:pPr>
      <w:rPr>
        <w:rFonts w:hint="default"/>
        <w:b/>
        <w:lang w:val="en-GB"/>
      </w:rPr>
    </w:lvl>
    <w:lvl w:ilvl="5">
      <w:start w:val="1"/>
      <w:numFmt w:val="decimal"/>
      <w:lvlText w:val="%1.%2.%3.%4.%5.%6"/>
      <w:lvlJc w:val="left"/>
      <w:pPr>
        <w:tabs>
          <w:tab w:val="num" w:pos="1080"/>
        </w:tabs>
        <w:ind w:left="1080" w:hanging="1080"/>
      </w:pPr>
      <w:rPr>
        <w:rFonts w:hint="default"/>
        <w:b/>
        <w:lang w:val="en-GB"/>
      </w:rPr>
    </w:lvl>
    <w:lvl w:ilvl="6">
      <w:start w:val="1"/>
      <w:numFmt w:val="decimal"/>
      <w:lvlText w:val="%1.%2.%3.%4.%5.%6.%7"/>
      <w:lvlJc w:val="left"/>
      <w:pPr>
        <w:tabs>
          <w:tab w:val="num" w:pos="1440"/>
        </w:tabs>
        <w:ind w:left="1440" w:hanging="1440"/>
      </w:pPr>
      <w:rPr>
        <w:rFonts w:hint="default"/>
        <w:b/>
        <w:lang w:val="en-GB"/>
      </w:rPr>
    </w:lvl>
    <w:lvl w:ilvl="7">
      <w:start w:val="1"/>
      <w:numFmt w:val="decimal"/>
      <w:lvlText w:val="%1.%2.%3.%4.%5.%6.%7.%8"/>
      <w:lvlJc w:val="left"/>
      <w:pPr>
        <w:tabs>
          <w:tab w:val="num" w:pos="1440"/>
        </w:tabs>
        <w:ind w:left="1440" w:hanging="1440"/>
      </w:pPr>
      <w:rPr>
        <w:rFonts w:hint="default"/>
        <w:b/>
        <w:lang w:val="en-GB"/>
      </w:rPr>
    </w:lvl>
    <w:lvl w:ilvl="8">
      <w:start w:val="1"/>
      <w:numFmt w:val="decimal"/>
      <w:lvlText w:val="%1.%2.%3.%4.%5.%6.%7.%8.%9"/>
      <w:lvlJc w:val="left"/>
      <w:pPr>
        <w:tabs>
          <w:tab w:val="num" w:pos="1800"/>
        </w:tabs>
        <w:ind w:left="1800" w:hanging="1800"/>
      </w:pPr>
      <w:rPr>
        <w:rFonts w:hint="default"/>
        <w:b/>
        <w:lang w:val="en-GB"/>
      </w:rPr>
    </w:lvl>
  </w:abstractNum>
  <w:abstractNum w:abstractNumId="3" w15:restartNumberingAfterBreak="0">
    <w:nsid w:val="00000004"/>
    <w:multiLevelType w:val="singleLevel"/>
    <w:tmpl w:val="00000004"/>
    <w:name w:val="WW8Num11"/>
    <w:lvl w:ilvl="0">
      <w:start w:val="1"/>
      <w:numFmt w:val="decimal"/>
      <w:lvlText w:val="[%1]"/>
      <w:lvlJc w:val="left"/>
      <w:pPr>
        <w:tabs>
          <w:tab w:val="num" w:pos="720"/>
        </w:tabs>
        <w:ind w:left="720" w:hanging="360"/>
      </w:pPr>
      <w:rPr>
        <w:rFonts w:hint="default"/>
      </w:rPr>
    </w:lvl>
  </w:abstractNum>
  <w:abstractNum w:abstractNumId="4" w15:restartNumberingAfterBreak="0">
    <w:nsid w:val="00000005"/>
    <w:multiLevelType w:val="singleLevel"/>
    <w:tmpl w:val="00000005"/>
    <w:name w:val="WW8Num15"/>
    <w:lvl w:ilvl="0">
      <w:start w:val="1"/>
      <w:numFmt w:val="bullet"/>
      <w:lvlText w:val=""/>
      <w:lvlJc w:val="left"/>
      <w:pPr>
        <w:tabs>
          <w:tab w:val="num" w:pos="720"/>
        </w:tabs>
        <w:ind w:left="720" w:hanging="360"/>
      </w:pPr>
      <w:rPr>
        <w:rFonts w:ascii="Symbol" w:hAnsi="Symbol" w:cs="Symbol" w:hint="default"/>
        <w:lang w:val="en-GB"/>
      </w:rPr>
    </w:lvl>
  </w:abstractNum>
  <w:abstractNum w:abstractNumId="5" w15:restartNumberingAfterBreak="0">
    <w:nsid w:val="02453E32"/>
    <w:multiLevelType w:val="multilevel"/>
    <w:tmpl w:val="A2006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37087"/>
    <w:multiLevelType w:val="multilevel"/>
    <w:tmpl w:val="93D6E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C7BDB"/>
    <w:multiLevelType w:val="multilevel"/>
    <w:tmpl w:val="9096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C3CE7"/>
    <w:multiLevelType w:val="multilevel"/>
    <w:tmpl w:val="710E9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9526E"/>
    <w:multiLevelType w:val="multilevel"/>
    <w:tmpl w:val="0AC2F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03679"/>
    <w:multiLevelType w:val="multilevel"/>
    <w:tmpl w:val="0B7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B22E8"/>
    <w:multiLevelType w:val="multilevel"/>
    <w:tmpl w:val="A8401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E7435"/>
    <w:multiLevelType w:val="multilevel"/>
    <w:tmpl w:val="E680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525E04"/>
    <w:multiLevelType w:val="multilevel"/>
    <w:tmpl w:val="15AC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80A0C"/>
    <w:multiLevelType w:val="multilevel"/>
    <w:tmpl w:val="5B26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83E01"/>
    <w:multiLevelType w:val="multilevel"/>
    <w:tmpl w:val="C3E4A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F2D59"/>
    <w:multiLevelType w:val="multilevel"/>
    <w:tmpl w:val="DAA2224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8956F1"/>
    <w:multiLevelType w:val="multilevel"/>
    <w:tmpl w:val="452CF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B576FE"/>
    <w:multiLevelType w:val="multilevel"/>
    <w:tmpl w:val="A14C8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B2AC6"/>
    <w:multiLevelType w:val="multilevel"/>
    <w:tmpl w:val="5B24E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17424"/>
    <w:multiLevelType w:val="multilevel"/>
    <w:tmpl w:val="D05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233DE"/>
    <w:multiLevelType w:val="multilevel"/>
    <w:tmpl w:val="280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64B45"/>
    <w:multiLevelType w:val="multilevel"/>
    <w:tmpl w:val="D1509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C3163"/>
    <w:multiLevelType w:val="multilevel"/>
    <w:tmpl w:val="BB1804D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476A42"/>
    <w:multiLevelType w:val="multilevel"/>
    <w:tmpl w:val="57B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D0FC8"/>
    <w:multiLevelType w:val="multilevel"/>
    <w:tmpl w:val="3DB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469F5"/>
    <w:multiLevelType w:val="multilevel"/>
    <w:tmpl w:val="760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E2BB2"/>
    <w:multiLevelType w:val="multilevel"/>
    <w:tmpl w:val="20F8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C30B3E"/>
    <w:multiLevelType w:val="multilevel"/>
    <w:tmpl w:val="DEE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D3417"/>
    <w:multiLevelType w:val="multilevel"/>
    <w:tmpl w:val="1BC6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074285"/>
    <w:multiLevelType w:val="multilevel"/>
    <w:tmpl w:val="5C1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1240D"/>
    <w:multiLevelType w:val="multilevel"/>
    <w:tmpl w:val="5C6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596D6B"/>
    <w:multiLevelType w:val="multilevel"/>
    <w:tmpl w:val="CD2EDE4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7"/>
  </w:num>
  <w:num w:numId="3">
    <w:abstractNumId w:val="7"/>
  </w:num>
  <w:num w:numId="4">
    <w:abstractNumId w:val="14"/>
  </w:num>
  <w:num w:numId="5">
    <w:abstractNumId w:val="25"/>
  </w:num>
  <w:num w:numId="6">
    <w:abstractNumId w:val="30"/>
  </w:num>
  <w:num w:numId="7">
    <w:abstractNumId w:val="20"/>
  </w:num>
  <w:num w:numId="8">
    <w:abstractNumId w:val="24"/>
  </w:num>
  <w:num w:numId="9">
    <w:abstractNumId w:val="26"/>
  </w:num>
  <w:num w:numId="10">
    <w:abstractNumId w:val="29"/>
  </w:num>
  <w:num w:numId="11">
    <w:abstractNumId w:val="28"/>
  </w:num>
  <w:num w:numId="12">
    <w:abstractNumId w:val="21"/>
  </w:num>
  <w:num w:numId="13">
    <w:abstractNumId w:val="10"/>
  </w:num>
  <w:num w:numId="14">
    <w:abstractNumId w:val="31"/>
  </w:num>
  <w:num w:numId="15">
    <w:abstractNumId w:val="13"/>
  </w:num>
  <w:num w:numId="16">
    <w:abstractNumId w:val="18"/>
  </w:num>
  <w:num w:numId="17">
    <w:abstractNumId w:val="22"/>
  </w:num>
  <w:num w:numId="18">
    <w:abstractNumId w:val="5"/>
  </w:num>
  <w:num w:numId="19">
    <w:abstractNumId w:val="6"/>
  </w:num>
  <w:num w:numId="20">
    <w:abstractNumId w:val="8"/>
  </w:num>
  <w:num w:numId="21">
    <w:abstractNumId w:val="15"/>
  </w:num>
  <w:num w:numId="22">
    <w:abstractNumId w:val="9"/>
  </w:num>
  <w:num w:numId="23">
    <w:abstractNumId w:val="19"/>
  </w:num>
  <w:num w:numId="24">
    <w:abstractNumId w:val="11"/>
  </w:num>
  <w:num w:numId="25">
    <w:abstractNumId w:val="12"/>
  </w:num>
  <w:num w:numId="26">
    <w:abstractNumId w:val="23"/>
  </w:num>
  <w:num w:numId="27">
    <w:abstractNumId w:val="16"/>
  </w:num>
  <w:num w:numId="28">
    <w:abstractNumId w:val="32"/>
  </w:num>
  <w:num w:numId="29">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4D7"/>
    <w:rsid w:val="00021332"/>
    <w:rsid w:val="00030CCA"/>
    <w:rsid w:val="0003654D"/>
    <w:rsid w:val="00043F0D"/>
    <w:rsid w:val="00054548"/>
    <w:rsid w:val="0005475F"/>
    <w:rsid w:val="00067CBD"/>
    <w:rsid w:val="000B1C04"/>
    <w:rsid w:val="000C5D78"/>
    <w:rsid w:val="000D1680"/>
    <w:rsid w:val="0011773A"/>
    <w:rsid w:val="00163E5E"/>
    <w:rsid w:val="00185E50"/>
    <w:rsid w:val="00192405"/>
    <w:rsid w:val="001A25A3"/>
    <w:rsid w:val="001A2ADC"/>
    <w:rsid w:val="001B0968"/>
    <w:rsid w:val="0022137D"/>
    <w:rsid w:val="00226B08"/>
    <w:rsid w:val="00232AB3"/>
    <w:rsid w:val="00261508"/>
    <w:rsid w:val="002629B9"/>
    <w:rsid w:val="00263B99"/>
    <w:rsid w:val="002737D7"/>
    <w:rsid w:val="002A0FF0"/>
    <w:rsid w:val="002A76D8"/>
    <w:rsid w:val="002B081A"/>
    <w:rsid w:val="002C1C6C"/>
    <w:rsid w:val="002C25ED"/>
    <w:rsid w:val="002C3C20"/>
    <w:rsid w:val="002F6F9D"/>
    <w:rsid w:val="002F7C32"/>
    <w:rsid w:val="003033BB"/>
    <w:rsid w:val="00327718"/>
    <w:rsid w:val="003314E1"/>
    <w:rsid w:val="00332256"/>
    <w:rsid w:val="0033565F"/>
    <w:rsid w:val="003410C6"/>
    <w:rsid w:val="00352FDF"/>
    <w:rsid w:val="00373007"/>
    <w:rsid w:val="0037317D"/>
    <w:rsid w:val="0037353B"/>
    <w:rsid w:val="00373F61"/>
    <w:rsid w:val="0037497E"/>
    <w:rsid w:val="00385C41"/>
    <w:rsid w:val="00387814"/>
    <w:rsid w:val="003A6D8D"/>
    <w:rsid w:val="003B64D9"/>
    <w:rsid w:val="003D032D"/>
    <w:rsid w:val="003E1EB8"/>
    <w:rsid w:val="003F2663"/>
    <w:rsid w:val="003F6864"/>
    <w:rsid w:val="00405BF0"/>
    <w:rsid w:val="00405C79"/>
    <w:rsid w:val="0041315D"/>
    <w:rsid w:val="00423761"/>
    <w:rsid w:val="00453ADF"/>
    <w:rsid w:val="004639D5"/>
    <w:rsid w:val="0046745D"/>
    <w:rsid w:val="00483C6B"/>
    <w:rsid w:val="00483ED4"/>
    <w:rsid w:val="0048587A"/>
    <w:rsid w:val="004A4181"/>
    <w:rsid w:val="004B3643"/>
    <w:rsid w:val="004B3680"/>
    <w:rsid w:val="004C64F5"/>
    <w:rsid w:val="004D31CC"/>
    <w:rsid w:val="00503F0A"/>
    <w:rsid w:val="005059FB"/>
    <w:rsid w:val="00511788"/>
    <w:rsid w:val="00520D8A"/>
    <w:rsid w:val="00524C50"/>
    <w:rsid w:val="005355AD"/>
    <w:rsid w:val="00536217"/>
    <w:rsid w:val="0055357D"/>
    <w:rsid w:val="00562904"/>
    <w:rsid w:val="005A1755"/>
    <w:rsid w:val="005A4906"/>
    <w:rsid w:val="005A73B7"/>
    <w:rsid w:val="005B6F2F"/>
    <w:rsid w:val="005B6F68"/>
    <w:rsid w:val="005C3C58"/>
    <w:rsid w:val="005F58E6"/>
    <w:rsid w:val="00600F5F"/>
    <w:rsid w:val="0060394A"/>
    <w:rsid w:val="00607817"/>
    <w:rsid w:val="006347D3"/>
    <w:rsid w:val="00645C7D"/>
    <w:rsid w:val="00647B3E"/>
    <w:rsid w:val="00650408"/>
    <w:rsid w:val="00651C66"/>
    <w:rsid w:val="006547EF"/>
    <w:rsid w:val="00677817"/>
    <w:rsid w:val="006810CF"/>
    <w:rsid w:val="006829C9"/>
    <w:rsid w:val="00682D9E"/>
    <w:rsid w:val="00683181"/>
    <w:rsid w:val="00685EC6"/>
    <w:rsid w:val="00686E51"/>
    <w:rsid w:val="006A5BB4"/>
    <w:rsid w:val="006A75E9"/>
    <w:rsid w:val="006B0012"/>
    <w:rsid w:val="006B4F95"/>
    <w:rsid w:val="006C07EB"/>
    <w:rsid w:val="006C1F6E"/>
    <w:rsid w:val="006E7573"/>
    <w:rsid w:val="006F0067"/>
    <w:rsid w:val="006F0269"/>
    <w:rsid w:val="006F5B5B"/>
    <w:rsid w:val="007015E6"/>
    <w:rsid w:val="00705153"/>
    <w:rsid w:val="00710FD4"/>
    <w:rsid w:val="007175A0"/>
    <w:rsid w:val="007318D2"/>
    <w:rsid w:val="007531B6"/>
    <w:rsid w:val="00755686"/>
    <w:rsid w:val="00785D76"/>
    <w:rsid w:val="00792443"/>
    <w:rsid w:val="00793F64"/>
    <w:rsid w:val="00797866"/>
    <w:rsid w:val="007B716C"/>
    <w:rsid w:val="007C6FFB"/>
    <w:rsid w:val="007D55CB"/>
    <w:rsid w:val="007F3CA4"/>
    <w:rsid w:val="00814CA8"/>
    <w:rsid w:val="00834AA6"/>
    <w:rsid w:val="00837D69"/>
    <w:rsid w:val="00841D92"/>
    <w:rsid w:val="0084418D"/>
    <w:rsid w:val="0084574E"/>
    <w:rsid w:val="00852C3C"/>
    <w:rsid w:val="00881D3C"/>
    <w:rsid w:val="008A18E3"/>
    <w:rsid w:val="008A2F22"/>
    <w:rsid w:val="008A763C"/>
    <w:rsid w:val="008C3F65"/>
    <w:rsid w:val="008E37E5"/>
    <w:rsid w:val="008E623B"/>
    <w:rsid w:val="008F07CE"/>
    <w:rsid w:val="008F2CB8"/>
    <w:rsid w:val="009003D0"/>
    <w:rsid w:val="00906349"/>
    <w:rsid w:val="00916CD9"/>
    <w:rsid w:val="00917320"/>
    <w:rsid w:val="009256E3"/>
    <w:rsid w:val="009304A5"/>
    <w:rsid w:val="00930602"/>
    <w:rsid w:val="00951E22"/>
    <w:rsid w:val="009641E3"/>
    <w:rsid w:val="0097406C"/>
    <w:rsid w:val="009B2A15"/>
    <w:rsid w:val="009B7D8F"/>
    <w:rsid w:val="009C305B"/>
    <w:rsid w:val="009C3ABD"/>
    <w:rsid w:val="009C4A93"/>
    <w:rsid w:val="009D12B0"/>
    <w:rsid w:val="00A07E96"/>
    <w:rsid w:val="00A17E98"/>
    <w:rsid w:val="00A3009D"/>
    <w:rsid w:val="00A3435A"/>
    <w:rsid w:val="00A562FF"/>
    <w:rsid w:val="00A64F34"/>
    <w:rsid w:val="00A70D2B"/>
    <w:rsid w:val="00A73C9D"/>
    <w:rsid w:val="00A92A25"/>
    <w:rsid w:val="00AA5A48"/>
    <w:rsid w:val="00AD56C9"/>
    <w:rsid w:val="00B05770"/>
    <w:rsid w:val="00B1018E"/>
    <w:rsid w:val="00B14A73"/>
    <w:rsid w:val="00B35B9F"/>
    <w:rsid w:val="00B729F7"/>
    <w:rsid w:val="00B90711"/>
    <w:rsid w:val="00B941D2"/>
    <w:rsid w:val="00BB3901"/>
    <w:rsid w:val="00BD388F"/>
    <w:rsid w:val="00BF2D6A"/>
    <w:rsid w:val="00C0169E"/>
    <w:rsid w:val="00C133AD"/>
    <w:rsid w:val="00C13B8C"/>
    <w:rsid w:val="00C34348"/>
    <w:rsid w:val="00C456F3"/>
    <w:rsid w:val="00C54897"/>
    <w:rsid w:val="00C623A2"/>
    <w:rsid w:val="00C6281B"/>
    <w:rsid w:val="00C86CDC"/>
    <w:rsid w:val="00CA1456"/>
    <w:rsid w:val="00CA2349"/>
    <w:rsid w:val="00CB4698"/>
    <w:rsid w:val="00CE6F74"/>
    <w:rsid w:val="00CE76ED"/>
    <w:rsid w:val="00D07046"/>
    <w:rsid w:val="00D218C7"/>
    <w:rsid w:val="00D270DB"/>
    <w:rsid w:val="00D27F9F"/>
    <w:rsid w:val="00D30AD4"/>
    <w:rsid w:val="00D344D7"/>
    <w:rsid w:val="00D46EB5"/>
    <w:rsid w:val="00D5666D"/>
    <w:rsid w:val="00D74265"/>
    <w:rsid w:val="00D871BF"/>
    <w:rsid w:val="00DB0873"/>
    <w:rsid w:val="00DB38D4"/>
    <w:rsid w:val="00DC67BE"/>
    <w:rsid w:val="00DD0472"/>
    <w:rsid w:val="00DD1AE7"/>
    <w:rsid w:val="00DD42C9"/>
    <w:rsid w:val="00DE3F94"/>
    <w:rsid w:val="00DF376C"/>
    <w:rsid w:val="00DF3C4C"/>
    <w:rsid w:val="00DF43E7"/>
    <w:rsid w:val="00E032FB"/>
    <w:rsid w:val="00E15DA7"/>
    <w:rsid w:val="00E2003D"/>
    <w:rsid w:val="00E24383"/>
    <w:rsid w:val="00E61148"/>
    <w:rsid w:val="00E75F3B"/>
    <w:rsid w:val="00E923EA"/>
    <w:rsid w:val="00EA39BB"/>
    <w:rsid w:val="00EB1BDF"/>
    <w:rsid w:val="00EC0E9F"/>
    <w:rsid w:val="00ED3C9D"/>
    <w:rsid w:val="00F22877"/>
    <w:rsid w:val="00F54C39"/>
    <w:rsid w:val="00F57BAD"/>
    <w:rsid w:val="00FA0740"/>
    <w:rsid w:val="00FA4320"/>
    <w:rsid w:val="00FE2763"/>
    <w:rsid w:val="00FF0663"/>
    <w:rsid w:val="00FF2C8E"/>
    <w:rsid w:val="00FF55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D4E0E52"/>
  <w15:chartTrackingRefBased/>
  <w15:docId w15:val="{03D961D4-8828-3F4D-80BF-4029C16A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33AD"/>
    <w:rPr>
      <w:sz w:val="24"/>
      <w:szCs w:val="24"/>
      <w:lang w:eastAsia="zh-CN"/>
    </w:rPr>
  </w:style>
  <w:style w:type="paragraph" w:styleId="Balk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Balk2">
    <w:name w:val="heading 2"/>
    <w:basedOn w:val="Normal"/>
    <w:next w:val="Normal"/>
    <w:link w:val="Balk2Char"/>
    <w:uiPriority w:val="9"/>
    <w:unhideWhenUsed/>
    <w:qFormat/>
    <w:rsid w:val="00DE3F9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semiHidden/>
    <w:unhideWhenUsed/>
    <w:qFormat/>
    <w:rsid w:val="009003D0"/>
    <w:pPr>
      <w:keepNext/>
      <w:keepLines/>
      <w:spacing w:before="40"/>
      <w:outlineLvl w:val="2"/>
    </w:pPr>
    <w:rPr>
      <w:rFonts w:asciiTheme="majorHAnsi" w:eastAsiaTheme="majorEastAsia" w:hAnsiTheme="majorHAnsi" w:cstheme="majorBidi"/>
      <w:color w:val="1F3763" w:themeColor="accent1" w:themeShade="7F"/>
    </w:rPr>
  </w:style>
  <w:style w:type="paragraph" w:styleId="Balk4">
    <w:name w:val="heading 4"/>
    <w:basedOn w:val="Normal"/>
    <w:next w:val="Normal"/>
    <w:link w:val="Balk4Char"/>
    <w:uiPriority w:val="9"/>
    <w:semiHidden/>
    <w:unhideWhenUsed/>
    <w:qFormat/>
    <w:rsid w:val="007175A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Pr>
      <w:rFonts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1z4">
    <w:name w:val="WW8Num1z4"/>
    <w:rPr>
      <w:rFonts w:ascii="Courier New" w:hAnsi="Courier New" w:cs="Courier New" w:hint="default"/>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hint="default"/>
    </w:rPr>
  </w:style>
  <w:style w:type="character" w:customStyle="1" w:styleId="WW8Num8z1">
    <w:name w:val="WW8Num8z1"/>
    <w:rPr>
      <w:rFonts w:hint="default"/>
    </w:rPr>
  </w:style>
  <w:style w:type="character" w:customStyle="1" w:styleId="WW8Num8z2">
    <w:name w:val="WW8Num8z2"/>
    <w:rPr>
      <w:rFonts w:ascii="Wingdings" w:hAnsi="Wingdings" w:cs="Wingdings"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b/>
      <w:lang w:val="en-GB"/>
    </w:rPr>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1">
    <w:name w:val="WW8Num14z1"/>
    <w:rPr>
      <w:rFonts w:hint="default"/>
    </w:rPr>
  </w:style>
  <w:style w:type="character" w:customStyle="1" w:styleId="WW8Num14z2">
    <w:name w:val="WW8Num14z2"/>
    <w:rPr>
      <w:rFonts w:ascii="Wingdings" w:hAnsi="Wingdings" w:cs="Wingdings" w:hint="default"/>
    </w:rPr>
  </w:style>
  <w:style w:type="character" w:customStyle="1" w:styleId="WW8Num14z4">
    <w:name w:val="WW8Num14z4"/>
    <w:rPr>
      <w:rFonts w:ascii="Courier New" w:hAnsi="Courier New" w:cs="Courier New" w:hint="default"/>
    </w:rPr>
  </w:style>
  <w:style w:type="character" w:customStyle="1" w:styleId="WW8Num15z0">
    <w:name w:val="WW8Num15z0"/>
    <w:rPr>
      <w:rFonts w:ascii="Symbol" w:hAnsi="Symbol" w:cs="Symbol" w:hint="default"/>
      <w:lang w:val="en-GB"/>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VarsaylanParagrafYazTipi1">
    <w:name w:val="Varsayılan Paragraf Yazı Tipi1"/>
  </w:style>
  <w:style w:type="character" w:customStyle="1" w:styleId="FootnoteCharacters">
    <w:name w:val="Footnote Characters"/>
    <w:rPr>
      <w:vertAlign w:val="superscript"/>
    </w:rPr>
  </w:style>
  <w:style w:type="character" w:styleId="Kpr">
    <w:name w:val="Hyperlink"/>
    <w:uiPriority w:val="99"/>
    <w:rPr>
      <w:color w:val="0000FF"/>
      <w:u w:val="single"/>
    </w:rPr>
  </w:style>
  <w:style w:type="character" w:styleId="SayfaNumaras">
    <w:name w:val="page number"/>
    <w:basedOn w:val="VarsaylanParagrafYazTipi1"/>
  </w:style>
  <w:style w:type="paragraph" w:customStyle="1" w:styleId="Heading">
    <w:name w:val="Heading"/>
    <w:basedOn w:val="Normal"/>
    <w:next w:val="GvdeMetni"/>
    <w:pPr>
      <w:keepNext/>
      <w:spacing w:before="240" w:after="120"/>
    </w:pPr>
    <w:rPr>
      <w:rFonts w:ascii="Liberation Sans" w:eastAsia="Noto Sans CJK SC Regular" w:hAnsi="Liberation Sans" w:cs="FreeSans"/>
      <w:sz w:val="28"/>
      <w:szCs w:val="28"/>
    </w:rPr>
  </w:style>
  <w:style w:type="paragraph" w:styleId="GvdeMetni">
    <w:name w:val="Body Text"/>
    <w:basedOn w:val="Normal"/>
    <w:pPr>
      <w:spacing w:after="140" w:line="288" w:lineRule="auto"/>
    </w:pPr>
  </w:style>
  <w:style w:type="paragraph" w:styleId="Liste">
    <w:name w:val="List"/>
    <w:basedOn w:val="GvdeMetni"/>
    <w:rPr>
      <w:rFonts w:cs="FreeSans"/>
    </w:rPr>
  </w:style>
  <w:style w:type="paragraph" w:styleId="ResimYazs">
    <w:name w:val="caption"/>
    <w:basedOn w:val="Normal"/>
    <w:uiPriority w:val="35"/>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BalonMetni1">
    <w:name w:val="Balon Metni1"/>
    <w:basedOn w:val="Normal"/>
    <w:rPr>
      <w:rFonts w:ascii="Tahoma" w:hAnsi="Tahoma" w:cs="Tahoma"/>
      <w:sz w:val="16"/>
      <w:szCs w:val="16"/>
    </w:rPr>
  </w:style>
  <w:style w:type="paragraph" w:styleId="DipnotMetni">
    <w:name w:val="footnote text"/>
    <w:basedOn w:val="Normal"/>
    <w:rPr>
      <w:sz w:val="20"/>
      <w:szCs w:val="20"/>
    </w:rPr>
  </w:style>
  <w:style w:type="paragraph" w:styleId="stBilgi">
    <w:name w:val="header"/>
    <w:basedOn w:val="Normal"/>
    <w:pPr>
      <w:tabs>
        <w:tab w:val="center" w:pos="4320"/>
        <w:tab w:val="right" w:pos="8640"/>
      </w:tabs>
    </w:pPr>
  </w:style>
  <w:style w:type="paragraph" w:styleId="AltBilgi">
    <w:name w:val="foot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mi">
    <w:name w:val="mi"/>
    <w:rsid w:val="00043F0D"/>
  </w:style>
  <w:style w:type="character" w:customStyle="1" w:styleId="mo">
    <w:name w:val="mo"/>
    <w:rsid w:val="00043F0D"/>
  </w:style>
  <w:style w:type="character" w:customStyle="1" w:styleId="mn">
    <w:name w:val="mn"/>
    <w:rsid w:val="00043F0D"/>
  </w:style>
  <w:style w:type="table" w:customStyle="1" w:styleId="TableNormal1">
    <w:name w:val="Table Normal1"/>
    <w:uiPriority w:val="2"/>
    <w:semiHidden/>
    <w:unhideWhenUsed/>
    <w:qFormat/>
    <w:rsid w:val="00A70D2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70D2B"/>
    <w:pPr>
      <w:widowControl w:val="0"/>
      <w:autoSpaceDE w:val="0"/>
      <w:autoSpaceDN w:val="0"/>
      <w:spacing w:before="4"/>
      <w:ind w:left="110"/>
      <w:jc w:val="center"/>
    </w:pPr>
    <w:rPr>
      <w:rFonts w:ascii="Arial" w:eastAsia="Arial" w:hAnsi="Arial" w:cs="Arial"/>
      <w:sz w:val="22"/>
      <w:szCs w:val="22"/>
      <w:lang w:eastAsia="tr-TR" w:bidi="tr-TR"/>
    </w:rPr>
  </w:style>
  <w:style w:type="paragraph" w:styleId="ListeParagraf">
    <w:name w:val="List Paragraph"/>
    <w:basedOn w:val="Normal"/>
    <w:uiPriority w:val="34"/>
    <w:qFormat/>
    <w:rsid w:val="00067CBD"/>
    <w:pPr>
      <w:ind w:left="720"/>
      <w:contextualSpacing/>
    </w:pPr>
  </w:style>
  <w:style w:type="character" w:customStyle="1" w:styleId="Balk2Char">
    <w:name w:val="Başlık 2 Char"/>
    <w:basedOn w:val="VarsaylanParagrafYazTipi"/>
    <w:link w:val="Balk2"/>
    <w:uiPriority w:val="9"/>
    <w:rsid w:val="00DE3F94"/>
    <w:rPr>
      <w:rFonts w:asciiTheme="majorHAnsi" w:eastAsiaTheme="majorEastAsia" w:hAnsiTheme="majorHAnsi" w:cstheme="majorBidi"/>
      <w:color w:val="2F5496" w:themeColor="accent1" w:themeShade="BF"/>
      <w:sz w:val="26"/>
      <w:szCs w:val="26"/>
      <w:lang w:eastAsia="zh-CN"/>
    </w:rPr>
  </w:style>
  <w:style w:type="character" w:customStyle="1" w:styleId="UnresolvedMention1">
    <w:name w:val="Unresolved Mention1"/>
    <w:basedOn w:val="VarsaylanParagrafYazTipi"/>
    <w:uiPriority w:val="99"/>
    <w:semiHidden/>
    <w:unhideWhenUsed/>
    <w:rsid w:val="00710FD4"/>
    <w:rPr>
      <w:color w:val="605E5C"/>
      <w:shd w:val="clear" w:color="auto" w:fill="E1DFDD"/>
    </w:rPr>
  </w:style>
  <w:style w:type="paragraph" w:styleId="TBal">
    <w:name w:val="TOC Heading"/>
    <w:basedOn w:val="Balk1"/>
    <w:next w:val="Normal"/>
    <w:uiPriority w:val="39"/>
    <w:unhideWhenUsed/>
    <w:qFormat/>
    <w:rsid w:val="009B2A15"/>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n-US" w:eastAsia="en-US"/>
    </w:rPr>
  </w:style>
  <w:style w:type="paragraph" w:styleId="T1">
    <w:name w:val="toc 1"/>
    <w:basedOn w:val="Normal"/>
    <w:next w:val="Normal"/>
    <w:autoRedefine/>
    <w:uiPriority w:val="39"/>
    <w:unhideWhenUsed/>
    <w:rsid w:val="009B2A15"/>
    <w:pPr>
      <w:spacing w:after="100"/>
    </w:pPr>
  </w:style>
  <w:style w:type="paragraph" w:styleId="T2">
    <w:name w:val="toc 2"/>
    <w:basedOn w:val="Normal"/>
    <w:next w:val="Normal"/>
    <w:autoRedefine/>
    <w:uiPriority w:val="39"/>
    <w:unhideWhenUsed/>
    <w:rsid w:val="009B2A15"/>
    <w:pPr>
      <w:spacing w:after="100"/>
      <w:ind w:left="240"/>
    </w:pPr>
  </w:style>
  <w:style w:type="paragraph" w:styleId="NormalWeb">
    <w:name w:val="Normal (Web)"/>
    <w:basedOn w:val="Normal"/>
    <w:uiPriority w:val="99"/>
    <w:semiHidden/>
    <w:unhideWhenUsed/>
    <w:rsid w:val="00054548"/>
    <w:pPr>
      <w:spacing w:before="100" w:beforeAutospacing="1" w:after="100" w:afterAutospacing="1"/>
    </w:pPr>
    <w:rPr>
      <w:lang w:eastAsia="tr-TR"/>
    </w:rPr>
  </w:style>
  <w:style w:type="character" w:styleId="Gl">
    <w:name w:val="Strong"/>
    <w:basedOn w:val="VarsaylanParagrafYazTipi"/>
    <w:uiPriority w:val="22"/>
    <w:qFormat/>
    <w:rsid w:val="00054548"/>
    <w:rPr>
      <w:b/>
      <w:bCs/>
    </w:rPr>
  </w:style>
  <w:style w:type="character" w:customStyle="1" w:styleId="Balk3Char">
    <w:name w:val="Başlık 3 Char"/>
    <w:basedOn w:val="VarsaylanParagrafYazTipi"/>
    <w:link w:val="Balk3"/>
    <w:uiPriority w:val="9"/>
    <w:semiHidden/>
    <w:rsid w:val="009003D0"/>
    <w:rPr>
      <w:rFonts w:asciiTheme="majorHAnsi" w:eastAsiaTheme="majorEastAsia" w:hAnsiTheme="majorHAnsi" w:cstheme="majorBidi"/>
      <w:color w:val="1F3763" w:themeColor="accent1" w:themeShade="7F"/>
      <w:sz w:val="24"/>
      <w:szCs w:val="24"/>
      <w:lang w:eastAsia="zh-CN"/>
    </w:rPr>
  </w:style>
  <w:style w:type="character" w:customStyle="1" w:styleId="Balk4Char">
    <w:name w:val="Başlık 4 Char"/>
    <w:basedOn w:val="VarsaylanParagrafYazTipi"/>
    <w:link w:val="Balk4"/>
    <w:uiPriority w:val="9"/>
    <w:semiHidden/>
    <w:rsid w:val="007175A0"/>
    <w:rPr>
      <w:rFonts w:asciiTheme="majorHAnsi" w:eastAsiaTheme="majorEastAsia" w:hAnsiTheme="majorHAnsi" w:cstheme="majorBidi"/>
      <w:i/>
      <w:iCs/>
      <w:color w:val="2F5496" w:themeColor="accent1" w:themeShade="BF"/>
      <w:sz w:val="24"/>
      <w:szCs w:val="24"/>
      <w:lang w:eastAsia="zh-CN"/>
    </w:rPr>
  </w:style>
  <w:style w:type="character" w:styleId="Vurgu">
    <w:name w:val="Emphasis"/>
    <w:basedOn w:val="VarsaylanParagrafYazTipi"/>
    <w:uiPriority w:val="20"/>
    <w:qFormat/>
    <w:rsid w:val="007531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4060">
      <w:bodyDiv w:val="1"/>
      <w:marLeft w:val="0"/>
      <w:marRight w:val="0"/>
      <w:marTop w:val="0"/>
      <w:marBottom w:val="0"/>
      <w:divBdr>
        <w:top w:val="none" w:sz="0" w:space="0" w:color="auto"/>
        <w:left w:val="none" w:sz="0" w:space="0" w:color="auto"/>
        <w:bottom w:val="none" w:sz="0" w:space="0" w:color="auto"/>
        <w:right w:val="none" w:sz="0" w:space="0" w:color="auto"/>
      </w:divBdr>
    </w:div>
    <w:div w:id="19476957">
      <w:bodyDiv w:val="1"/>
      <w:marLeft w:val="0"/>
      <w:marRight w:val="0"/>
      <w:marTop w:val="0"/>
      <w:marBottom w:val="0"/>
      <w:divBdr>
        <w:top w:val="none" w:sz="0" w:space="0" w:color="auto"/>
        <w:left w:val="none" w:sz="0" w:space="0" w:color="auto"/>
        <w:bottom w:val="none" w:sz="0" w:space="0" w:color="auto"/>
        <w:right w:val="none" w:sz="0" w:space="0" w:color="auto"/>
      </w:divBdr>
    </w:div>
    <w:div w:id="161819748">
      <w:bodyDiv w:val="1"/>
      <w:marLeft w:val="0"/>
      <w:marRight w:val="0"/>
      <w:marTop w:val="0"/>
      <w:marBottom w:val="0"/>
      <w:divBdr>
        <w:top w:val="none" w:sz="0" w:space="0" w:color="auto"/>
        <w:left w:val="none" w:sz="0" w:space="0" w:color="auto"/>
        <w:bottom w:val="none" w:sz="0" w:space="0" w:color="auto"/>
        <w:right w:val="none" w:sz="0" w:space="0" w:color="auto"/>
      </w:divBdr>
    </w:div>
    <w:div w:id="206257888">
      <w:bodyDiv w:val="1"/>
      <w:marLeft w:val="0"/>
      <w:marRight w:val="0"/>
      <w:marTop w:val="0"/>
      <w:marBottom w:val="0"/>
      <w:divBdr>
        <w:top w:val="none" w:sz="0" w:space="0" w:color="auto"/>
        <w:left w:val="none" w:sz="0" w:space="0" w:color="auto"/>
        <w:bottom w:val="none" w:sz="0" w:space="0" w:color="auto"/>
        <w:right w:val="none" w:sz="0" w:space="0" w:color="auto"/>
      </w:divBdr>
    </w:div>
    <w:div w:id="242222435">
      <w:bodyDiv w:val="1"/>
      <w:marLeft w:val="0"/>
      <w:marRight w:val="0"/>
      <w:marTop w:val="0"/>
      <w:marBottom w:val="0"/>
      <w:divBdr>
        <w:top w:val="none" w:sz="0" w:space="0" w:color="auto"/>
        <w:left w:val="none" w:sz="0" w:space="0" w:color="auto"/>
        <w:bottom w:val="none" w:sz="0" w:space="0" w:color="auto"/>
        <w:right w:val="none" w:sz="0" w:space="0" w:color="auto"/>
      </w:divBdr>
    </w:div>
    <w:div w:id="243996437">
      <w:bodyDiv w:val="1"/>
      <w:marLeft w:val="0"/>
      <w:marRight w:val="0"/>
      <w:marTop w:val="0"/>
      <w:marBottom w:val="0"/>
      <w:divBdr>
        <w:top w:val="none" w:sz="0" w:space="0" w:color="auto"/>
        <w:left w:val="none" w:sz="0" w:space="0" w:color="auto"/>
        <w:bottom w:val="none" w:sz="0" w:space="0" w:color="auto"/>
        <w:right w:val="none" w:sz="0" w:space="0" w:color="auto"/>
      </w:divBdr>
    </w:div>
    <w:div w:id="346371075">
      <w:bodyDiv w:val="1"/>
      <w:marLeft w:val="0"/>
      <w:marRight w:val="0"/>
      <w:marTop w:val="0"/>
      <w:marBottom w:val="0"/>
      <w:divBdr>
        <w:top w:val="none" w:sz="0" w:space="0" w:color="auto"/>
        <w:left w:val="none" w:sz="0" w:space="0" w:color="auto"/>
        <w:bottom w:val="none" w:sz="0" w:space="0" w:color="auto"/>
        <w:right w:val="none" w:sz="0" w:space="0" w:color="auto"/>
      </w:divBdr>
    </w:div>
    <w:div w:id="349651762">
      <w:bodyDiv w:val="1"/>
      <w:marLeft w:val="0"/>
      <w:marRight w:val="0"/>
      <w:marTop w:val="0"/>
      <w:marBottom w:val="0"/>
      <w:divBdr>
        <w:top w:val="none" w:sz="0" w:space="0" w:color="auto"/>
        <w:left w:val="none" w:sz="0" w:space="0" w:color="auto"/>
        <w:bottom w:val="none" w:sz="0" w:space="0" w:color="auto"/>
        <w:right w:val="none" w:sz="0" w:space="0" w:color="auto"/>
      </w:divBdr>
    </w:div>
    <w:div w:id="366299180">
      <w:bodyDiv w:val="1"/>
      <w:marLeft w:val="0"/>
      <w:marRight w:val="0"/>
      <w:marTop w:val="0"/>
      <w:marBottom w:val="0"/>
      <w:divBdr>
        <w:top w:val="none" w:sz="0" w:space="0" w:color="auto"/>
        <w:left w:val="none" w:sz="0" w:space="0" w:color="auto"/>
        <w:bottom w:val="none" w:sz="0" w:space="0" w:color="auto"/>
        <w:right w:val="none" w:sz="0" w:space="0" w:color="auto"/>
      </w:divBdr>
    </w:div>
    <w:div w:id="406464895">
      <w:bodyDiv w:val="1"/>
      <w:marLeft w:val="0"/>
      <w:marRight w:val="0"/>
      <w:marTop w:val="0"/>
      <w:marBottom w:val="0"/>
      <w:divBdr>
        <w:top w:val="none" w:sz="0" w:space="0" w:color="auto"/>
        <w:left w:val="none" w:sz="0" w:space="0" w:color="auto"/>
        <w:bottom w:val="none" w:sz="0" w:space="0" w:color="auto"/>
        <w:right w:val="none" w:sz="0" w:space="0" w:color="auto"/>
      </w:divBdr>
    </w:div>
    <w:div w:id="467281339">
      <w:bodyDiv w:val="1"/>
      <w:marLeft w:val="0"/>
      <w:marRight w:val="0"/>
      <w:marTop w:val="0"/>
      <w:marBottom w:val="0"/>
      <w:divBdr>
        <w:top w:val="none" w:sz="0" w:space="0" w:color="auto"/>
        <w:left w:val="none" w:sz="0" w:space="0" w:color="auto"/>
        <w:bottom w:val="none" w:sz="0" w:space="0" w:color="auto"/>
        <w:right w:val="none" w:sz="0" w:space="0" w:color="auto"/>
      </w:divBdr>
    </w:div>
    <w:div w:id="471018045">
      <w:bodyDiv w:val="1"/>
      <w:marLeft w:val="0"/>
      <w:marRight w:val="0"/>
      <w:marTop w:val="0"/>
      <w:marBottom w:val="0"/>
      <w:divBdr>
        <w:top w:val="none" w:sz="0" w:space="0" w:color="auto"/>
        <w:left w:val="none" w:sz="0" w:space="0" w:color="auto"/>
        <w:bottom w:val="none" w:sz="0" w:space="0" w:color="auto"/>
        <w:right w:val="none" w:sz="0" w:space="0" w:color="auto"/>
      </w:divBdr>
    </w:div>
    <w:div w:id="501773209">
      <w:bodyDiv w:val="1"/>
      <w:marLeft w:val="0"/>
      <w:marRight w:val="0"/>
      <w:marTop w:val="0"/>
      <w:marBottom w:val="0"/>
      <w:divBdr>
        <w:top w:val="none" w:sz="0" w:space="0" w:color="auto"/>
        <w:left w:val="none" w:sz="0" w:space="0" w:color="auto"/>
        <w:bottom w:val="none" w:sz="0" w:space="0" w:color="auto"/>
        <w:right w:val="none" w:sz="0" w:space="0" w:color="auto"/>
      </w:divBdr>
    </w:div>
    <w:div w:id="506790283">
      <w:bodyDiv w:val="1"/>
      <w:marLeft w:val="0"/>
      <w:marRight w:val="0"/>
      <w:marTop w:val="0"/>
      <w:marBottom w:val="0"/>
      <w:divBdr>
        <w:top w:val="none" w:sz="0" w:space="0" w:color="auto"/>
        <w:left w:val="none" w:sz="0" w:space="0" w:color="auto"/>
        <w:bottom w:val="none" w:sz="0" w:space="0" w:color="auto"/>
        <w:right w:val="none" w:sz="0" w:space="0" w:color="auto"/>
      </w:divBdr>
    </w:div>
    <w:div w:id="559481604">
      <w:bodyDiv w:val="1"/>
      <w:marLeft w:val="0"/>
      <w:marRight w:val="0"/>
      <w:marTop w:val="0"/>
      <w:marBottom w:val="0"/>
      <w:divBdr>
        <w:top w:val="none" w:sz="0" w:space="0" w:color="auto"/>
        <w:left w:val="none" w:sz="0" w:space="0" w:color="auto"/>
        <w:bottom w:val="none" w:sz="0" w:space="0" w:color="auto"/>
        <w:right w:val="none" w:sz="0" w:space="0" w:color="auto"/>
      </w:divBdr>
    </w:div>
    <w:div w:id="567152175">
      <w:bodyDiv w:val="1"/>
      <w:marLeft w:val="0"/>
      <w:marRight w:val="0"/>
      <w:marTop w:val="0"/>
      <w:marBottom w:val="0"/>
      <w:divBdr>
        <w:top w:val="none" w:sz="0" w:space="0" w:color="auto"/>
        <w:left w:val="none" w:sz="0" w:space="0" w:color="auto"/>
        <w:bottom w:val="none" w:sz="0" w:space="0" w:color="auto"/>
        <w:right w:val="none" w:sz="0" w:space="0" w:color="auto"/>
      </w:divBdr>
    </w:div>
    <w:div w:id="573665549">
      <w:bodyDiv w:val="1"/>
      <w:marLeft w:val="0"/>
      <w:marRight w:val="0"/>
      <w:marTop w:val="0"/>
      <w:marBottom w:val="0"/>
      <w:divBdr>
        <w:top w:val="none" w:sz="0" w:space="0" w:color="auto"/>
        <w:left w:val="none" w:sz="0" w:space="0" w:color="auto"/>
        <w:bottom w:val="none" w:sz="0" w:space="0" w:color="auto"/>
        <w:right w:val="none" w:sz="0" w:space="0" w:color="auto"/>
      </w:divBdr>
    </w:div>
    <w:div w:id="586966468">
      <w:bodyDiv w:val="1"/>
      <w:marLeft w:val="0"/>
      <w:marRight w:val="0"/>
      <w:marTop w:val="0"/>
      <w:marBottom w:val="0"/>
      <w:divBdr>
        <w:top w:val="none" w:sz="0" w:space="0" w:color="auto"/>
        <w:left w:val="none" w:sz="0" w:space="0" w:color="auto"/>
        <w:bottom w:val="none" w:sz="0" w:space="0" w:color="auto"/>
        <w:right w:val="none" w:sz="0" w:space="0" w:color="auto"/>
      </w:divBdr>
    </w:div>
    <w:div w:id="606698451">
      <w:bodyDiv w:val="1"/>
      <w:marLeft w:val="0"/>
      <w:marRight w:val="0"/>
      <w:marTop w:val="0"/>
      <w:marBottom w:val="0"/>
      <w:divBdr>
        <w:top w:val="none" w:sz="0" w:space="0" w:color="auto"/>
        <w:left w:val="none" w:sz="0" w:space="0" w:color="auto"/>
        <w:bottom w:val="none" w:sz="0" w:space="0" w:color="auto"/>
        <w:right w:val="none" w:sz="0" w:space="0" w:color="auto"/>
      </w:divBdr>
    </w:div>
    <w:div w:id="691078304">
      <w:bodyDiv w:val="1"/>
      <w:marLeft w:val="0"/>
      <w:marRight w:val="0"/>
      <w:marTop w:val="0"/>
      <w:marBottom w:val="0"/>
      <w:divBdr>
        <w:top w:val="none" w:sz="0" w:space="0" w:color="auto"/>
        <w:left w:val="none" w:sz="0" w:space="0" w:color="auto"/>
        <w:bottom w:val="none" w:sz="0" w:space="0" w:color="auto"/>
        <w:right w:val="none" w:sz="0" w:space="0" w:color="auto"/>
      </w:divBdr>
    </w:div>
    <w:div w:id="696153031">
      <w:bodyDiv w:val="1"/>
      <w:marLeft w:val="0"/>
      <w:marRight w:val="0"/>
      <w:marTop w:val="0"/>
      <w:marBottom w:val="0"/>
      <w:divBdr>
        <w:top w:val="none" w:sz="0" w:space="0" w:color="auto"/>
        <w:left w:val="none" w:sz="0" w:space="0" w:color="auto"/>
        <w:bottom w:val="none" w:sz="0" w:space="0" w:color="auto"/>
        <w:right w:val="none" w:sz="0" w:space="0" w:color="auto"/>
      </w:divBdr>
    </w:div>
    <w:div w:id="769545845">
      <w:bodyDiv w:val="1"/>
      <w:marLeft w:val="0"/>
      <w:marRight w:val="0"/>
      <w:marTop w:val="0"/>
      <w:marBottom w:val="0"/>
      <w:divBdr>
        <w:top w:val="none" w:sz="0" w:space="0" w:color="auto"/>
        <w:left w:val="none" w:sz="0" w:space="0" w:color="auto"/>
        <w:bottom w:val="none" w:sz="0" w:space="0" w:color="auto"/>
        <w:right w:val="none" w:sz="0" w:space="0" w:color="auto"/>
      </w:divBdr>
    </w:div>
    <w:div w:id="793136530">
      <w:bodyDiv w:val="1"/>
      <w:marLeft w:val="0"/>
      <w:marRight w:val="0"/>
      <w:marTop w:val="0"/>
      <w:marBottom w:val="0"/>
      <w:divBdr>
        <w:top w:val="none" w:sz="0" w:space="0" w:color="auto"/>
        <w:left w:val="none" w:sz="0" w:space="0" w:color="auto"/>
        <w:bottom w:val="none" w:sz="0" w:space="0" w:color="auto"/>
        <w:right w:val="none" w:sz="0" w:space="0" w:color="auto"/>
      </w:divBdr>
    </w:div>
    <w:div w:id="815878386">
      <w:bodyDiv w:val="1"/>
      <w:marLeft w:val="0"/>
      <w:marRight w:val="0"/>
      <w:marTop w:val="0"/>
      <w:marBottom w:val="0"/>
      <w:divBdr>
        <w:top w:val="none" w:sz="0" w:space="0" w:color="auto"/>
        <w:left w:val="none" w:sz="0" w:space="0" w:color="auto"/>
        <w:bottom w:val="none" w:sz="0" w:space="0" w:color="auto"/>
        <w:right w:val="none" w:sz="0" w:space="0" w:color="auto"/>
      </w:divBdr>
    </w:div>
    <w:div w:id="888304770">
      <w:bodyDiv w:val="1"/>
      <w:marLeft w:val="0"/>
      <w:marRight w:val="0"/>
      <w:marTop w:val="0"/>
      <w:marBottom w:val="0"/>
      <w:divBdr>
        <w:top w:val="none" w:sz="0" w:space="0" w:color="auto"/>
        <w:left w:val="none" w:sz="0" w:space="0" w:color="auto"/>
        <w:bottom w:val="none" w:sz="0" w:space="0" w:color="auto"/>
        <w:right w:val="none" w:sz="0" w:space="0" w:color="auto"/>
      </w:divBdr>
    </w:div>
    <w:div w:id="905064887">
      <w:bodyDiv w:val="1"/>
      <w:marLeft w:val="0"/>
      <w:marRight w:val="0"/>
      <w:marTop w:val="0"/>
      <w:marBottom w:val="0"/>
      <w:divBdr>
        <w:top w:val="none" w:sz="0" w:space="0" w:color="auto"/>
        <w:left w:val="none" w:sz="0" w:space="0" w:color="auto"/>
        <w:bottom w:val="none" w:sz="0" w:space="0" w:color="auto"/>
        <w:right w:val="none" w:sz="0" w:space="0" w:color="auto"/>
      </w:divBdr>
    </w:div>
    <w:div w:id="926572847">
      <w:bodyDiv w:val="1"/>
      <w:marLeft w:val="0"/>
      <w:marRight w:val="0"/>
      <w:marTop w:val="0"/>
      <w:marBottom w:val="0"/>
      <w:divBdr>
        <w:top w:val="none" w:sz="0" w:space="0" w:color="auto"/>
        <w:left w:val="none" w:sz="0" w:space="0" w:color="auto"/>
        <w:bottom w:val="none" w:sz="0" w:space="0" w:color="auto"/>
        <w:right w:val="none" w:sz="0" w:space="0" w:color="auto"/>
      </w:divBdr>
    </w:div>
    <w:div w:id="949236651">
      <w:bodyDiv w:val="1"/>
      <w:marLeft w:val="0"/>
      <w:marRight w:val="0"/>
      <w:marTop w:val="0"/>
      <w:marBottom w:val="0"/>
      <w:divBdr>
        <w:top w:val="none" w:sz="0" w:space="0" w:color="auto"/>
        <w:left w:val="none" w:sz="0" w:space="0" w:color="auto"/>
        <w:bottom w:val="none" w:sz="0" w:space="0" w:color="auto"/>
        <w:right w:val="none" w:sz="0" w:space="0" w:color="auto"/>
      </w:divBdr>
    </w:div>
    <w:div w:id="949238496">
      <w:bodyDiv w:val="1"/>
      <w:marLeft w:val="0"/>
      <w:marRight w:val="0"/>
      <w:marTop w:val="0"/>
      <w:marBottom w:val="0"/>
      <w:divBdr>
        <w:top w:val="none" w:sz="0" w:space="0" w:color="auto"/>
        <w:left w:val="none" w:sz="0" w:space="0" w:color="auto"/>
        <w:bottom w:val="none" w:sz="0" w:space="0" w:color="auto"/>
        <w:right w:val="none" w:sz="0" w:space="0" w:color="auto"/>
      </w:divBdr>
    </w:div>
    <w:div w:id="1085958487">
      <w:bodyDiv w:val="1"/>
      <w:marLeft w:val="0"/>
      <w:marRight w:val="0"/>
      <w:marTop w:val="0"/>
      <w:marBottom w:val="0"/>
      <w:divBdr>
        <w:top w:val="none" w:sz="0" w:space="0" w:color="auto"/>
        <w:left w:val="none" w:sz="0" w:space="0" w:color="auto"/>
        <w:bottom w:val="none" w:sz="0" w:space="0" w:color="auto"/>
        <w:right w:val="none" w:sz="0" w:space="0" w:color="auto"/>
      </w:divBdr>
    </w:div>
    <w:div w:id="1109200648">
      <w:bodyDiv w:val="1"/>
      <w:marLeft w:val="0"/>
      <w:marRight w:val="0"/>
      <w:marTop w:val="0"/>
      <w:marBottom w:val="0"/>
      <w:divBdr>
        <w:top w:val="none" w:sz="0" w:space="0" w:color="auto"/>
        <w:left w:val="none" w:sz="0" w:space="0" w:color="auto"/>
        <w:bottom w:val="none" w:sz="0" w:space="0" w:color="auto"/>
        <w:right w:val="none" w:sz="0" w:space="0" w:color="auto"/>
      </w:divBdr>
    </w:div>
    <w:div w:id="1111705652">
      <w:bodyDiv w:val="1"/>
      <w:marLeft w:val="0"/>
      <w:marRight w:val="0"/>
      <w:marTop w:val="0"/>
      <w:marBottom w:val="0"/>
      <w:divBdr>
        <w:top w:val="none" w:sz="0" w:space="0" w:color="auto"/>
        <w:left w:val="none" w:sz="0" w:space="0" w:color="auto"/>
        <w:bottom w:val="none" w:sz="0" w:space="0" w:color="auto"/>
        <w:right w:val="none" w:sz="0" w:space="0" w:color="auto"/>
      </w:divBdr>
    </w:div>
    <w:div w:id="1255940814">
      <w:bodyDiv w:val="1"/>
      <w:marLeft w:val="0"/>
      <w:marRight w:val="0"/>
      <w:marTop w:val="0"/>
      <w:marBottom w:val="0"/>
      <w:divBdr>
        <w:top w:val="none" w:sz="0" w:space="0" w:color="auto"/>
        <w:left w:val="none" w:sz="0" w:space="0" w:color="auto"/>
        <w:bottom w:val="none" w:sz="0" w:space="0" w:color="auto"/>
        <w:right w:val="none" w:sz="0" w:space="0" w:color="auto"/>
      </w:divBdr>
    </w:div>
    <w:div w:id="1301303521">
      <w:bodyDiv w:val="1"/>
      <w:marLeft w:val="0"/>
      <w:marRight w:val="0"/>
      <w:marTop w:val="0"/>
      <w:marBottom w:val="0"/>
      <w:divBdr>
        <w:top w:val="none" w:sz="0" w:space="0" w:color="auto"/>
        <w:left w:val="none" w:sz="0" w:space="0" w:color="auto"/>
        <w:bottom w:val="none" w:sz="0" w:space="0" w:color="auto"/>
        <w:right w:val="none" w:sz="0" w:space="0" w:color="auto"/>
      </w:divBdr>
    </w:div>
    <w:div w:id="1306662425">
      <w:bodyDiv w:val="1"/>
      <w:marLeft w:val="0"/>
      <w:marRight w:val="0"/>
      <w:marTop w:val="0"/>
      <w:marBottom w:val="0"/>
      <w:divBdr>
        <w:top w:val="none" w:sz="0" w:space="0" w:color="auto"/>
        <w:left w:val="none" w:sz="0" w:space="0" w:color="auto"/>
        <w:bottom w:val="none" w:sz="0" w:space="0" w:color="auto"/>
        <w:right w:val="none" w:sz="0" w:space="0" w:color="auto"/>
      </w:divBdr>
    </w:div>
    <w:div w:id="1330253307">
      <w:bodyDiv w:val="1"/>
      <w:marLeft w:val="0"/>
      <w:marRight w:val="0"/>
      <w:marTop w:val="0"/>
      <w:marBottom w:val="0"/>
      <w:divBdr>
        <w:top w:val="none" w:sz="0" w:space="0" w:color="auto"/>
        <w:left w:val="none" w:sz="0" w:space="0" w:color="auto"/>
        <w:bottom w:val="none" w:sz="0" w:space="0" w:color="auto"/>
        <w:right w:val="none" w:sz="0" w:space="0" w:color="auto"/>
      </w:divBdr>
    </w:div>
    <w:div w:id="1339039201">
      <w:bodyDiv w:val="1"/>
      <w:marLeft w:val="0"/>
      <w:marRight w:val="0"/>
      <w:marTop w:val="0"/>
      <w:marBottom w:val="0"/>
      <w:divBdr>
        <w:top w:val="none" w:sz="0" w:space="0" w:color="auto"/>
        <w:left w:val="none" w:sz="0" w:space="0" w:color="auto"/>
        <w:bottom w:val="none" w:sz="0" w:space="0" w:color="auto"/>
        <w:right w:val="none" w:sz="0" w:space="0" w:color="auto"/>
      </w:divBdr>
    </w:div>
    <w:div w:id="1350139155">
      <w:bodyDiv w:val="1"/>
      <w:marLeft w:val="0"/>
      <w:marRight w:val="0"/>
      <w:marTop w:val="0"/>
      <w:marBottom w:val="0"/>
      <w:divBdr>
        <w:top w:val="none" w:sz="0" w:space="0" w:color="auto"/>
        <w:left w:val="none" w:sz="0" w:space="0" w:color="auto"/>
        <w:bottom w:val="none" w:sz="0" w:space="0" w:color="auto"/>
        <w:right w:val="none" w:sz="0" w:space="0" w:color="auto"/>
      </w:divBdr>
    </w:div>
    <w:div w:id="1381245248">
      <w:bodyDiv w:val="1"/>
      <w:marLeft w:val="0"/>
      <w:marRight w:val="0"/>
      <w:marTop w:val="0"/>
      <w:marBottom w:val="0"/>
      <w:divBdr>
        <w:top w:val="none" w:sz="0" w:space="0" w:color="auto"/>
        <w:left w:val="none" w:sz="0" w:space="0" w:color="auto"/>
        <w:bottom w:val="none" w:sz="0" w:space="0" w:color="auto"/>
        <w:right w:val="none" w:sz="0" w:space="0" w:color="auto"/>
      </w:divBdr>
    </w:div>
    <w:div w:id="1383365138">
      <w:bodyDiv w:val="1"/>
      <w:marLeft w:val="0"/>
      <w:marRight w:val="0"/>
      <w:marTop w:val="0"/>
      <w:marBottom w:val="0"/>
      <w:divBdr>
        <w:top w:val="none" w:sz="0" w:space="0" w:color="auto"/>
        <w:left w:val="none" w:sz="0" w:space="0" w:color="auto"/>
        <w:bottom w:val="none" w:sz="0" w:space="0" w:color="auto"/>
        <w:right w:val="none" w:sz="0" w:space="0" w:color="auto"/>
      </w:divBdr>
    </w:div>
    <w:div w:id="1403262087">
      <w:bodyDiv w:val="1"/>
      <w:marLeft w:val="0"/>
      <w:marRight w:val="0"/>
      <w:marTop w:val="0"/>
      <w:marBottom w:val="0"/>
      <w:divBdr>
        <w:top w:val="none" w:sz="0" w:space="0" w:color="auto"/>
        <w:left w:val="none" w:sz="0" w:space="0" w:color="auto"/>
        <w:bottom w:val="none" w:sz="0" w:space="0" w:color="auto"/>
        <w:right w:val="none" w:sz="0" w:space="0" w:color="auto"/>
      </w:divBdr>
    </w:div>
    <w:div w:id="1475098033">
      <w:bodyDiv w:val="1"/>
      <w:marLeft w:val="0"/>
      <w:marRight w:val="0"/>
      <w:marTop w:val="0"/>
      <w:marBottom w:val="0"/>
      <w:divBdr>
        <w:top w:val="none" w:sz="0" w:space="0" w:color="auto"/>
        <w:left w:val="none" w:sz="0" w:space="0" w:color="auto"/>
        <w:bottom w:val="none" w:sz="0" w:space="0" w:color="auto"/>
        <w:right w:val="none" w:sz="0" w:space="0" w:color="auto"/>
      </w:divBdr>
    </w:div>
    <w:div w:id="1481923724">
      <w:bodyDiv w:val="1"/>
      <w:marLeft w:val="0"/>
      <w:marRight w:val="0"/>
      <w:marTop w:val="0"/>
      <w:marBottom w:val="0"/>
      <w:divBdr>
        <w:top w:val="none" w:sz="0" w:space="0" w:color="auto"/>
        <w:left w:val="none" w:sz="0" w:space="0" w:color="auto"/>
        <w:bottom w:val="none" w:sz="0" w:space="0" w:color="auto"/>
        <w:right w:val="none" w:sz="0" w:space="0" w:color="auto"/>
      </w:divBdr>
    </w:div>
    <w:div w:id="1485510544">
      <w:bodyDiv w:val="1"/>
      <w:marLeft w:val="0"/>
      <w:marRight w:val="0"/>
      <w:marTop w:val="0"/>
      <w:marBottom w:val="0"/>
      <w:divBdr>
        <w:top w:val="none" w:sz="0" w:space="0" w:color="auto"/>
        <w:left w:val="none" w:sz="0" w:space="0" w:color="auto"/>
        <w:bottom w:val="none" w:sz="0" w:space="0" w:color="auto"/>
        <w:right w:val="none" w:sz="0" w:space="0" w:color="auto"/>
      </w:divBdr>
    </w:div>
    <w:div w:id="1527791699">
      <w:bodyDiv w:val="1"/>
      <w:marLeft w:val="0"/>
      <w:marRight w:val="0"/>
      <w:marTop w:val="0"/>
      <w:marBottom w:val="0"/>
      <w:divBdr>
        <w:top w:val="none" w:sz="0" w:space="0" w:color="auto"/>
        <w:left w:val="none" w:sz="0" w:space="0" w:color="auto"/>
        <w:bottom w:val="none" w:sz="0" w:space="0" w:color="auto"/>
        <w:right w:val="none" w:sz="0" w:space="0" w:color="auto"/>
      </w:divBdr>
    </w:div>
    <w:div w:id="1534002293">
      <w:bodyDiv w:val="1"/>
      <w:marLeft w:val="0"/>
      <w:marRight w:val="0"/>
      <w:marTop w:val="0"/>
      <w:marBottom w:val="0"/>
      <w:divBdr>
        <w:top w:val="none" w:sz="0" w:space="0" w:color="auto"/>
        <w:left w:val="none" w:sz="0" w:space="0" w:color="auto"/>
        <w:bottom w:val="none" w:sz="0" w:space="0" w:color="auto"/>
        <w:right w:val="none" w:sz="0" w:space="0" w:color="auto"/>
      </w:divBdr>
    </w:div>
    <w:div w:id="1574196545">
      <w:bodyDiv w:val="1"/>
      <w:marLeft w:val="0"/>
      <w:marRight w:val="0"/>
      <w:marTop w:val="0"/>
      <w:marBottom w:val="0"/>
      <w:divBdr>
        <w:top w:val="none" w:sz="0" w:space="0" w:color="auto"/>
        <w:left w:val="none" w:sz="0" w:space="0" w:color="auto"/>
        <w:bottom w:val="none" w:sz="0" w:space="0" w:color="auto"/>
        <w:right w:val="none" w:sz="0" w:space="0" w:color="auto"/>
      </w:divBdr>
    </w:div>
    <w:div w:id="1624267787">
      <w:bodyDiv w:val="1"/>
      <w:marLeft w:val="0"/>
      <w:marRight w:val="0"/>
      <w:marTop w:val="0"/>
      <w:marBottom w:val="0"/>
      <w:divBdr>
        <w:top w:val="none" w:sz="0" w:space="0" w:color="auto"/>
        <w:left w:val="none" w:sz="0" w:space="0" w:color="auto"/>
        <w:bottom w:val="none" w:sz="0" w:space="0" w:color="auto"/>
        <w:right w:val="none" w:sz="0" w:space="0" w:color="auto"/>
      </w:divBdr>
    </w:div>
    <w:div w:id="1682122815">
      <w:bodyDiv w:val="1"/>
      <w:marLeft w:val="0"/>
      <w:marRight w:val="0"/>
      <w:marTop w:val="0"/>
      <w:marBottom w:val="0"/>
      <w:divBdr>
        <w:top w:val="none" w:sz="0" w:space="0" w:color="auto"/>
        <w:left w:val="none" w:sz="0" w:space="0" w:color="auto"/>
        <w:bottom w:val="none" w:sz="0" w:space="0" w:color="auto"/>
        <w:right w:val="none" w:sz="0" w:space="0" w:color="auto"/>
      </w:divBdr>
    </w:div>
    <w:div w:id="1684629686">
      <w:bodyDiv w:val="1"/>
      <w:marLeft w:val="0"/>
      <w:marRight w:val="0"/>
      <w:marTop w:val="0"/>
      <w:marBottom w:val="0"/>
      <w:divBdr>
        <w:top w:val="none" w:sz="0" w:space="0" w:color="auto"/>
        <w:left w:val="none" w:sz="0" w:space="0" w:color="auto"/>
        <w:bottom w:val="none" w:sz="0" w:space="0" w:color="auto"/>
        <w:right w:val="none" w:sz="0" w:space="0" w:color="auto"/>
      </w:divBdr>
    </w:div>
    <w:div w:id="1685741184">
      <w:bodyDiv w:val="1"/>
      <w:marLeft w:val="0"/>
      <w:marRight w:val="0"/>
      <w:marTop w:val="0"/>
      <w:marBottom w:val="0"/>
      <w:divBdr>
        <w:top w:val="none" w:sz="0" w:space="0" w:color="auto"/>
        <w:left w:val="none" w:sz="0" w:space="0" w:color="auto"/>
        <w:bottom w:val="none" w:sz="0" w:space="0" w:color="auto"/>
        <w:right w:val="none" w:sz="0" w:space="0" w:color="auto"/>
      </w:divBdr>
    </w:div>
    <w:div w:id="1697610233">
      <w:bodyDiv w:val="1"/>
      <w:marLeft w:val="0"/>
      <w:marRight w:val="0"/>
      <w:marTop w:val="0"/>
      <w:marBottom w:val="0"/>
      <w:divBdr>
        <w:top w:val="none" w:sz="0" w:space="0" w:color="auto"/>
        <w:left w:val="none" w:sz="0" w:space="0" w:color="auto"/>
        <w:bottom w:val="none" w:sz="0" w:space="0" w:color="auto"/>
        <w:right w:val="none" w:sz="0" w:space="0" w:color="auto"/>
      </w:divBdr>
    </w:div>
    <w:div w:id="1701586436">
      <w:bodyDiv w:val="1"/>
      <w:marLeft w:val="0"/>
      <w:marRight w:val="0"/>
      <w:marTop w:val="0"/>
      <w:marBottom w:val="0"/>
      <w:divBdr>
        <w:top w:val="none" w:sz="0" w:space="0" w:color="auto"/>
        <w:left w:val="none" w:sz="0" w:space="0" w:color="auto"/>
        <w:bottom w:val="none" w:sz="0" w:space="0" w:color="auto"/>
        <w:right w:val="none" w:sz="0" w:space="0" w:color="auto"/>
      </w:divBdr>
    </w:div>
    <w:div w:id="1761220523">
      <w:bodyDiv w:val="1"/>
      <w:marLeft w:val="0"/>
      <w:marRight w:val="0"/>
      <w:marTop w:val="0"/>
      <w:marBottom w:val="0"/>
      <w:divBdr>
        <w:top w:val="none" w:sz="0" w:space="0" w:color="auto"/>
        <w:left w:val="none" w:sz="0" w:space="0" w:color="auto"/>
        <w:bottom w:val="none" w:sz="0" w:space="0" w:color="auto"/>
        <w:right w:val="none" w:sz="0" w:space="0" w:color="auto"/>
      </w:divBdr>
    </w:div>
    <w:div w:id="1844314233">
      <w:bodyDiv w:val="1"/>
      <w:marLeft w:val="0"/>
      <w:marRight w:val="0"/>
      <w:marTop w:val="0"/>
      <w:marBottom w:val="0"/>
      <w:divBdr>
        <w:top w:val="none" w:sz="0" w:space="0" w:color="auto"/>
        <w:left w:val="none" w:sz="0" w:space="0" w:color="auto"/>
        <w:bottom w:val="none" w:sz="0" w:space="0" w:color="auto"/>
        <w:right w:val="none" w:sz="0" w:space="0" w:color="auto"/>
      </w:divBdr>
    </w:div>
    <w:div w:id="1867670756">
      <w:bodyDiv w:val="1"/>
      <w:marLeft w:val="0"/>
      <w:marRight w:val="0"/>
      <w:marTop w:val="0"/>
      <w:marBottom w:val="0"/>
      <w:divBdr>
        <w:top w:val="none" w:sz="0" w:space="0" w:color="auto"/>
        <w:left w:val="none" w:sz="0" w:space="0" w:color="auto"/>
        <w:bottom w:val="none" w:sz="0" w:space="0" w:color="auto"/>
        <w:right w:val="none" w:sz="0" w:space="0" w:color="auto"/>
      </w:divBdr>
    </w:div>
    <w:div w:id="1961915264">
      <w:bodyDiv w:val="1"/>
      <w:marLeft w:val="0"/>
      <w:marRight w:val="0"/>
      <w:marTop w:val="0"/>
      <w:marBottom w:val="0"/>
      <w:divBdr>
        <w:top w:val="none" w:sz="0" w:space="0" w:color="auto"/>
        <w:left w:val="none" w:sz="0" w:space="0" w:color="auto"/>
        <w:bottom w:val="none" w:sz="0" w:space="0" w:color="auto"/>
        <w:right w:val="none" w:sz="0" w:space="0" w:color="auto"/>
      </w:divBdr>
    </w:div>
    <w:div w:id="1982617965">
      <w:bodyDiv w:val="1"/>
      <w:marLeft w:val="0"/>
      <w:marRight w:val="0"/>
      <w:marTop w:val="0"/>
      <w:marBottom w:val="0"/>
      <w:divBdr>
        <w:top w:val="none" w:sz="0" w:space="0" w:color="auto"/>
        <w:left w:val="none" w:sz="0" w:space="0" w:color="auto"/>
        <w:bottom w:val="none" w:sz="0" w:space="0" w:color="auto"/>
        <w:right w:val="none" w:sz="0" w:space="0" w:color="auto"/>
      </w:divBdr>
    </w:div>
    <w:div w:id="2013335256">
      <w:bodyDiv w:val="1"/>
      <w:marLeft w:val="0"/>
      <w:marRight w:val="0"/>
      <w:marTop w:val="0"/>
      <w:marBottom w:val="0"/>
      <w:divBdr>
        <w:top w:val="none" w:sz="0" w:space="0" w:color="auto"/>
        <w:left w:val="none" w:sz="0" w:space="0" w:color="auto"/>
        <w:bottom w:val="none" w:sz="0" w:space="0" w:color="auto"/>
        <w:right w:val="none" w:sz="0" w:space="0" w:color="auto"/>
      </w:divBdr>
    </w:div>
    <w:div w:id="2029406930">
      <w:bodyDiv w:val="1"/>
      <w:marLeft w:val="0"/>
      <w:marRight w:val="0"/>
      <w:marTop w:val="0"/>
      <w:marBottom w:val="0"/>
      <w:divBdr>
        <w:top w:val="none" w:sz="0" w:space="0" w:color="auto"/>
        <w:left w:val="none" w:sz="0" w:space="0" w:color="auto"/>
        <w:bottom w:val="none" w:sz="0" w:space="0" w:color="auto"/>
        <w:right w:val="none" w:sz="0" w:space="0" w:color="auto"/>
      </w:divBdr>
    </w:div>
    <w:div w:id="2037542588">
      <w:bodyDiv w:val="1"/>
      <w:marLeft w:val="0"/>
      <w:marRight w:val="0"/>
      <w:marTop w:val="0"/>
      <w:marBottom w:val="0"/>
      <w:divBdr>
        <w:top w:val="none" w:sz="0" w:space="0" w:color="auto"/>
        <w:left w:val="none" w:sz="0" w:space="0" w:color="auto"/>
        <w:bottom w:val="none" w:sz="0" w:space="0" w:color="auto"/>
        <w:right w:val="none" w:sz="0" w:space="0" w:color="auto"/>
      </w:divBdr>
    </w:div>
    <w:div w:id="2054765333">
      <w:bodyDiv w:val="1"/>
      <w:marLeft w:val="0"/>
      <w:marRight w:val="0"/>
      <w:marTop w:val="0"/>
      <w:marBottom w:val="0"/>
      <w:divBdr>
        <w:top w:val="none" w:sz="0" w:space="0" w:color="auto"/>
        <w:left w:val="none" w:sz="0" w:space="0" w:color="auto"/>
        <w:bottom w:val="none" w:sz="0" w:space="0" w:color="auto"/>
        <w:right w:val="none" w:sz="0" w:space="0" w:color="auto"/>
      </w:divBdr>
    </w:div>
    <w:div w:id="210648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8AE3013AACAC8144A6A7DAF2EEEE5B8E" ma:contentTypeVersion="6" ma:contentTypeDescription="Yeni belge oluşturun." ma:contentTypeScope="" ma:versionID="177893bb3357e455ffdaec4e890decc0">
  <xsd:schema xmlns:xsd="http://www.w3.org/2001/XMLSchema" xmlns:xs="http://www.w3.org/2001/XMLSchema" xmlns:p="http://schemas.microsoft.com/office/2006/metadata/properties" xmlns:ns2="fa5c7d57-326d-4525-9392-9f9eb5fb0865" xmlns:ns3="79554fbb-0edd-4325-8639-dff4c7c11c05" targetNamespace="http://schemas.microsoft.com/office/2006/metadata/properties" ma:root="true" ma:fieldsID="36a1b24f893fcd1eac7190e3d1b5282b" ns2:_="" ns3:_="">
    <xsd:import namespace="fa5c7d57-326d-4525-9392-9f9eb5fb0865"/>
    <xsd:import namespace="79554fbb-0edd-4325-8639-dff4c7c11c0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5c7d57-326d-4525-9392-9f9eb5fb0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554fbb-0edd-4325-8639-dff4c7c11c05" elementFormDefault="qualified">
    <xsd:import namespace="http://schemas.microsoft.com/office/2006/documentManagement/types"/>
    <xsd:import namespace="http://schemas.microsoft.com/office/infopath/2007/PartnerControls"/>
    <xsd:element name="SharedWithUsers" ma:index="12"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04844-B28D-44AB-9D46-07FCCDAFEB9E}">
  <ds:schemaRefs>
    <ds:schemaRef ds:uri="http://schemas.microsoft.com/sharepoint/v3/contenttype/forms"/>
  </ds:schemaRefs>
</ds:datastoreItem>
</file>

<file path=customXml/itemProps2.xml><?xml version="1.0" encoding="utf-8"?>
<ds:datastoreItem xmlns:ds="http://schemas.openxmlformats.org/officeDocument/2006/customXml" ds:itemID="{D3CAECDF-29E0-4112-8F3F-20BDA1F147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5c7d57-326d-4525-9392-9f9eb5fb0865"/>
    <ds:schemaRef ds:uri="79554fbb-0edd-4325-8639-dff4c7c11c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2E3BB7-7853-482B-817B-B7364483A1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93FFEA-9903-4DE8-AE6E-45E3C3E0D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6329</Words>
  <Characters>36080</Characters>
  <Application>Microsoft Office Word</Application>
  <DocSecurity>0</DocSecurity>
  <Lines>300</Lines>
  <Paragraphs>84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GE-400 ENGINEERING DESIGN PROJECT</vt:lpstr>
      <vt:lpstr>GE-400 ENGINEERING DESIGN PROJECT</vt:lpstr>
    </vt:vector>
  </TitlesOfParts>
  <Company/>
  <LinksUpToDate>false</LinksUpToDate>
  <CharactersWithSpaces>42325</CharactersWithSpaces>
  <SharedDoc>false</SharedDoc>
  <HLinks>
    <vt:vector size="6" baseType="variant">
      <vt:variant>
        <vt:i4>3866681</vt:i4>
      </vt:variant>
      <vt:variant>
        <vt:i4>9</vt:i4>
      </vt:variant>
      <vt:variant>
        <vt:i4>0</vt:i4>
      </vt:variant>
      <vt:variant>
        <vt:i4>5</vt:i4>
      </vt:variant>
      <vt:variant>
        <vt:lpwstr>http://www.cis/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GE-400 ENGINEERING DESIGN PROJECT</dc:title>
  <dc:subject/>
  <dc:creator>selçuk öğrenci</dc:creator>
  <cp:keywords/>
  <dc:description/>
  <cp:lastModifiedBy>Mete07</cp:lastModifiedBy>
  <cp:revision>2</cp:revision>
  <cp:lastPrinted>2004-04-30T08:53:00Z</cp:lastPrinted>
  <dcterms:created xsi:type="dcterms:W3CDTF">2024-11-24T19:07:00Z</dcterms:created>
  <dcterms:modified xsi:type="dcterms:W3CDTF">2024-11-24T19:07:00Z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0x0101008AE3013AACAC8144A6A7DAF2EEEE5B8E</vt:lpwstr>
  </property>
  <property fmtid="{D5CDD505-2E9C-101B-9397-08002B2CF9AE}" pid="3" name="MediaServiceImageTags">
    <vt:lpwstr/>
  </property>
</Properties>
</file>