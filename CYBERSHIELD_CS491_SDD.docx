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983C745" w14:textId="77777777" w:rsidR="0037353B" w:rsidRDefault="0037353B" w:rsidP="00FF0663">
      <w:pPr>
        <w:jc w:val="center"/>
        <w:rPr>
          <w:rFonts w:eastAsia="Symbol" w:cs="Symbol"/>
          <w:b/>
          <w:noProof/>
          <w:sz w:val="28"/>
          <w:szCs w:val="28"/>
          <w:lang w:val="en-US"/>
        </w:rPr>
      </w:pPr>
    </w:p>
    <w:p w14:paraId="1F804DD4" w14:textId="2C26AFA8" w:rsidR="00D344D7" w:rsidRPr="00814CA8" w:rsidRDefault="00222696" w:rsidP="00FF0663">
      <w:pPr>
        <w:jc w:val="center"/>
        <w:rPr>
          <w:noProof/>
          <w:lang w:val="en-US"/>
        </w:rPr>
      </w:pPr>
      <w:r>
        <w:rPr>
          <w:rFonts w:eastAsia="Symbol" w:cs="Symbol"/>
          <w:b/>
          <w:noProof/>
          <w:sz w:val="28"/>
          <w:szCs w:val="28"/>
          <w:lang w:val="en-US"/>
        </w:rPr>
        <w:t xml:space="preserve">CS </w:t>
      </w:r>
      <w:r w:rsidR="00C56879">
        <w:rPr>
          <w:rFonts w:eastAsia="Symbol" w:cs="Symbol"/>
          <w:b/>
          <w:noProof/>
          <w:sz w:val="28"/>
          <w:szCs w:val="28"/>
          <w:lang w:val="en-US"/>
        </w:rPr>
        <w:t>491</w:t>
      </w:r>
      <w:r w:rsidR="00D344D7" w:rsidRPr="00814CA8">
        <w:rPr>
          <w:rFonts w:eastAsia="Symbol" w:cs="Symbol"/>
          <w:b/>
          <w:noProof/>
          <w:sz w:val="28"/>
          <w:szCs w:val="28"/>
          <w:lang w:val="en-US"/>
        </w:rPr>
        <w:t xml:space="preserve"> </w:t>
      </w:r>
      <w:r w:rsidR="00C56879">
        <w:rPr>
          <w:rFonts w:eastAsia="Symbol" w:cs="Symbol"/>
          <w:b/>
          <w:noProof/>
          <w:sz w:val="28"/>
          <w:szCs w:val="28"/>
          <w:lang w:val="en-US"/>
        </w:rPr>
        <w:t>SDD</w:t>
      </w:r>
    </w:p>
    <w:p w14:paraId="7C1FBB45" w14:textId="77777777" w:rsidR="00D344D7" w:rsidRPr="00814CA8" w:rsidRDefault="00D344D7" w:rsidP="00FF0663">
      <w:pPr>
        <w:rPr>
          <w:rFonts w:eastAsia="Symbol" w:cs="Symbol"/>
          <w:noProof/>
          <w:lang w:val="en-US"/>
        </w:rPr>
      </w:pPr>
    </w:p>
    <w:p w14:paraId="68603A6E" w14:textId="77777777" w:rsidR="00FF0663" w:rsidRPr="00814CA8" w:rsidRDefault="00FF0663" w:rsidP="00FF0663">
      <w:pPr>
        <w:rPr>
          <w:rFonts w:eastAsia="Symbol" w:cs="Symbol"/>
          <w:noProof/>
          <w:lang w:val="en-US"/>
        </w:rPr>
      </w:pPr>
    </w:p>
    <w:p w14:paraId="4EAE6B3F" w14:textId="77777777" w:rsidR="00FF0663" w:rsidRPr="00814CA8" w:rsidRDefault="00FF0663" w:rsidP="00FF0663">
      <w:pPr>
        <w:rPr>
          <w:rFonts w:eastAsia="Symbol" w:cs="Symbol"/>
          <w:noProof/>
          <w:lang w:val="en-US"/>
        </w:rPr>
      </w:pPr>
    </w:p>
    <w:p w14:paraId="14552F33" w14:textId="77777777" w:rsidR="00FF0663" w:rsidRPr="00814CA8" w:rsidRDefault="00FF0663" w:rsidP="00FF0663">
      <w:pPr>
        <w:rPr>
          <w:rFonts w:eastAsia="Symbol" w:cs="Symbol"/>
          <w:noProof/>
          <w:lang w:val="en-US"/>
        </w:rPr>
      </w:pPr>
    </w:p>
    <w:p w14:paraId="23006CCE" w14:textId="77777777" w:rsidR="00D344D7" w:rsidRPr="00814CA8" w:rsidRDefault="00D344D7" w:rsidP="00FF0663">
      <w:pPr>
        <w:rPr>
          <w:rFonts w:eastAsia="Symbol" w:cs="Symbol"/>
          <w:noProof/>
          <w:lang w:val="en-US"/>
        </w:rPr>
      </w:pPr>
    </w:p>
    <w:p w14:paraId="625AD3EE" w14:textId="77777777" w:rsidR="00D344D7" w:rsidRPr="00814CA8" w:rsidRDefault="00D344D7" w:rsidP="00FF0663">
      <w:pPr>
        <w:rPr>
          <w:rFonts w:eastAsia="Symbol" w:cs="Symbol"/>
          <w:noProof/>
          <w:lang w:val="en-US"/>
        </w:rPr>
      </w:pPr>
    </w:p>
    <w:p w14:paraId="51813B09" w14:textId="5BF87157" w:rsidR="00D344D7" w:rsidRPr="00814CA8" w:rsidRDefault="00FC7AC4" w:rsidP="00FF0663">
      <w:pPr>
        <w:jc w:val="center"/>
        <w:rPr>
          <w:noProof/>
          <w:lang w:val="en-US"/>
        </w:rPr>
      </w:pPr>
      <w:r>
        <w:rPr>
          <w:rFonts w:eastAsia="Symbol" w:cs="Symbol"/>
          <w:b/>
          <w:noProof/>
          <w:sz w:val="32"/>
          <w:szCs w:val="32"/>
          <w:lang w:val="en-US"/>
        </w:rPr>
        <w:t>CYBERSHIELD</w:t>
      </w:r>
    </w:p>
    <w:p w14:paraId="65C29F7C" w14:textId="77777777" w:rsidR="00D344D7" w:rsidRPr="00814CA8" w:rsidRDefault="00D344D7" w:rsidP="00FF0663">
      <w:pPr>
        <w:jc w:val="center"/>
        <w:rPr>
          <w:rFonts w:eastAsia="Symbol" w:cs="Symbol"/>
          <w:b/>
          <w:noProof/>
          <w:sz w:val="32"/>
          <w:szCs w:val="32"/>
          <w:lang w:val="en-US"/>
        </w:rPr>
      </w:pPr>
    </w:p>
    <w:p w14:paraId="766D425E" w14:textId="77777777" w:rsidR="00D344D7" w:rsidRPr="00814CA8" w:rsidRDefault="00D344D7" w:rsidP="00FF0663">
      <w:pPr>
        <w:jc w:val="center"/>
        <w:rPr>
          <w:rFonts w:eastAsia="Symbol" w:cs="Symbol"/>
          <w:noProof/>
          <w:lang w:val="en-US"/>
        </w:rPr>
      </w:pPr>
    </w:p>
    <w:p w14:paraId="589806AF" w14:textId="61A31C50" w:rsidR="00D344D7" w:rsidRPr="00814CA8" w:rsidRDefault="00D344D7" w:rsidP="00FF0663">
      <w:pPr>
        <w:jc w:val="center"/>
        <w:rPr>
          <w:rFonts w:eastAsia="Symbol" w:cs="Symbol"/>
          <w:noProof/>
          <w:lang w:val="en-US"/>
        </w:rPr>
      </w:pPr>
    </w:p>
    <w:p w14:paraId="5B454F33" w14:textId="77777777" w:rsidR="00FF0663" w:rsidRPr="00814CA8" w:rsidRDefault="00FF0663" w:rsidP="00FF0663">
      <w:pPr>
        <w:jc w:val="center"/>
        <w:rPr>
          <w:rFonts w:eastAsia="Symbol" w:cs="Symbol"/>
          <w:noProof/>
          <w:lang w:val="en-US"/>
        </w:rPr>
      </w:pPr>
    </w:p>
    <w:p w14:paraId="0CFC3963" w14:textId="77777777" w:rsidR="00FF0663" w:rsidRPr="00814CA8" w:rsidRDefault="00FF0663" w:rsidP="00FF0663">
      <w:pPr>
        <w:jc w:val="center"/>
        <w:rPr>
          <w:rFonts w:eastAsia="Symbol" w:cs="Symbol"/>
          <w:noProof/>
          <w:lang w:val="en-US"/>
        </w:rPr>
      </w:pPr>
    </w:p>
    <w:p w14:paraId="433246FC" w14:textId="77777777" w:rsidR="00FF0663" w:rsidRPr="00814CA8" w:rsidRDefault="00FF0663" w:rsidP="00FF0663">
      <w:pPr>
        <w:jc w:val="center"/>
        <w:rPr>
          <w:rFonts w:eastAsia="Symbol" w:cs="Symbol"/>
          <w:noProof/>
          <w:lang w:val="en-US"/>
        </w:rPr>
      </w:pPr>
    </w:p>
    <w:p w14:paraId="7AD9F7FA" w14:textId="77777777" w:rsidR="00D344D7" w:rsidRPr="00814CA8" w:rsidRDefault="00D344D7" w:rsidP="00FF0663">
      <w:pPr>
        <w:jc w:val="center"/>
        <w:rPr>
          <w:rFonts w:eastAsia="Symbol" w:cs="Symbol"/>
          <w:noProof/>
          <w:lang w:val="en-US"/>
        </w:rPr>
      </w:pPr>
    </w:p>
    <w:p w14:paraId="170B2823" w14:textId="77777777" w:rsidR="00A92A25" w:rsidRPr="00A53B84" w:rsidRDefault="00D344D7" w:rsidP="00A92A25">
      <w:pPr>
        <w:jc w:val="center"/>
        <w:rPr>
          <w:rFonts w:eastAsia="Symbol" w:cs="Symbol"/>
          <w:b/>
          <w:bCs/>
          <w:i/>
          <w:iCs/>
          <w:noProof/>
          <w:lang w:val="en-US"/>
        </w:rPr>
      </w:pPr>
      <w:r w:rsidRPr="00A53B84">
        <w:rPr>
          <w:rFonts w:eastAsia="Symbol" w:cs="Symbol"/>
          <w:b/>
          <w:bCs/>
          <w:i/>
          <w:iCs/>
          <w:noProof/>
          <w:lang w:val="en-US"/>
        </w:rPr>
        <w:t>Submitted by:</w:t>
      </w:r>
    </w:p>
    <w:p w14:paraId="5312E7BC" w14:textId="77777777" w:rsidR="006A7C5B" w:rsidRPr="00814CA8" w:rsidRDefault="006A7C5B" w:rsidP="00A92A25">
      <w:pPr>
        <w:jc w:val="center"/>
        <w:rPr>
          <w:noProof/>
          <w:lang w:val="en-US"/>
        </w:rPr>
      </w:pPr>
    </w:p>
    <w:p w14:paraId="53620EB3" w14:textId="65FD5252" w:rsidR="00222696" w:rsidRDefault="007253AB" w:rsidP="00222696">
      <w:pPr>
        <w:jc w:val="center"/>
        <w:rPr>
          <w:rFonts w:eastAsia="Symbol" w:cs="Symbol"/>
          <w:i/>
          <w:noProof/>
          <w:sz w:val="28"/>
          <w:szCs w:val="28"/>
          <w:lang w:val="en-US"/>
        </w:rPr>
      </w:pPr>
      <w:r>
        <w:rPr>
          <w:rFonts w:eastAsia="Symbol" w:cs="Symbol"/>
          <w:i/>
          <w:noProof/>
          <w:sz w:val="28"/>
          <w:szCs w:val="28"/>
          <w:lang w:val="en-US"/>
        </w:rPr>
        <w:t>Ahmet Mete YILDIRIM</w:t>
      </w:r>
    </w:p>
    <w:p w14:paraId="41D156EB" w14:textId="77777777" w:rsidR="00A53B84" w:rsidRPr="00F824F6" w:rsidRDefault="00A53B84" w:rsidP="00222696">
      <w:pPr>
        <w:jc w:val="center"/>
        <w:rPr>
          <w:rFonts w:eastAsia="Symbol" w:cs="Symbol"/>
          <w:i/>
          <w:noProof/>
          <w:sz w:val="28"/>
          <w:szCs w:val="28"/>
          <w:lang w:val="en-US"/>
        </w:rPr>
      </w:pPr>
    </w:p>
    <w:p w14:paraId="2A1B0CC2" w14:textId="595E231C" w:rsidR="007B14B9" w:rsidRDefault="007253AB" w:rsidP="00222696">
      <w:pPr>
        <w:jc w:val="center"/>
        <w:rPr>
          <w:rFonts w:eastAsia="Symbol" w:cs="Symbol"/>
          <w:i/>
          <w:noProof/>
          <w:sz w:val="28"/>
          <w:szCs w:val="28"/>
          <w:lang w:val="en-US"/>
        </w:rPr>
      </w:pPr>
      <w:r>
        <w:rPr>
          <w:rFonts w:eastAsia="Symbol" w:cs="Symbol"/>
          <w:i/>
          <w:noProof/>
          <w:sz w:val="28"/>
          <w:szCs w:val="28"/>
          <w:lang w:val="en-US"/>
        </w:rPr>
        <w:t>Mustafa Mert MUTLU</w:t>
      </w:r>
    </w:p>
    <w:p w14:paraId="038C698A" w14:textId="77777777" w:rsidR="00A53B84" w:rsidRPr="00F824F6" w:rsidRDefault="00A53B84" w:rsidP="00222696">
      <w:pPr>
        <w:jc w:val="center"/>
        <w:rPr>
          <w:rFonts w:eastAsia="Symbol" w:cs="Symbol"/>
          <w:i/>
          <w:noProof/>
          <w:sz w:val="28"/>
          <w:szCs w:val="28"/>
          <w:lang w:val="en-US"/>
        </w:rPr>
      </w:pPr>
    </w:p>
    <w:p w14:paraId="32D62E9C" w14:textId="43641389" w:rsidR="007B14B9" w:rsidRDefault="007253AB" w:rsidP="00222696">
      <w:pPr>
        <w:jc w:val="center"/>
        <w:rPr>
          <w:rFonts w:eastAsia="Symbol" w:cs="Symbol"/>
          <w:i/>
          <w:noProof/>
          <w:sz w:val="28"/>
          <w:szCs w:val="28"/>
          <w:lang w:val="en-US"/>
        </w:rPr>
      </w:pPr>
      <w:r>
        <w:rPr>
          <w:rFonts w:eastAsia="Symbol" w:cs="Symbol"/>
          <w:i/>
          <w:noProof/>
          <w:sz w:val="28"/>
          <w:szCs w:val="28"/>
          <w:lang w:val="en-US"/>
        </w:rPr>
        <w:t>Arda SEVİNÇ</w:t>
      </w:r>
    </w:p>
    <w:p w14:paraId="36CC650F" w14:textId="77777777" w:rsidR="00A53B84" w:rsidRPr="00F824F6" w:rsidRDefault="00A53B84" w:rsidP="00222696">
      <w:pPr>
        <w:jc w:val="center"/>
        <w:rPr>
          <w:rFonts w:eastAsia="Symbol" w:cs="Symbol"/>
          <w:i/>
          <w:noProof/>
          <w:sz w:val="28"/>
          <w:szCs w:val="28"/>
          <w:lang w:val="en-US"/>
        </w:rPr>
      </w:pPr>
    </w:p>
    <w:p w14:paraId="101A01EA" w14:textId="0E172CAE" w:rsidR="007B14B9" w:rsidRPr="00F824F6" w:rsidRDefault="007253AB" w:rsidP="00222696">
      <w:pPr>
        <w:jc w:val="center"/>
        <w:rPr>
          <w:rFonts w:eastAsia="Symbol" w:cs="Symbol"/>
          <w:i/>
          <w:noProof/>
          <w:sz w:val="28"/>
          <w:szCs w:val="28"/>
          <w:lang w:val="en-US"/>
        </w:rPr>
      </w:pPr>
      <w:r>
        <w:rPr>
          <w:rFonts w:eastAsia="Symbol" w:cs="Symbol"/>
          <w:i/>
          <w:noProof/>
          <w:sz w:val="28"/>
          <w:szCs w:val="28"/>
          <w:lang w:val="en-US"/>
        </w:rPr>
        <w:t>Augustus Okafor</w:t>
      </w:r>
    </w:p>
    <w:p w14:paraId="45BB87E3" w14:textId="77777777" w:rsidR="00D344D7" w:rsidRPr="00814CA8" w:rsidRDefault="00D344D7" w:rsidP="00FB516B">
      <w:pPr>
        <w:rPr>
          <w:rFonts w:eastAsia="Symbol" w:cs="Symbol"/>
          <w:i/>
          <w:noProof/>
          <w:sz w:val="28"/>
          <w:szCs w:val="28"/>
          <w:lang w:val="en-US"/>
        </w:rPr>
      </w:pPr>
    </w:p>
    <w:p w14:paraId="4658F4D8" w14:textId="77777777" w:rsidR="00D344D7" w:rsidRPr="00814CA8" w:rsidRDefault="00D344D7" w:rsidP="00FF0663">
      <w:pPr>
        <w:jc w:val="center"/>
        <w:rPr>
          <w:rFonts w:eastAsia="Symbol" w:cs="Symbol"/>
          <w:i/>
          <w:noProof/>
          <w:sz w:val="28"/>
          <w:szCs w:val="28"/>
          <w:lang w:val="en-US"/>
        </w:rPr>
      </w:pPr>
    </w:p>
    <w:p w14:paraId="5DB5D317" w14:textId="77777777" w:rsidR="00A92A25" w:rsidRPr="00814CA8" w:rsidRDefault="00A92A25" w:rsidP="00FF0663">
      <w:pPr>
        <w:jc w:val="center"/>
        <w:rPr>
          <w:rFonts w:eastAsia="Symbol" w:cs="Symbol"/>
          <w:i/>
          <w:noProof/>
          <w:sz w:val="28"/>
          <w:szCs w:val="28"/>
          <w:lang w:val="en-US"/>
        </w:rPr>
      </w:pPr>
    </w:p>
    <w:p w14:paraId="23700448" w14:textId="77777777" w:rsidR="00A92A25" w:rsidRPr="00814CA8" w:rsidRDefault="00A92A25" w:rsidP="00FF0663">
      <w:pPr>
        <w:jc w:val="center"/>
        <w:rPr>
          <w:rFonts w:eastAsia="Symbol" w:cs="Symbol"/>
          <w:i/>
          <w:noProof/>
          <w:sz w:val="28"/>
          <w:szCs w:val="28"/>
          <w:lang w:val="en-US"/>
        </w:rPr>
      </w:pPr>
    </w:p>
    <w:p w14:paraId="1B60F95A" w14:textId="3C3D3102" w:rsidR="00FF0663" w:rsidRPr="00814CA8" w:rsidRDefault="00FF0663" w:rsidP="00FF0663">
      <w:pPr>
        <w:jc w:val="center"/>
        <w:rPr>
          <w:rFonts w:eastAsia="Symbol" w:cs="Symbol"/>
          <w:i/>
          <w:noProof/>
          <w:sz w:val="28"/>
          <w:szCs w:val="28"/>
          <w:lang w:val="en-US"/>
        </w:rPr>
      </w:pPr>
    </w:p>
    <w:p w14:paraId="724AB833" w14:textId="77777777" w:rsidR="00FF0663" w:rsidRPr="00814CA8" w:rsidRDefault="00FF0663" w:rsidP="00FF0663">
      <w:pPr>
        <w:jc w:val="center"/>
        <w:rPr>
          <w:rFonts w:eastAsia="Symbol" w:cs="Symbol"/>
          <w:i/>
          <w:noProof/>
          <w:sz w:val="28"/>
          <w:szCs w:val="28"/>
          <w:lang w:val="en-US"/>
        </w:rPr>
      </w:pPr>
    </w:p>
    <w:p w14:paraId="378979CF" w14:textId="77777777" w:rsidR="00FF0663" w:rsidRPr="00814CA8" w:rsidRDefault="00FF0663" w:rsidP="00FF0663">
      <w:pPr>
        <w:jc w:val="center"/>
        <w:rPr>
          <w:rFonts w:eastAsia="Symbol" w:cs="Symbol"/>
          <w:i/>
          <w:noProof/>
          <w:sz w:val="28"/>
          <w:szCs w:val="28"/>
          <w:lang w:val="en-US"/>
        </w:rPr>
      </w:pPr>
    </w:p>
    <w:p w14:paraId="3012C8A7" w14:textId="77777777" w:rsidR="00D344D7" w:rsidRPr="00814CA8" w:rsidRDefault="00D344D7" w:rsidP="00FF0663">
      <w:pPr>
        <w:jc w:val="center"/>
        <w:rPr>
          <w:rFonts w:eastAsia="Symbol" w:cs="Symbol"/>
          <w:i/>
          <w:noProof/>
          <w:sz w:val="28"/>
          <w:szCs w:val="28"/>
          <w:lang w:val="en-US"/>
        </w:rPr>
      </w:pPr>
    </w:p>
    <w:p w14:paraId="5BA868F6" w14:textId="77777777" w:rsidR="00D344D7" w:rsidRPr="00814CA8" w:rsidRDefault="00D344D7" w:rsidP="00FF0663">
      <w:pPr>
        <w:jc w:val="center"/>
        <w:rPr>
          <w:rFonts w:eastAsia="Symbol" w:cs="Symbol"/>
          <w:noProof/>
          <w:lang w:val="en-US"/>
        </w:rPr>
      </w:pPr>
    </w:p>
    <w:p w14:paraId="66CF8B58" w14:textId="77777777" w:rsidR="00D344D7" w:rsidRPr="00814CA8" w:rsidRDefault="00D344D7" w:rsidP="00FF0663">
      <w:pPr>
        <w:jc w:val="center"/>
        <w:rPr>
          <w:rFonts w:eastAsia="Symbol" w:cs="Symbol"/>
          <w:noProof/>
          <w:lang w:val="en-US"/>
        </w:rPr>
      </w:pPr>
    </w:p>
    <w:p w14:paraId="6D5A3928" w14:textId="77777777" w:rsidR="00222696" w:rsidRDefault="00222696" w:rsidP="00232AB3">
      <w:pPr>
        <w:rPr>
          <w:rFonts w:eastAsia="Symbol" w:cs="Symbol"/>
          <w:noProof/>
          <w:lang w:val="en-US"/>
        </w:rPr>
      </w:pPr>
    </w:p>
    <w:p w14:paraId="6537E4C2" w14:textId="394F9D1B" w:rsidR="00E75F3B" w:rsidRPr="00814CA8" w:rsidRDefault="00232AB3" w:rsidP="00222696">
      <w:pPr>
        <w:rPr>
          <w:rFonts w:eastAsia="Symbol" w:cs="Symbol"/>
          <w:noProof/>
          <w:lang w:val="en-US"/>
        </w:rPr>
      </w:pPr>
      <w:r w:rsidRPr="00814CA8">
        <w:rPr>
          <w:rFonts w:eastAsia="Symbol" w:cs="Symbol"/>
          <w:b/>
          <w:noProof/>
          <w:lang w:val="en-US"/>
        </w:rPr>
        <w:br w:type="page"/>
      </w:r>
    </w:p>
    <w:sdt>
      <w:sdtPr>
        <w:rPr>
          <w:rFonts w:ascii="Times New Roman" w:eastAsia="Times New Roman" w:hAnsi="Times New Roman" w:cs="Times New Roman"/>
          <w:color w:val="auto"/>
          <w:sz w:val="24"/>
          <w:szCs w:val="24"/>
          <w:lang w:val="tr-TR" w:eastAsia="zh-CN"/>
        </w:rPr>
        <w:id w:val="1251394346"/>
        <w:docPartObj>
          <w:docPartGallery w:val="Table of Contents"/>
          <w:docPartUnique/>
        </w:docPartObj>
      </w:sdtPr>
      <w:sdtEndPr>
        <w:rPr>
          <w:b/>
          <w:bCs/>
          <w:noProof/>
        </w:rPr>
      </w:sdtEndPr>
      <w:sdtContent>
        <w:p w14:paraId="7117AA54" w14:textId="2603E818" w:rsidR="00E80AD8" w:rsidRDefault="00E80AD8">
          <w:pPr>
            <w:pStyle w:val="TBal"/>
          </w:pPr>
          <w:r>
            <w:t>Contents</w:t>
          </w:r>
        </w:p>
        <w:p w14:paraId="5A266EE0" w14:textId="61DEA7BC" w:rsidR="00E80AD8" w:rsidRDefault="00E80AD8">
          <w:pPr>
            <w:pStyle w:val="T1"/>
            <w:tabs>
              <w:tab w:val="right" w:leader="dot" w:pos="8494"/>
            </w:tabs>
            <w:rPr>
              <w:rFonts w:asciiTheme="minorHAnsi" w:eastAsiaTheme="minorEastAsia" w:hAnsiTheme="minorHAnsi" w:cstheme="minorBidi"/>
              <w:noProof/>
              <w:kern w:val="2"/>
              <w:sz w:val="22"/>
              <w:szCs w:val="22"/>
              <w:lang w:val="en-US" w:eastAsia="en-US"/>
              <w14:ligatures w14:val="standardContextual"/>
            </w:rPr>
          </w:pPr>
          <w:r>
            <w:fldChar w:fldCharType="begin"/>
          </w:r>
          <w:r>
            <w:instrText xml:space="preserve"> TOC \o "1-3" \h \z \u </w:instrText>
          </w:r>
          <w:r>
            <w:fldChar w:fldCharType="separate"/>
          </w:r>
          <w:hyperlink w:anchor="_Toc155209105" w:history="1">
            <w:r w:rsidRPr="00857FAE">
              <w:rPr>
                <w:rStyle w:val="Kpr"/>
                <w:rFonts w:eastAsia="Symbol"/>
                <w:noProof/>
                <w:lang w:val="en-US"/>
              </w:rPr>
              <w:t>1. INTRODUCTION</w:t>
            </w:r>
            <w:r>
              <w:rPr>
                <w:noProof/>
                <w:webHidden/>
              </w:rPr>
              <w:tab/>
            </w:r>
            <w:r>
              <w:rPr>
                <w:noProof/>
                <w:webHidden/>
              </w:rPr>
              <w:fldChar w:fldCharType="begin"/>
            </w:r>
            <w:r>
              <w:rPr>
                <w:noProof/>
                <w:webHidden/>
              </w:rPr>
              <w:instrText xml:space="preserve"> PAGEREF _Toc155209105 \h </w:instrText>
            </w:r>
            <w:r>
              <w:rPr>
                <w:noProof/>
                <w:webHidden/>
              </w:rPr>
            </w:r>
            <w:r>
              <w:rPr>
                <w:noProof/>
                <w:webHidden/>
              </w:rPr>
              <w:fldChar w:fldCharType="separate"/>
            </w:r>
            <w:r>
              <w:rPr>
                <w:noProof/>
                <w:webHidden/>
              </w:rPr>
              <w:t>2</w:t>
            </w:r>
            <w:r>
              <w:rPr>
                <w:noProof/>
                <w:webHidden/>
              </w:rPr>
              <w:fldChar w:fldCharType="end"/>
            </w:r>
          </w:hyperlink>
        </w:p>
        <w:p w14:paraId="0F785FB8" w14:textId="068BEDCB" w:rsidR="00E80AD8" w:rsidRDefault="008B2C9E">
          <w:pPr>
            <w:pStyle w:val="T1"/>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06" w:history="1">
            <w:r w:rsidR="00E80AD8" w:rsidRPr="00857FAE">
              <w:rPr>
                <w:rStyle w:val="Kpr"/>
                <w:rFonts w:eastAsia="Symbol"/>
                <w:noProof/>
              </w:rPr>
              <w:t>2. SOFTWARE DESIGN</w:t>
            </w:r>
            <w:r w:rsidR="00E80AD8">
              <w:rPr>
                <w:noProof/>
                <w:webHidden/>
              </w:rPr>
              <w:tab/>
            </w:r>
            <w:r w:rsidR="00E80AD8">
              <w:rPr>
                <w:noProof/>
                <w:webHidden/>
              </w:rPr>
              <w:fldChar w:fldCharType="begin"/>
            </w:r>
            <w:r w:rsidR="00E80AD8">
              <w:rPr>
                <w:noProof/>
                <w:webHidden/>
              </w:rPr>
              <w:instrText xml:space="preserve"> PAGEREF _Toc155209106 \h </w:instrText>
            </w:r>
            <w:r w:rsidR="00E80AD8">
              <w:rPr>
                <w:noProof/>
                <w:webHidden/>
              </w:rPr>
            </w:r>
            <w:r w:rsidR="00E80AD8">
              <w:rPr>
                <w:noProof/>
                <w:webHidden/>
              </w:rPr>
              <w:fldChar w:fldCharType="separate"/>
            </w:r>
            <w:r w:rsidR="00E80AD8">
              <w:rPr>
                <w:noProof/>
                <w:webHidden/>
              </w:rPr>
              <w:t>2</w:t>
            </w:r>
            <w:r w:rsidR="00E80AD8">
              <w:rPr>
                <w:noProof/>
                <w:webHidden/>
              </w:rPr>
              <w:fldChar w:fldCharType="end"/>
            </w:r>
          </w:hyperlink>
        </w:p>
        <w:p w14:paraId="17FCCF3E" w14:textId="57439CB2"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07" w:history="1">
            <w:r w:rsidR="00E80AD8" w:rsidRPr="00857FAE">
              <w:rPr>
                <w:rStyle w:val="Kpr"/>
                <w:rFonts w:eastAsia="Symbol"/>
                <w:b/>
                <w:bCs/>
                <w:noProof/>
                <w:lang w:val="en-US"/>
              </w:rPr>
              <w:t>2.1.  SOFTWARE ARCHITECTURE</w:t>
            </w:r>
            <w:r w:rsidR="00E80AD8">
              <w:rPr>
                <w:noProof/>
                <w:webHidden/>
              </w:rPr>
              <w:tab/>
            </w:r>
            <w:r w:rsidR="00E80AD8">
              <w:rPr>
                <w:noProof/>
                <w:webHidden/>
              </w:rPr>
              <w:fldChar w:fldCharType="begin"/>
            </w:r>
            <w:r w:rsidR="00E80AD8">
              <w:rPr>
                <w:noProof/>
                <w:webHidden/>
              </w:rPr>
              <w:instrText xml:space="preserve"> PAGEREF _Toc155209107 \h </w:instrText>
            </w:r>
            <w:r w:rsidR="00E80AD8">
              <w:rPr>
                <w:noProof/>
                <w:webHidden/>
              </w:rPr>
            </w:r>
            <w:r w:rsidR="00E80AD8">
              <w:rPr>
                <w:noProof/>
                <w:webHidden/>
              </w:rPr>
              <w:fldChar w:fldCharType="separate"/>
            </w:r>
            <w:r w:rsidR="00E80AD8">
              <w:rPr>
                <w:noProof/>
                <w:webHidden/>
              </w:rPr>
              <w:t>2</w:t>
            </w:r>
            <w:r w:rsidR="00E80AD8">
              <w:rPr>
                <w:noProof/>
                <w:webHidden/>
              </w:rPr>
              <w:fldChar w:fldCharType="end"/>
            </w:r>
          </w:hyperlink>
        </w:p>
        <w:p w14:paraId="1687FA39" w14:textId="5E84D1FE"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0" w:history="1">
            <w:r w:rsidR="00E80AD8" w:rsidRPr="00857FAE">
              <w:rPr>
                <w:rStyle w:val="Kpr"/>
                <w:rFonts w:eastAsia="Symbol"/>
                <w:b/>
                <w:bCs/>
                <w:noProof/>
                <w:lang w:val="en-US"/>
              </w:rPr>
              <w:t>2.2.  TOPOLOGY</w:t>
            </w:r>
            <w:r w:rsidR="00E80AD8">
              <w:rPr>
                <w:noProof/>
                <w:webHidden/>
              </w:rPr>
              <w:tab/>
            </w:r>
            <w:r w:rsidR="00835BCA">
              <w:rPr>
                <w:noProof/>
                <w:webHidden/>
              </w:rPr>
              <w:t>5</w:t>
            </w:r>
          </w:hyperlink>
        </w:p>
        <w:p w14:paraId="79971ECA" w14:textId="3FCFDA79"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1" w:history="1">
            <w:r w:rsidR="00E80AD8" w:rsidRPr="00857FAE">
              <w:rPr>
                <w:rStyle w:val="Kpr"/>
                <w:rFonts w:eastAsia="Symbol"/>
                <w:b/>
                <w:bCs/>
                <w:noProof/>
                <w:lang w:val="en-US"/>
              </w:rPr>
              <w:t>2.3.  MODULE STRUCTURE</w:t>
            </w:r>
            <w:r w:rsidR="00E80AD8">
              <w:rPr>
                <w:noProof/>
                <w:webHidden/>
              </w:rPr>
              <w:tab/>
            </w:r>
            <w:r w:rsidR="00835BCA">
              <w:rPr>
                <w:noProof/>
                <w:webHidden/>
              </w:rPr>
              <w:t>5</w:t>
            </w:r>
          </w:hyperlink>
        </w:p>
        <w:p w14:paraId="35853387" w14:textId="433D17FF"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2" w:history="1">
            <w:r w:rsidR="00E80AD8" w:rsidRPr="00857FAE">
              <w:rPr>
                <w:rStyle w:val="Kpr"/>
                <w:rFonts w:eastAsia="Symbol"/>
                <w:b/>
                <w:bCs/>
                <w:noProof/>
                <w:lang w:val="en-US"/>
              </w:rPr>
              <w:t>2.4.  INTERFACE DESIGN</w:t>
            </w:r>
            <w:r w:rsidR="00E80AD8">
              <w:rPr>
                <w:noProof/>
                <w:webHidden/>
              </w:rPr>
              <w:tab/>
            </w:r>
            <w:r w:rsidR="00835BCA">
              <w:rPr>
                <w:noProof/>
                <w:webHidden/>
              </w:rPr>
              <w:t>6</w:t>
            </w:r>
          </w:hyperlink>
        </w:p>
        <w:p w14:paraId="52169D88" w14:textId="1432E6E7"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3" w:history="1">
            <w:r w:rsidR="00E80AD8" w:rsidRPr="00857FAE">
              <w:rPr>
                <w:rStyle w:val="Kpr"/>
                <w:rFonts w:eastAsia="Symbol"/>
                <w:b/>
                <w:bCs/>
                <w:noProof/>
                <w:lang w:val="en-US"/>
              </w:rPr>
              <w:t>2.5.  CLASS DIAGRAMS</w:t>
            </w:r>
            <w:r w:rsidR="00E80AD8">
              <w:rPr>
                <w:noProof/>
                <w:webHidden/>
              </w:rPr>
              <w:tab/>
            </w:r>
            <w:r w:rsidR="00835BCA">
              <w:rPr>
                <w:noProof/>
                <w:webHidden/>
              </w:rPr>
              <w:t>10</w:t>
            </w:r>
          </w:hyperlink>
        </w:p>
        <w:p w14:paraId="48A63BEE" w14:textId="5A1AE172"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4" w:history="1">
            <w:r w:rsidR="00E80AD8" w:rsidRPr="00857FAE">
              <w:rPr>
                <w:rStyle w:val="Kpr"/>
                <w:rFonts w:eastAsia="Symbol"/>
                <w:b/>
                <w:bCs/>
                <w:noProof/>
                <w:lang w:val="en-US"/>
              </w:rPr>
              <w:t>2.6.  SEQUENCE DIAGRAMS</w:t>
            </w:r>
            <w:r w:rsidR="00E80AD8">
              <w:rPr>
                <w:noProof/>
                <w:webHidden/>
              </w:rPr>
              <w:tab/>
            </w:r>
            <w:r w:rsidR="00835BCA">
              <w:rPr>
                <w:noProof/>
                <w:webHidden/>
              </w:rPr>
              <w:t>12</w:t>
            </w:r>
          </w:hyperlink>
        </w:p>
        <w:p w14:paraId="2C55E4EA" w14:textId="28183525"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5" w:history="1">
            <w:r w:rsidR="00E80AD8" w:rsidRPr="00857FAE">
              <w:rPr>
                <w:rStyle w:val="Kpr"/>
                <w:rFonts w:eastAsia="Symbol"/>
                <w:b/>
                <w:bCs/>
                <w:noProof/>
                <w:lang w:val="en-US"/>
              </w:rPr>
              <w:t>2.7.  USER INTERFACE (UI) MOCKUPS</w:t>
            </w:r>
            <w:r w:rsidR="00E80AD8">
              <w:rPr>
                <w:noProof/>
                <w:webHidden/>
              </w:rPr>
              <w:tab/>
            </w:r>
            <w:r w:rsidR="00835BCA">
              <w:rPr>
                <w:noProof/>
                <w:webHidden/>
              </w:rPr>
              <w:t>14</w:t>
            </w:r>
          </w:hyperlink>
        </w:p>
        <w:p w14:paraId="763BBB79" w14:textId="7C9F4383"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6" w:history="1">
            <w:r w:rsidR="00E80AD8" w:rsidRPr="00857FAE">
              <w:rPr>
                <w:rStyle w:val="Kpr"/>
                <w:rFonts w:eastAsia="Symbol"/>
                <w:b/>
                <w:bCs/>
                <w:noProof/>
                <w:lang w:val="en-US"/>
              </w:rPr>
              <w:t>2.8. DATA DESIGN</w:t>
            </w:r>
            <w:r w:rsidR="00E80AD8">
              <w:rPr>
                <w:noProof/>
                <w:webHidden/>
              </w:rPr>
              <w:tab/>
            </w:r>
            <w:r w:rsidR="00835BCA">
              <w:rPr>
                <w:noProof/>
                <w:webHidden/>
              </w:rPr>
              <w:t>16</w:t>
            </w:r>
          </w:hyperlink>
        </w:p>
        <w:p w14:paraId="6C940252" w14:textId="3D5EC6D4" w:rsidR="00E80AD8" w:rsidRDefault="008B2C9E">
          <w:pPr>
            <w:pStyle w:val="T2"/>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7" w:history="1">
            <w:r w:rsidR="00E80AD8" w:rsidRPr="00857FAE">
              <w:rPr>
                <w:rStyle w:val="Kpr"/>
                <w:rFonts w:eastAsia="Symbol"/>
                <w:b/>
                <w:bCs/>
                <w:noProof/>
                <w:lang w:val="en-US"/>
              </w:rPr>
              <w:t>2.9. TOOLS and TECHNOLOGY</w:t>
            </w:r>
            <w:r w:rsidR="00E80AD8">
              <w:rPr>
                <w:noProof/>
                <w:webHidden/>
              </w:rPr>
              <w:tab/>
            </w:r>
            <w:r w:rsidR="00835BCA">
              <w:rPr>
                <w:noProof/>
                <w:webHidden/>
              </w:rPr>
              <w:t>17</w:t>
            </w:r>
          </w:hyperlink>
        </w:p>
        <w:p w14:paraId="0529FD40" w14:textId="02B820AA" w:rsidR="00E80AD8" w:rsidRDefault="008B2C9E">
          <w:pPr>
            <w:pStyle w:val="T1"/>
            <w:tabs>
              <w:tab w:val="right" w:leader="dot" w:pos="8494"/>
            </w:tabs>
            <w:rPr>
              <w:rFonts w:asciiTheme="minorHAnsi" w:eastAsiaTheme="minorEastAsia" w:hAnsiTheme="minorHAnsi" w:cstheme="minorBidi"/>
              <w:noProof/>
              <w:kern w:val="2"/>
              <w:sz w:val="22"/>
              <w:szCs w:val="22"/>
              <w:lang w:val="en-US" w:eastAsia="en-US"/>
              <w14:ligatures w14:val="standardContextual"/>
            </w:rPr>
          </w:pPr>
          <w:hyperlink w:anchor="_Toc155209118" w:history="1">
            <w:r w:rsidR="00E80AD8" w:rsidRPr="00857FAE">
              <w:rPr>
                <w:rStyle w:val="Kpr"/>
                <w:rFonts w:eastAsia="Symbol"/>
                <w:noProof/>
              </w:rPr>
              <w:t>3. PROJECT SCHEDULE</w:t>
            </w:r>
            <w:r w:rsidR="00E80AD8">
              <w:rPr>
                <w:noProof/>
                <w:webHidden/>
              </w:rPr>
              <w:tab/>
            </w:r>
            <w:r w:rsidR="00835BCA">
              <w:rPr>
                <w:noProof/>
                <w:webHidden/>
              </w:rPr>
              <w:t>17</w:t>
            </w:r>
          </w:hyperlink>
        </w:p>
        <w:p w14:paraId="33EE5F2A" w14:textId="35A8C114" w:rsidR="00E80AD8" w:rsidRDefault="00E80AD8">
          <w:r>
            <w:rPr>
              <w:b/>
              <w:bCs/>
              <w:noProof/>
            </w:rPr>
            <w:fldChar w:fldCharType="end"/>
          </w:r>
        </w:p>
      </w:sdtContent>
    </w:sdt>
    <w:p w14:paraId="0FBBF99C" w14:textId="504BE098" w:rsidR="00232AB3" w:rsidRDefault="00232AB3" w:rsidP="00232AB3">
      <w:pPr>
        <w:rPr>
          <w:rFonts w:eastAsia="Symbol"/>
          <w:noProof/>
          <w:lang w:val="en-US"/>
        </w:rPr>
      </w:pPr>
    </w:p>
    <w:p w14:paraId="695F708F" w14:textId="77777777" w:rsidR="00232AB3" w:rsidRDefault="00232AB3" w:rsidP="00232AB3">
      <w:pPr>
        <w:rPr>
          <w:noProof/>
          <w:lang w:val="en-US"/>
        </w:rPr>
      </w:pPr>
    </w:p>
    <w:p w14:paraId="689BCEEF" w14:textId="64D8B9DE" w:rsidR="00067C42" w:rsidRPr="00814CA8" w:rsidRDefault="00067C42" w:rsidP="00232AB3">
      <w:pPr>
        <w:rPr>
          <w:noProof/>
          <w:lang w:val="en-US"/>
        </w:rPr>
        <w:sectPr w:rsidR="00067C42" w:rsidRPr="00814CA8" w:rsidSect="001B0968">
          <w:headerReference w:type="even" r:id="rId11"/>
          <w:headerReference w:type="default" r:id="rId12"/>
          <w:headerReference w:type="first" r:id="rId13"/>
          <w:pgSz w:w="11906" w:h="16838"/>
          <w:pgMar w:top="1701" w:right="1134" w:bottom="1418" w:left="2268" w:header="720" w:footer="708" w:gutter="0"/>
          <w:pgNumType w:start="0"/>
          <w:cols w:space="708"/>
          <w:titlePg/>
          <w:docGrid w:linePitch="360"/>
        </w:sectPr>
      </w:pPr>
    </w:p>
    <w:p w14:paraId="0A7E0D82" w14:textId="453A5729" w:rsidR="005059FB" w:rsidRPr="00067C42" w:rsidRDefault="00067C42" w:rsidP="00067C42">
      <w:pPr>
        <w:pStyle w:val="Balk1"/>
        <w:rPr>
          <w:rFonts w:ascii="Times New Roman" w:hAnsi="Times New Roman" w:cs="Times New Roman"/>
          <w:noProof/>
          <w:lang w:val="en-US"/>
        </w:rPr>
      </w:pPr>
      <w:bookmarkStart w:id="0" w:name="_Toc155209105"/>
      <w:r>
        <w:rPr>
          <w:rFonts w:ascii="Times New Roman" w:eastAsia="Symbol" w:hAnsi="Times New Roman" w:cs="Times New Roman"/>
          <w:noProof/>
          <w:lang w:val="en-US"/>
        </w:rPr>
        <w:lastRenderedPageBreak/>
        <w:t xml:space="preserve">1. </w:t>
      </w:r>
      <w:r w:rsidR="005059FB" w:rsidRPr="00067C42">
        <w:rPr>
          <w:rFonts w:ascii="Times New Roman" w:eastAsia="Symbol" w:hAnsi="Times New Roman" w:cs="Times New Roman"/>
          <w:noProof/>
          <w:lang w:val="en-US"/>
        </w:rPr>
        <w:t>INTRODUCTION</w:t>
      </w:r>
      <w:bookmarkEnd w:id="0"/>
    </w:p>
    <w:p w14:paraId="20D8DD11" w14:textId="77777777" w:rsidR="005059FB" w:rsidRPr="00814CA8" w:rsidRDefault="005059FB" w:rsidP="005059FB">
      <w:pPr>
        <w:jc w:val="center"/>
        <w:rPr>
          <w:rFonts w:eastAsia="Symbol" w:cs="Symbol"/>
          <w:noProof/>
          <w:lang w:val="en-US"/>
        </w:rPr>
      </w:pPr>
    </w:p>
    <w:p w14:paraId="3B6E81FA" w14:textId="651FF3D7" w:rsidR="002B6870" w:rsidRDefault="002B6870" w:rsidP="002B6870">
      <w:pPr>
        <w:jc w:val="both"/>
        <w:rPr>
          <w:rFonts w:eastAsia="Symbol"/>
          <w:noProof/>
        </w:rPr>
      </w:pPr>
      <w:r w:rsidRPr="002B6870">
        <w:rPr>
          <w:rFonts w:eastAsia="Symbol"/>
          <w:noProof/>
        </w:rPr>
        <w:t xml:space="preserve">Cybershield is a practical and efficient Bash script developed to improve the security of Linux-based systems by integrating </w:t>
      </w:r>
      <w:r w:rsidRPr="002B6870">
        <w:rPr>
          <w:rFonts w:eastAsia="Symbol"/>
          <w:b/>
          <w:bCs/>
          <w:noProof/>
        </w:rPr>
        <w:t>nftables</w:t>
      </w:r>
      <w:r w:rsidRPr="002B6870">
        <w:rPr>
          <w:rFonts w:eastAsia="Symbol"/>
          <w:noProof/>
        </w:rPr>
        <w:t xml:space="preserve"> for geolocation-based filtering. The primary aim of Cybershield is to offer an easy and effective way to block or allow traffic based on geographic locations, helping to reduce the risks associated with malicious activities like </w:t>
      </w:r>
      <w:r w:rsidRPr="002B6870">
        <w:rPr>
          <w:rFonts w:eastAsia="Symbol"/>
          <w:b/>
          <w:noProof/>
        </w:rPr>
        <w:t>malware, ransomware, phishing, and DDoS attacks</w:t>
      </w:r>
      <w:r w:rsidRPr="002B6870">
        <w:rPr>
          <w:rFonts w:eastAsia="Symbol"/>
          <w:noProof/>
        </w:rPr>
        <w:t>.</w:t>
      </w:r>
    </w:p>
    <w:p w14:paraId="15DA5C8B" w14:textId="77777777" w:rsidR="002B6870" w:rsidRPr="002B6870" w:rsidRDefault="002B6870" w:rsidP="002B6870">
      <w:pPr>
        <w:jc w:val="both"/>
        <w:rPr>
          <w:rFonts w:eastAsia="Symbol"/>
          <w:noProof/>
        </w:rPr>
      </w:pPr>
    </w:p>
    <w:p w14:paraId="197D220C" w14:textId="18DD2FA9" w:rsidR="002B6870" w:rsidRDefault="002B6870" w:rsidP="002B6870">
      <w:pPr>
        <w:jc w:val="both"/>
        <w:rPr>
          <w:rFonts w:eastAsia="Symbol"/>
          <w:noProof/>
        </w:rPr>
      </w:pPr>
      <w:r w:rsidRPr="002B6870">
        <w:rPr>
          <w:rFonts w:eastAsia="Symbol"/>
          <w:noProof/>
        </w:rPr>
        <w:t>Geolocation-based filtering is an increasingly valuable tool in cybersecurity. By restricting or allowing access from specific countries or regions, Cybershield enables administrators to set up customized firewall rules that enhance system security. This method provides a straightforward and scalable solution to managing incoming traffic, without the need for complex configuration or manual intervention.</w:t>
      </w:r>
    </w:p>
    <w:p w14:paraId="787A37B0" w14:textId="77777777" w:rsidR="002B6870" w:rsidRPr="002B6870" w:rsidRDefault="002B6870" w:rsidP="002B6870">
      <w:pPr>
        <w:jc w:val="both"/>
        <w:rPr>
          <w:rFonts w:eastAsia="Symbol"/>
          <w:noProof/>
        </w:rPr>
      </w:pPr>
    </w:p>
    <w:p w14:paraId="708FF21C" w14:textId="7AF52999" w:rsidR="002B6870" w:rsidRDefault="002B6870" w:rsidP="002B6870">
      <w:pPr>
        <w:jc w:val="both"/>
        <w:rPr>
          <w:rFonts w:eastAsia="Symbol"/>
          <w:noProof/>
        </w:rPr>
      </w:pPr>
      <w:r w:rsidRPr="002B6870">
        <w:rPr>
          <w:rFonts w:eastAsia="Symbol"/>
          <w:noProof/>
        </w:rPr>
        <w:t xml:space="preserve">The script uses a free, open-source geolocation database from </w:t>
      </w:r>
      <w:r w:rsidRPr="002B6870">
        <w:rPr>
          <w:rFonts w:eastAsia="Symbol"/>
          <w:b/>
          <w:bCs/>
          <w:noProof/>
        </w:rPr>
        <w:t>db-ip.com</w:t>
      </w:r>
      <w:r w:rsidRPr="002B6870">
        <w:rPr>
          <w:rFonts w:eastAsia="Symbol"/>
          <w:noProof/>
        </w:rPr>
        <w:t xml:space="preserve">, ensuring that the IP address ranges for each country are regularly updated and accurate. Cybershield automatically creates country-specific sets for </w:t>
      </w:r>
      <w:r w:rsidRPr="002B6870">
        <w:rPr>
          <w:rFonts w:eastAsia="Symbol"/>
          <w:b/>
          <w:bCs/>
          <w:noProof/>
        </w:rPr>
        <w:t>nftables</w:t>
      </w:r>
      <w:r w:rsidRPr="002B6870">
        <w:rPr>
          <w:rFonts w:eastAsia="Symbol"/>
          <w:noProof/>
        </w:rPr>
        <w:t>, which streamlines the process of implementing geolocation-based filtering. This automation reduces the potential for human error and provides users with the flexibility to tailor their firewall settings according to their specific needs.</w:t>
      </w:r>
    </w:p>
    <w:p w14:paraId="2A49C4D9" w14:textId="77777777" w:rsidR="002B6870" w:rsidRPr="002B6870" w:rsidRDefault="002B6870" w:rsidP="002B6870">
      <w:pPr>
        <w:jc w:val="both"/>
        <w:rPr>
          <w:rFonts w:eastAsia="Symbol"/>
          <w:noProof/>
        </w:rPr>
      </w:pPr>
    </w:p>
    <w:p w14:paraId="5D480E83" w14:textId="7F2A588E" w:rsidR="002B6870" w:rsidRDefault="002B6870" w:rsidP="002B6870">
      <w:pPr>
        <w:jc w:val="both"/>
        <w:rPr>
          <w:rFonts w:eastAsia="Symbol"/>
          <w:noProof/>
        </w:rPr>
      </w:pPr>
      <w:r w:rsidRPr="002B6870">
        <w:rPr>
          <w:rFonts w:eastAsia="Symbol"/>
          <w:noProof/>
        </w:rPr>
        <w:t>Cybershield is designed to be lightweight and efficient, with a minimal memory footprint, making it ideal for systems with limited resources. Its configuration is simple and user-friendly, relying on a configuration file rather than complicated command-line arguments. The script’s source code is heavily commented to make customization and understanding easy for users.</w:t>
      </w:r>
    </w:p>
    <w:p w14:paraId="169430BB" w14:textId="77777777" w:rsidR="002B6870" w:rsidRPr="002B6870" w:rsidRDefault="002B6870" w:rsidP="002B6870">
      <w:pPr>
        <w:jc w:val="both"/>
        <w:rPr>
          <w:rFonts w:eastAsia="Symbol"/>
          <w:noProof/>
        </w:rPr>
      </w:pPr>
    </w:p>
    <w:p w14:paraId="306198A0" w14:textId="75944C3F" w:rsidR="002B6870" w:rsidRPr="002B6870" w:rsidRDefault="002B6870" w:rsidP="002B6870">
      <w:pPr>
        <w:jc w:val="both"/>
        <w:rPr>
          <w:rFonts w:eastAsia="Symbol"/>
          <w:noProof/>
        </w:rPr>
      </w:pPr>
      <w:r w:rsidRPr="002B6870">
        <w:rPr>
          <w:rFonts w:eastAsia="Symbol"/>
          <w:noProof/>
        </w:rPr>
        <w:t>This project is especially useful in environments that require automated adjustments to firewall rules based on geolocation. Whether used for personal servers or enterprise-level infrastructure, Cybershield provides</w:t>
      </w:r>
      <w:r>
        <w:rPr>
          <w:rFonts w:eastAsia="Symbol"/>
          <w:noProof/>
        </w:rPr>
        <w:t xml:space="preserve"> a powerful</w:t>
      </w:r>
      <w:r w:rsidRPr="002B6870">
        <w:rPr>
          <w:rFonts w:eastAsia="Symbol"/>
          <w:noProof/>
        </w:rPr>
        <w:t xml:space="preserve"> solution for enhancing network security with </w:t>
      </w:r>
      <w:r w:rsidRPr="002B6870">
        <w:rPr>
          <w:rFonts w:eastAsia="Symbol"/>
          <w:b/>
          <w:bCs/>
          <w:noProof/>
        </w:rPr>
        <w:t>nftables</w:t>
      </w:r>
      <w:r w:rsidRPr="002B6870">
        <w:rPr>
          <w:rFonts w:eastAsia="Symbol"/>
          <w:noProof/>
        </w:rPr>
        <w:t>. This document will explore the design, functionality, and key features of the Cybershield project, highlighting its role in strengthening network defenses.</w:t>
      </w:r>
    </w:p>
    <w:p w14:paraId="413FA84E" w14:textId="77777777" w:rsidR="00F93334" w:rsidRPr="007D73CD" w:rsidRDefault="00F93334" w:rsidP="009F7842">
      <w:pPr>
        <w:jc w:val="both"/>
        <w:rPr>
          <w:rFonts w:eastAsia="Symbol"/>
          <w:noProof/>
          <w:lang w:val="en-US"/>
        </w:rPr>
      </w:pPr>
    </w:p>
    <w:p w14:paraId="44D44BBA" w14:textId="686C3EB2" w:rsidR="007D73CD" w:rsidRDefault="007D73CD" w:rsidP="009F7842">
      <w:pPr>
        <w:pStyle w:val="Balk1"/>
        <w:jc w:val="both"/>
        <w:rPr>
          <w:rFonts w:ascii="Times New Roman" w:eastAsia="Symbol" w:hAnsi="Times New Roman" w:cs="Times New Roman"/>
        </w:rPr>
      </w:pPr>
      <w:bookmarkStart w:id="1" w:name="_Toc155209106"/>
      <w:r w:rsidRPr="007D73CD">
        <w:rPr>
          <w:rFonts w:ascii="Times New Roman" w:eastAsia="Symbol" w:hAnsi="Times New Roman" w:cs="Times New Roman"/>
        </w:rPr>
        <w:t xml:space="preserve">2. </w:t>
      </w:r>
      <w:r w:rsidR="002D1CE3">
        <w:rPr>
          <w:rFonts w:ascii="Times New Roman" w:eastAsia="Symbol" w:hAnsi="Times New Roman" w:cs="Times New Roman"/>
        </w:rPr>
        <w:t>SOFTWARE</w:t>
      </w:r>
      <w:r>
        <w:rPr>
          <w:rFonts w:ascii="Times New Roman" w:eastAsia="Symbol" w:hAnsi="Times New Roman" w:cs="Times New Roman"/>
        </w:rPr>
        <w:t xml:space="preserve"> DESIGN</w:t>
      </w:r>
      <w:bookmarkEnd w:id="1"/>
    </w:p>
    <w:p w14:paraId="26E18EFD" w14:textId="77777777" w:rsidR="007D73CD" w:rsidRPr="007D73CD" w:rsidRDefault="007D73CD" w:rsidP="009F7842">
      <w:pPr>
        <w:jc w:val="both"/>
        <w:rPr>
          <w:rFonts w:eastAsia="Symbol"/>
        </w:rPr>
      </w:pPr>
    </w:p>
    <w:p w14:paraId="42DF4085" w14:textId="315131A6" w:rsidR="009C4A93" w:rsidRDefault="007D73CD" w:rsidP="009F7842">
      <w:pPr>
        <w:pStyle w:val="Balk2"/>
        <w:jc w:val="both"/>
        <w:rPr>
          <w:rFonts w:ascii="Times New Roman" w:eastAsia="Symbol" w:hAnsi="Times New Roman" w:cs="Times New Roman"/>
          <w:b/>
          <w:bCs/>
          <w:noProof/>
          <w:color w:val="auto"/>
          <w:lang w:val="en-US"/>
        </w:rPr>
      </w:pPr>
      <w:bookmarkStart w:id="2" w:name="_Toc155209107"/>
      <w:r w:rsidRPr="007D73CD">
        <w:rPr>
          <w:rFonts w:ascii="Times New Roman" w:eastAsia="Symbol" w:hAnsi="Times New Roman" w:cs="Times New Roman"/>
          <w:b/>
          <w:bCs/>
          <w:noProof/>
          <w:color w:val="auto"/>
          <w:lang w:val="en-US"/>
        </w:rPr>
        <w:t>2.1.</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SOFTWARE ARCHITECTURE</w:t>
      </w:r>
      <w:bookmarkEnd w:id="2"/>
    </w:p>
    <w:p w14:paraId="12EA73AA" w14:textId="71670C84" w:rsidR="002B6870" w:rsidRDefault="002B6870" w:rsidP="002B6870">
      <w:pPr>
        <w:rPr>
          <w:rFonts w:eastAsia="Symbol"/>
          <w:lang w:val="en-US"/>
        </w:rPr>
      </w:pPr>
    </w:p>
    <w:p w14:paraId="0E66514C" w14:textId="77777777" w:rsidR="002B6870" w:rsidRPr="002B6870" w:rsidRDefault="002B6870" w:rsidP="002B6870">
      <w:pPr>
        <w:rPr>
          <w:rFonts w:eastAsia="Symbol"/>
        </w:rPr>
      </w:pPr>
      <w:r w:rsidRPr="002B6870">
        <w:rPr>
          <w:rFonts w:eastAsia="Symbol"/>
        </w:rPr>
        <w:t xml:space="preserve">Cybershield is designed with simplicity and efficiency in mind, focusing on providing an automated solution for geolocation-based network traffic filtering using </w:t>
      </w:r>
      <w:r w:rsidRPr="002B6870">
        <w:rPr>
          <w:rFonts w:eastAsia="Symbol"/>
          <w:b/>
          <w:bCs/>
        </w:rPr>
        <w:t>nftables</w:t>
      </w:r>
      <w:r w:rsidRPr="002B6870">
        <w:rPr>
          <w:rFonts w:eastAsia="Symbol"/>
        </w:rPr>
        <w:t xml:space="preserve">. The architecture is modular, lightweight, and flexible, ensuring that users can easily configure and maintain it while maintaining high performance. The system relies on a combination of Bash scripting and </w:t>
      </w:r>
      <w:r w:rsidRPr="002B6870">
        <w:rPr>
          <w:rFonts w:eastAsia="Symbol"/>
          <w:b/>
          <w:bCs/>
        </w:rPr>
        <w:t>nftables</w:t>
      </w:r>
      <w:r w:rsidRPr="002B6870">
        <w:rPr>
          <w:rFonts w:eastAsia="Symbol"/>
        </w:rPr>
        <w:t xml:space="preserve"> to filter traffic based on IP address ranges associated with specific countries or regions.</w:t>
      </w:r>
    </w:p>
    <w:p w14:paraId="654896DA" w14:textId="77777777" w:rsidR="002B6870" w:rsidRDefault="002B6870" w:rsidP="002B6870">
      <w:pPr>
        <w:rPr>
          <w:rFonts w:eastAsia="Symbol"/>
          <w:b/>
          <w:bCs/>
        </w:rPr>
      </w:pPr>
    </w:p>
    <w:p w14:paraId="4811B9AF" w14:textId="77777777" w:rsidR="002B6870" w:rsidRDefault="002B6870" w:rsidP="002B6870">
      <w:pPr>
        <w:rPr>
          <w:rFonts w:eastAsia="Symbol"/>
          <w:b/>
          <w:bCs/>
        </w:rPr>
      </w:pPr>
    </w:p>
    <w:p w14:paraId="6E8C9C2D" w14:textId="77777777" w:rsidR="002B6870" w:rsidRDefault="002B6870" w:rsidP="002B6870">
      <w:pPr>
        <w:rPr>
          <w:rFonts w:eastAsia="Symbol"/>
          <w:b/>
          <w:bCs/>
        </w:rPr>
      </w:pPr>
    </w:p>
    <w:p w14:paraId="483E4A64" w14:textId="77777777" w:rsidR="002B6870" w:rsidRDefault="002B6870" w:rsidP="002B6870">
      <w:pPr>
        <w:rPr>
          <w:rFonts w:eastAsia="Symbol"/>
          <w:b/>
          <w:bCs/>
        </w:rPr>
      </w:pPr>
    </w:p>
    <w:p w14:paraId="064995FF" w14:textId="01DDA002" w:rsidR="002B6870" w:rsidRDefault="002B6870" w:rsidP="002B6870">
      <w:pPr>
        <w:rPr>
          <w:rFonts w:eastAsia="Symbol"/>
          <w:b/>
          <w:bCs/>
        </w:rPr>
      </w:pPr>
      <w:r w:rsidRPr="002B6870">
        <w:rPr>
          <w:rFonts w:eastAsia="Symbol"/>
          <w:b/>
          <w:bCs/>
        </w:rPr>
        <w:t>1. System Overview</w:t>
      </w:r>
    </w:p>
    <w:p w14:paraId="2E502A78" w14:textId="77777777" w:rsidR="002B6870" w:rsidRPr="002B6870" w:rsidRDefault="002B6870" w:rsidP="002B6870">
      <w:pPr>
        <w:rPr>
          <w:rFonts w:eastAsia="Symbol"/>
          <w:b/>
          <w:bCs/>
        </w:rPr>
      </w:pPr>
    </w:p>
    <w:p w14:paraId="500C12C1" w14:textId="77777777" w:rsidR="002B6870" w:rsidRPr="002B6870" w:rsidRDefault="002B6870" w:rsidP="002B6870">
      <w:pPr>
        <w:rPr>
          <w:rFonts w:eastAsia="Symbol"/>
        </w:rPr>
      </w:pPr>
      <w:r w:rsidRPr="002B6870">
        <w:rPr>
          <w:rFonts w:eastAsia="Symbol"/>
        </w:rPr>
        <w:t xml:space="preserve">At its core, Cybershield automates the process of fetching geolocation </w:t>
      </w:r>
      <w:proofErr w:type="gramStart"/>
      <w:r w:rsidRPr="002B6870">
        <w:rPr>
          <w:rFonts w:eastAsia="Symbol"/>
        </w:rPr>
        <w:t>data</w:t>
      </w:r>
      <w:proofErr w:type="gramEnd"/>
      <w:r w:rsidRPr="002B6870">
        <w:rPr>
          <w:rFonts w:eastAsia="Symbol"/>
        </w:rPr>
        <w:t xml:space="preserve">, generating corresponding </w:t>
      </w:r>
      <w:r w:rsidRPr="002B6870">
        <w:rPr>
          <w:rFonts w:eastAsia="Symbol"/>
          <w:b/>
          <w:bCs/>
        </w:rPr>
        <w:t>nftables</w:t>
      </w:r>
      <w:r w:rsidRPr="002B6870">
        <w:rPr>
          <w:rFonts w:eastAsia="Symbol"/>
        </w:rPr>
        <w:t xml:space="preserve"> sets, and applying them to firewall rules. The script retrieves up-to-date country-specific IP address ranges from the </w:t>
      </w:r>
      <w:r w:rsidRPr="002B6870">
        <w:rPr>
          <w:rFonts w:eastAsia="Symbol"/>
          <w:b/>
          <w:bCs/>
        </w:rPr>
        <w:t>db-ip.com</w:t>
      </w:r>
      <w:r w:rsidRPr="002B6870">
        <w:rPr>
          <w:rFonts w:eastAsia="Symbol"/>
        </w:rPr>
        <w:t xml:space="preserve"> geolocation database and configures the system’s firewall based on that </w:t>
      </w:r>
      <w:proofErr w:type="gramStart"/>
      <w:r w:rsidRPr="002B6870">
        <w:rPr>
          <w:rFonts w:eastAsia="Symbol"/>
        </w:rPr>
        <w:t>data</w:t>
      </w:r>
      <w:proofErr w:type="gramEnd"/>
      <w:r w:rsidRPr="002B6870">
        <w:rPr>
          <w:rFonts w:eastAsia="Symbol"/>
        </w:rPr>
        <w:t>. By automating the entire process, Cybershield reduces the chances of manual errors and offers a customizable, easy-to-use solution for implementing geolocation-based filtering.</w:t>
      </w:r>
    </w:p>
    <w:p w14:paraId="7A385C03" w14:textId="3D618D84" w:rsidR="002B6870" w:rsidRDefault="002B6870" w:rsidP="002B6870">
      <w:pPr>
        <w:rPr>
          <w:rFonts w:eastAsia="Symbol"/>
        </w:rPr>
      </w:pPr>
      <w:r w:rsidRPr="002B6870">
        <w:rPr>
          <w:rFonts w:eastAsia="Symbol"/>
        </w:rPr>
        <w:t>The architecture is designed to be flexible and adaptable, allowing for easy customization and ensuring that the system can run efficiently even on low-resource devices. The main components of the architecture include:</w:t>
      </w:r>
    </w:p>
    <w:p w14:paraId="5B7F16C4" w14:textId="102454C4" w:rsidR="002B6870" w:rsidRPr="002B6870" w:rsidRDefault="002B6870" w:rsidP="002B6870">
      <w:pPr>
        <w:rPr>
          <w:rFonts w:eastAsia="Symbol"/>
        </w:rPr>
      </w:pPr>
    </w:p>
    <w:p w14:paraId="5F2EE07D" w14:textId="17420599" w:rsidR="002B6870" w:rsidRDefault="002B6870" w:rsidP="002B6870">
      <w:pPr>
        <w:rPr>
          <w:rFonts w:eastAsia="Symbol"/>
          <w:b/>
          <w:bCs/>
        </w:rPr>
      </w:pPr>
      <w:r w:rsidRPr="002B6870">
        <w:rPr>
          <w:rFonts w:eastAsia="Symbol"/>
          <w:b/>
          <w:bCs/>
        </w:rPr>
        <w:t>2. Core Components</w:t>
      </w:r>
    </w:p>
    <w:p w14:paraId="5ADD71C2" w14:textId="77777777" w:rsidR="002B6870" w:rsidRPr="002B6870" w:rsidRDefault="002B6870" w:rsidP="002B6870">
      <w:pPr>
        <w:rPr>
          <w:rFonts w:eastAsia="Symbol"/>
          <w:b/>
          <w:bCs/>
        </w:rPr>
      </w:pPr>
    </w:p>
    <w:p w14:paraId="24670FED" w14:textId="77777777" w:rsidR="002B6870" w:rsidRPr="002B6870" w:rsidRDefault="002B6870" w:rsidP="002B6870">
      <w:pPr>
        <w:ind w:left="720"/>
        <w:rPr>
          <w:rFonts w:eastAsia="Symbol"/>
        </w:rPr>
      </w:pPr>
      <w:r w:rsidRPr="002B6870">
        <w:rPr>
          <w:rFonts w:eastAsia="Symbol"/>
          <w:b/>
          <w:bCs/>
        </w:rPr>
        <w:t>Bash Script</w:t>
      </w:r>
      <w:r w:rsidRPr="002B6870">
        <w:rPr>
          <w:rFonts w:eastAsia="Symbol"/>
        </w:rPr>
        <w:t xml:space="preserve">: The Bash script is the main driver of Cybershield. It handles the entire process of downloading geolocation </w:t>
      </w:r>
      <w:proofErr w:type="gramStart"/>
      <w:r w:rsidRPr="002B6870">
        <w:rPr>
          <w:rFonts w:eastAsia="Symbol"/>
        </w:rPr>
        <w:t>data</w:t>
      </w:r>
      <w:proofErr w:type="gramEnd"/>
      <w:r w:rsidRPr="002B6870">
        <w:rPr>
          <w:rFonts w:eastAsia="Symbol"/>
        </w:rPr>
        <w:t xml:space="preserve">, parsing it, and generating the </w:t>
      </w:r>
      <w:r w:rsidRPr="002B6870">
        <w:rPr>
          <w:rFonts w:eastAsia="Symbol"/>
          <w:b/>
          <w:bCs/>
        </w:rPr>
        <w:t>nftables</w:t>
      </w:r>
      <w:r w:rsidRPr="002B6870">
        <w:rPr>
          <w:rFonts w:eastAsia="Symbol"/>
        </w:rPr>
        <w:t xml:space="preserve"> sets that will be used for firewall rules. Specifically, the script is responsible for:</w:t>
      </w:r>
    </w:p>
    <w:p w14:paraId="20DABBE2" w14:textId="77777777" w:rsidR="002B6870" w:rsidRPr="002B6870" w:rsidRDefault="002B6870" w:rsidP="002B6870">
      <w:pPr>
        <w:ind w:left="1440"/>
        <w:rPr>
          <w:rFonts w:eastAsia="Symbol"/>
        </w:rPr>
      </w:pPr>
      <w:r w:rsidRPr="002B6870">
        <w:rPr>
          <w:rFonts w:eastAsia="Symbol"/>
        </w:rPr>
        <w:t xml:space="preserve">Fetching IP address ranges from </w:t>
      </w:r>
      <w:r w:rsidRPr="002B6870">
        <w:rPr>
          <w:rFonts w:eastAsia="Symbol"/>
          <w:b/>
          <w:bCs/>
        </w:rPr>
        <w:t>db-ip.com</w:t>
      </w:r>
      <w:r w:rsidRPr="002B6870">
        <w:rPr>
          <w:rFonts w:eastAsia="Symbol"/>
        </w:rPr>
        <w:t>.</w:t>
      </w:r>
    </w:p>
    <w:p w14:paraId="02669D34" w14:textId="77777777" w:rsidR="002B6870" w:rsidRPr="002B6870" w:rsidRDefault="002B6870" w:rsidP="002B6870">
      <w:pPr>
        <w:ind w:left="1440"/>
        <w:rPr>
          <w:rFonts w:eastAsia="Symbol"/>
        </w:rPr>
      </w:pPr>
      <w:r w:rsidRPr="002B6870">
        <w:rPr>
          <w:rFonts w:eastAsia="Symbol"/>
        </w:rPr>
        <w:t xml:space="preserve">Parsing and organizing the </w:t>
      </w:r>
      <w:proofErr w:type="gramStart"/>
      <w:r w:rsidRPr="002B6870">
        <w:rPr>
          <w:rFonts w:eastAsia="Symbol"/>
        </w:rPr>
        <w:t>data</w:t>
      </w:r>
      <w:proofErr w:type="gramEnd"/>
      <w:r w:rsidRPr="002B6870">
        <w:rPr>
          <w:rFonts w:eastAsia="Symbol"/>
        </w:rPr>
        <w:t xml:space="preserve"> into country-specific sets.</w:t>
      </w:r>
    </w:p>
    <w:p w14:paraId="35A98E09" w14:textId="77777777" w:rsidR="002B6870" w:rsidRPr="002B6870" w:rsidRDefault="002B6870" w:rsidP="002B6870">
      <w:pPr>
        <w:ind w:left="1440"/>
        <w:rPr>
          <w:rFonts w:eastAsia="Symbol"/>
        </w:rPr>
      </w:pPr>
      <w:r w:rsidRPr="002B6870">
        <w:rPr>
          <w:rFonts w:eastAsia="Symbol"/>
        </w:rPr>
        <w:t xml:space="preserve">Generating </w:t>
      </w:r>
      <w:r w:rsidRPr="002B6870">
        <w:rPr>
          <w:rFonts w:eastAsia="Symbol"/>
          <w:b/>
          <w:bCs/>
        </w:rPr>
        <w:t>nftables</w:t>
      </w:r>
      <w:r w:rsidRPr="002B6870">
        <w:rPr>
          <w:rFonts w:eastAsia="Symbol"/>
        </w:rPr>
        <w:t xml:space="preserve"> rules that reference these sets.</w:t>
      </w:r>
    </w:p>
    <w:p w14:paraId="44BAC750" w14:textId="77777777" w:rsidR="002B6870" w:rsidRPr="002B6870" w:rsidRDefault="002B6870" w:rsidP="002B6870">
      <w:pPr>
        <w:ind w:left="1440"/>
        <w:rPr>
          <w:rFonts w:eastAsia="Symbol"/>
        </w:rPr>
      </w:pPr>
      <w:r w:rsidRPr="002B6870">
        <w:rPr>
          <w:rFonts w:eastAsia="Symbol"/>
        </w:rPr>
        <w:t xml:space="preserve">Ensuring that the firewall configuration is kept up-to-date with the latest </w:t>
      </w:r>
      <w:proofErr w:type="gramStart"/>
      <w:r w:rsidRPr="002B6870">
        <w:rPr>
          <w:rFonts w:eastAsia="Symbol"/>
        </w:rPr>
        <w:t>data</w:t>
      </w:r>
      <w:proofErr w:type="gramEnd"/>
      <w:r w:rsidRPr="002B6870">
        <w:rPr>
          <w:rFonts w:eastAsia="Symbol"/>
        </w:rPr>
        <w:t>.</w:t>
      </w:r>
    </w:p>
    <w:p w14:paraId="4C7D22F3" w14:textId="77777777" w:rsidR="002B6870" w:rsidRPr="002B6870" w:rsidRDefault="002B6870" w:rsidP="002B6870">
      <w:pPr>
        <w:ind w:left="720"/>
        <w:rPr>
          <w:rFonts w:eastAsia="Symbol"/>
        </w:rPr>
      </w:pPr>
      <w:r w:rsidRPr="002B6870">
        <w:rPr>
          <w:rFonts w:eastAsia="Symbol"/>
          <w:b/>
          <w:bCs/>
        </w:rPr>
        <w:t>Geolocation Database (db-ip.com)</w:t>
      </w:r>
      <w:r w:rsidRPr="002B6870">
        <w:rPr>
          <w:rFonts w:eastAsia="Symbol"/>
        </w:rPr>
        <w:t xml:space="preserve">: This free and regularly updated database provides the country-specific IP address ranges that Cybershield uses. The script pulls </w:t>
      </w:r>
      <w:proofErr w:type="gramStart"/>
      <w:r w:rsidRPr="002B6870">
        <w:rPr>
          <w:rFonts w:eastAsia="Symbol"/>
        </w:rPr>
        <w:t>data</w:t>
      </w:r>
      <w:proofErr w:type="gramEnd"/>
      <w:r w:rsidRPr="002B6870">
        <w:rPr>
          <w:rFonts w:eastAsia="Symbol"/>
        </w:rPr>
        <w:t xml:space="preserve"> from this database without requiring users to accept any EULA, ensuring it remains open and accessible.</w:t>
      </w:r>
    </w:p>
    <w:p w14:paraId="77B2AAC7" w14:textId="77777777" w:rsidR="002B6870" w:rsidRPr="002B6870" w:rsidRDefault="002B6870" w:rsidP="002B6870">
      <w:pPr>
        <w:ind w:left="720"/>
        <w:rPr>
          <w:rFonts w:eastAsia="Symbol"/>
        </w:rPr>
      </w:pPr>
      <w:r w:rsidRPr="002B6870">
        <w:rPr>
          <w:rFonts w:eastAsia="Symbol"/>
          <w:b/>
          <w:bCs/>
        </w:rPr>
        <w:t>nftables</w:t>
      </w:r>
      <w:r w:rsidRPr="002B6870">
        <w:rPr>
          <w:rFonts w:eastAsia="Symbol"/>
        </w:rPr>
        <w:t xml:space="preserve">: The system uses </w:t>
      </w:r>
      <w:r w:rsidRPr="002B6870">
        <w:rPr>
          <w:rFonts w:eastAsia="Symbol"/>
          <w:b/>
          <w:bCs/>
        </w:rPr>
        <w:t>nftables</w:t>
      </w:r>
      <w:r w:rsidRPr="002B6870">
        <w:rPr>
          <w:rFonts w:eastAsia="Symbol"/>
        </w:rPr>
        <w:t xml:space="preserve"> as the core framework for implementing firewall rules. It creates sets based on the IP address ranges and applies them to filter network traffic according to geographic location.</w:t>
      </w:r>
    </w:p>
    <w:p w14:paraId="1AD3C11B" w14:textId="77777777" w:rsidR="002B6870" w:rsidRDefault="002B6870" w:rsidP="002B6870">
      <w:pPr>
        <w:rPr>
          <w:rFonts w:eastAsia="Symbol"/>
          <w:b/>
          <w:bCs/>
        </w:rPr>
      </w:pPr>
    </w:p>
    <w:p w14:paraId="1C4E80B7" w14:textId="2C639EBD" w:rsidR="002B6870" w:rsidRDefault="002B6870" w:rsidP="002B6870">
      <w:pPr>
        <w:rPr>
          <w:rFonts w:eastAsia="Symbol"/>
          <w:b/>
          <w:bCs/>
        </w:rPr>
      </w:pPr>
      <w:r w:rsidRPr="002B6870">
        <w:rPr>
          <w:rFonts w:eastAsia="Symbol"/>
          <w:b/>
          <w:bCs/>
        </w:rPr>
        <w:t>3. Data Flow</w:t>
      </w:r>
    </w:p>
    <w:p w14:paraId="04CD907B" w14:textId="77777777" w:rsidR="002B6870" w:rsidRPr="002B6870" w:rsidRDefault="002B6870" w:rsidP="002B6870">
      <w:pPr>
        <w:rPr>
          <w:rFonts w:eastAsia="Symbol"/>
          <w:b/>
          <w:bCs/>
        </w:rPr>
      </w:pPr>
    </w:p>
    <w:p w14:paraId="0AACC007" w14:textId="77777777" w:rsidR="002B6870" w:rsidRPr="002B6870" w:rsidRDefault="002B6870" w:rsidP="002B6870">
      <w:pPr>
        <w:ind w:left="720"/>
        <w:rPr>
          <w:rFonts w:eastAsia="Symbol"/>
        </w:rPr>
      </w:pPr>
      <w:r w:rsidRPr="002B6870">
        <w:rPr>
          <w:rFonts w:eastAsia="Symbol"/>
          <w:b/>
          <w:bCs/>
        </w:rPr>
        <w:t>Data Retrieval</w:t>
      </w:r>
      <w:r w:rsidRPr="002B6870">
        <w:rPr>
          <w:rFonts w:eastAsia="Symbol"/>
        </w:rPr>
        <w:t>:</w:t>
      </w:r>
    </w:p>
    <w:p w14:paraId="204F9454" w14:textId="77777777" w:rsidR="002B6870" w:rsidRPr="002B6870" w:rsidRDefault="002B6870" w:rsidP="002B6870">
      <w:pPr>
        <w:ind w:left="1440"/>
        <w:rPr>
          <w:rFonts w:eastAsia="Symbol"/>
        </w:rPr>
      </w:pPr>
      <w:r w:rsidRPr="002B6870">
        <w:rPr>
          <w:rFonts w:eastAsia="Symbol"/>
        </w:rPr>
        <w:t xml:space="preserve">The script starts by querying </w:t>
      </w:r>
      <w:r w:rsidRPr="002B6870">
        <w:rPr>
          <w:rFonts w:eastAsia="Symbol"/>
          <w:b/>
          <w:bCs/>
        </w:rPr>
        <w:t>db-ip.com</w:t>
      </w:r>
      <w:r w:rsidRPr="002B6870">
        <w:rPr>
          <w:rFonts w:eastAsia="Symbol"/>
        </w:rPr>
        <w:t xml:space="preserve"> to get the latest geolocation </w:t>
      </w:r>
      <w:proofErr w:type="gramStart"/>
      <w:r w:rsidRPr="002B6870">
        <w:rPr>
          <w:rFonts w:eastAsia="Symbol"/>
        </w:rPr>
        <w:t>data</w:t>
      </w:r>
      <w:proofErr w:type="gramEnd"/>
      <w:r w:rsidRPr="002B6870">
        <w:rPr>
          <w:rFonts w:eastAsia="Symbol"/>
        </w:rPr>
        <w:t>. The user can set the script to run on a regular schedule or manually trigger it when needed.</w:t>
      </w:r>
    </w:p>
    <w:p w14:paraId="27FA0E71" w14:textId="77777777" w:rsidR="002B6870" w:rsidRPr="002B6870" w:rsidRDefault="002B6870" w:rsidP="002B6870">
      <w:pPr>
        <w:ind w:left="720"/>
        <w:rPr>
          <w:rFonts w:eastAsia="Symbol"/>
        </w:rPr>
      </w:pPr>
      <w:r w:rsidRPr="002B6870">
        <w:rPr>
          <w:rFonts w:eastAsia="Symbol"/>
          <w:b/>
          <w:bCs/>
        </w:rPr>
        <w:t>Data Parsing and Set Creation</w:t>
      </w:r>
      <w:r w:rsidRPr="002B6870">
        <w:rPr>
          <w:rFonts w:eastAsia="Symbol"/>
        </w:rPr>
        <w:t>:</w:t>
      </w:r>
    </w:p>
    <w:p w14:paraId="3F08DA2B" w14:textId="77777777" w:rsidR="002B6870" w:rsidRPr="002B6870" w:rsidRDefault="002B6870" w:rsidP="002B6870">
      <w:pPr>
        <w:ind w:left="1440"/>
        <w:rPr>
          <w:rFonts w:eastAsia="Symbol"/>
        </w:rPr>
      </w:pPr>
      <w:r w:rsidRPr="002B6870">
        <w:rPr>
          <w:rFonts w:eastAsia="Symbol"/>
        </w:rPr>
        <w:t xml:space="preserve">Once the </w:t>
      </w:r>
      <w:proofErr w:type="gramStart"/>
      <w:r w:rsidRPr="002B6870">
        <w:rPr>
          <w:rFonts w:eastAsia="Symbol"/>
        </w:rPr>
        <w:t>data</w:t>
      </w:r>
      <w:proofErr w:type="gramEnd"/>
      <w:r w:rsidRPr="002B6870">
        <w:rPr>
          <w:rFonts w:eastAsia="Symbol"/>
        </w:rPr>
        <w:t xml:space="preserve"> is retrieved, the script parses the IP address ranges and organizes them into sets that are specific to each country. These sets are formatted to be compatible with </w:t>
      </w:r>
      <w:r w:rsidRPr="002B6870">
        <w:rPr>
          <w:rFonts w:eastAsia="Symbol"/>
          <w:b/>
          <w:bCs/>
        </w:rPr>
        <w:t>nftables</w:t>
      </w:r>
      <w:r w:rsidRPr="002B6870">
        <w:rPr>
          <w:rFonts w:eastAsia="Symbol"/>
        </w:rPr>
        <w:t>.</w:t>
      </w:r>
    </w:p>
    <w:p w14:paraId="51A68AA6" w14:textId="77777777" w:rsidR="002B6870" w:rsidRPr="002B6870" w:rsidRDefault="002B6870" w:rsidP="002B6870">
      <w:pPr>
        <w:ind w:left="720"/>
        <w:rPr>
          <w:rFonts w:eastAsia="Symbol"/>
        </w:rPr>
      </w:pPr>
      <w:r w:rsidRPr="002B6870">
        <w:rPr>
          <w:rFonts w:eastAsia="Symbol"/>
          <w:b/>
          <w:bCs/>
        </w:rPr>
        <w:t>nftables Configuration</w:t>
      </w:r>
      <w:r w:rsidRPr="002B6870">
        <w:rPr>
          <w:rFonts w:eastAsia="Symbol"/>
        </w:rPr>
        <w:t>:</w:t>
      </w:r>
    </w:p>
    <w:p w14:paraId="7D21D2C6" w14:textId="77777777" w:rsidR="002B6870" w:rsidRPr="002B6870" w:rsidRDefault="002B6870" w:rsidP="002B6870">
      <w:pPr>
        <w:ind w:left="1440"/>
        <w:rPr>
          <w:rFonts w:eastAsia="Symbol"/>
        </w:rPr>
      </w:pPr>
      <w:r w:rsidRPr="002B6870">
        <w:rPr>
          <w:rFonts w:eastAsia="Symbol"/>
        </w:rPr>
        <w:t xml:space="preserve">The script then generates the necessary configuration files for </w:t>
      </w:r>
      <w:r w:rsidRPr="002B6870">
        <w:rPr>
          <w:rFonts w:eastAsia="Symbol"/>
          <w:b/>
          <w:bCs/>
        </w:rPr>
        <w:t>nftables</w:t>
      </w:r>
      <w:r w:rsidRPr="002B6870">
        <w:rPr>
          <w:rFonts w:eastAsia="Symbol"/>
        </w:rPr>
        <w:t>, creating rules that reference the country-specific sets. These rules are designed to filter traffic from specific geographic regions.</w:t>
      </w:r>
    </w:p>
    <w:p w14:paraId="0321C81F" w14:textId="77777777" w:rsidR="002B6870" w:rsidRDefault="002B6870" w:rsidP="002B6870">
      <w:pPr>
        <w:ind w:left="720"/>
        <w:rPr>
          <w:rFonts w:eastAsia="Symbol"/>
          <w:b/>
          <w:bCs/>
        </w:rPr>
      </w:pPr>
    </w:p>
    <w:p w14:paraId="7964C153" w14:textId="77777777" w:rsidR="002B6870" w:rsidRDefault="002B6870" w:rsidP="002B6870">
      <w:pPr>
        <w:ind w:left="720"/>
        <w:rPr>
          <w:rFonts w:eastAsia="Symbol"/>
          <w:b/>
          <w:bCs/>
        </w:rPr>
      </w:pPr>
    </w:p>
    <w:p w14:paraId="4B238006" w14:textId="77777777" w:rsidR="002B6870" w:rsidRDefault="002B6870" w:rsidP="002B6870">
      <w:pPr>
        <w:ind w:left="720"/>
        <w:rPr>
          <w:rFonts w:eastAsia="Symbol"/>
          <w:b/>
          <w:bCs/>
        </w:rPr>
      </w:pPr>
    </w:p>
    <w:p w14:paraId="159FF948" w14:textId="1BBD6049" w:rsidR="002B6870" w:rsidRPr="002B6870" w:rsidRDefault="002B6870" w:rsidP="002B6870">
      <w:pPr>
        <w:ind w:left="720"/>
        <w:rPr>
          <w:rFonts w:eastAsia="Symbol"/>
        </w:rPr>
      </w:pPr>
      <w:r w:rsidRPr="002B6870">
        <w:rPr>
          <w:rFonts w:eastAsia="Symbol"/>
          <w:b/>
          <w:bCs/>
        </w:rPr>
        <w:lastRenderedPageBreak/>
        <w:t>Rule Application</w:t>
      </w:r>
      <w:r w:rsidRPr="002B6870">
        <w:rPr>
          <w:rFonts w:eastAsia="Symbol"/>
        </w:rPr>
        <w:t>:</w:t>
      </w:r>
    </w:p>
    <w:p w14:paraId="352B02AB" w14:textId="77777777" w:rsidR="002B6870" w:rsidRPr="002B6870" w:rsidRDefault="002B6870" w:rsidP="002B6870">
      <w:pPr>
        <w:ind w:left="1440"/>
        <w:rPr>
          <w:rFonts w:eastAsia="Symbol"/>
        </w:rPr>
      </w:pPr>
      <w:r w:rsidRPr="002B6870">
        <w:rPr>
          <w:rFonts w:eastAsia="Symbol"/>
        </w:rPr>
        <w:t xml:space="preserve">The generated rules are applied to the system’s </w:t>
      </w:r>
      <w:r w:rsidRPr="002B6870">
        <w:rPr>
          <w:rFonts w:eastAsia="Symbol"/>
          <w:b/>
          <w:bCs/>
        </w:rPr>
        <w:t>nftables</w:t>
      </w:r>
      <w:r w:rsidRPr="002B6870">
        <w:rPr>
          <w:rFonts w:eastAsia="Symbol"/>
        </w:rPr>
        <w:t xml:space="preserve"> configuration, allowing traffic to be filtered according to the country-specific sets. The rules are automatically integrated into the firewall.</w:t>
      </w:r>
    </w:p>
    <w:p w14:paraId="4E1226D9" w14:textId="77777777" w:rsidR="002B6870" w:rsidRPr="002B6870" w:rsidRDefault="002B6870" w:rsidP="002B6870">
      <w:pPr>
        <w:ind w:left="720"/>
        <w:rPr>
          <w:rFonts w:eastAsia="Symbol"/>
        </w:rPr>
      </w:pPr>
      <w:r w:rsidRPr="002B6870">
        <w:rPr>
          <w:rFonts w:eastAsia="Symbol"/>
          <w:b/>
          <w:bCs/>
        </w:rPr>
        <w:t>Updates and Maintenance</w:t>
      </w:r>
      <w:r w:rsidRPr="002B6870">
        <w:rPr>
          <w:rFonts w:eastAsia="Symbol"/>
        </w:rPr>
        <w:t>:</w:t>
      </w:r>
    </w:p>
    <w:p w14:paraId="29692CAC" w14:textId="5A48D7CD" w:rsidR="002B6870" w:rsidRDefault="002B6870" w:rsidP="002B6870">
      <w:pPr>
        <w:ind w:left="1440"/>
        <w:rPr>
          <w:rFonts w:eastAsia="Symbol"/>
        </w:rPr>
      </w:pPr>
      <w:r w:rsidRPr="002B6870">
        <w:rPr>
          <w:rFonts w:eastAsia="Symbol"/>
        </w:rPr>
        <w:t xml:space="preserve">Cybershield supports automatic updates. When new </w:t>
      </w:r>
      <w:proofErr w:type="gramStart"/>
      <w:r w:rsidRPr="002B6870">
        <w:rPr>
          <w:rFonts w:eastAsia="Symbol"/>
        </w:rPr>
        <w:t>data</w:t>
      </w:r>
      <w:proofErr w:type="gramEnd"/>
      <w:r w:rsidRPr="002B6870">
        <w:rPr>
          <w:rFonts w:eastAsia="Symbol"/>
        </w:rPr>
        <w:t xml:space="preserve"> becomes available or when IP address ranges change, the script refreshes the sets and updates the firewall rules accordingly.</w:t>
      </w:r>
    </w:p>
    <w:p w14:paraId="378BB914" w14:textId="77777777" w:rsidR="002B6870" w:rsidRPr="002B6870" w:rsidRDefault="002B6870" w:rsidP="002B6870">
      <w:pPr>
        <w:ind w:left="1440"/>
        <w:rPr>
          <w:rFonts w:eastAsia="Symbol"/>
        </w:rPr>
      </w:pPr>
    </w:p>
    <w:p w14:paraId="42E39428" w14:textId="3A3E807A" w:rsidR="002B6870" w:rsidRDefault="002B6870" w:rsidP="002B6870">
      <w:pPr>
        <w:rPr>
          <w:rFonts w:eastAsia="Symbol"/>
          <w:b/>
          <w:bCs/>
        </w:rPr>
      </w:pPr>
      <w:r w:rsidRPr="002B6870">
        <w:rPr>
          <w:rFonts w:eastAsia="Symbol"/>
          <w:b/>
          <w:bCs/>
        </w:rPr>
        <w:t>4. Configuration Management</w:t>
      </w:r>
    </w:p>
    <w:p w14:paraId="0AD38D2F" w14:textId="77777777" w:rsidR="002B6870" w:rsidRPr="002B6870" w:rsidRDefault="002B6870" w:rsidP="002B6870">
      <w:pPr>
        <w:rPr>
          <w:rFonts w:eastAsia="Symbol"/>
          <w:b/>
          <w:bCs/>
        </w:rPr>
      </w:pPr>
    </w:p>
    <w:p w14:paraId="2FB79BEC" w14:textId="77777777" w:rsidR="002B6870" w:rsidRPr="002B6870" w:rsidRDefault="002B6870" w:rsidP="002B6870">
      <w:pPr>
        <w:rPr>
          <w:rFonts w:eastAsia="Symbol"/>
        </w:rPr>
      </w:pPr>
      <w:r w:rsidRPr="002B6870">
        <w:rPr>
          <w:rFonts w:eastAsia="Symbol"/>
        </w:rPr>
        <w:t>Cybershield uses a configuration file to store user settings, simplifying the setup process. This configuration file allows users to easily adjust various parameters, such as:</w:t>
      </w:r>
    </w:p>
    <w:p w14:paraId="31E57AF6" w14:textId="77777777" w:rsidR="002B6870" w:rsidRPr="002B6870" w:rsidRDefault="002B6870" w:rsidP="002B6870">
      <w:pPr>
        <w:ind w:left="720"/>
        <w:rPr>
          <w:rFonts w:eastAsia="Symbol"/>
        </w:rPr>
      </w:pPr>
      <w:r w:rsidRPr="002B6870">
        <w:rPr>
          <w:rFonts w:eastAsia="Symbol"/>
        </w:rPr>
        <w:t>Which countries or regions to include in the IP sets.</w:t>
      </w:r>
    </w:p>
    <w:p w14:paraId="4BAAFB1F" w14:textId="77777777" w:rsidR="002B6870" w:rsidRPr="002B6870" w:rsidRDefault="002B6870" w:rsidP="002B6870">
      <w:pPr>
        <w:ind w:left="720"/>
        <w:rPr>
          <w:rFonts w:eastAsia="Symbol"/>
        </w:rPr>
      </w:pPr>
      <w:r w:rsidRPr="002B6870">
        <w:rPr>
          <w:rFonts w:eastAsia="Symbol"/>
        </w:rPr>
        <w:t xml:space="preserve">The installed version of </w:t>
      </w:r>
      <w:r w:rsidRPr="002B6870">
        <w:rPr>
          <w:rFonts w:eastAsia="Symbol"/>
          <w:b/>
          <w:bCs/>
        </w:rPr>
        <w:t>nftables</w:t>
      </w:r>
      <w:r w:rsidRPr="002B6870">
        <w:rPr>
          <w:rFonts w:eastAsia="Symbol"/>
        </w:rPr>
        <w:t>, ensuring compatibility with the script.</w:t>
      </w:r>
    </w:p>
    <w:p w14:paraId="7970A03C" w14:textId="77777777" w:rsidR="002B6870" w:rsidRPr="002B6870" w:rsidRDefault="002B6870" w:rsidP="002B6870">
      <w:pPr>
        <w:ind w:left="720"/>
        <w:rPr>
          <w:rFonts w:eastAsia="Symbol"/>
        </w:rPr>
      </w:pPr>
      <w:r w:rsidRPr="002B6870">
        <w:rPr>
          <w:rFonts w:eastAsia="Symbol"/>
        </w:rPr>
        <w:t>Memory usage settings to optimize performance on systems with limited resources.</w:t>
      </w:r>
    </w:p>
    <w:p w14:paraId="70C0250A" w14:textId="3ACE416C" w:rsidR="002B6870" w:rsidRDefault="002B6870" w:rsidP="002B6870">
      <w:pPr>
        <w:rPr>
          <w:rFonts w:eastAsia="Symbol"/>
        </w:rPr>
      </w:pPr>
      <w:r w:rsidRPr="002B6870">
        <w:rPr>
          <w:rFonts w:eastAsia="Symbol"/>
        </w:rPr>
        <w:t>This central configuration file eliminates the need for complex command-line options and makes the system easy to configure and maintain.</w:t>
      </w:r>
    </w:p>
    <w:p w14:paraId="15B0A600" w14:textId="77777777" w:rsidR="002A27BA" w:rsidRPr="002B6870" w:rsidRDefault="002A27BA" w:rsidP="002B6870">
      <w:pPr>
        <w:rPr>
          <w:rFonts w:eastAsia="Symbol"/>
        </w:rPr>
      </w:pPr>
    </w:p>
    <w:p w14:paraId="1659EB98" w14:textId="0A17A8A8" w:rsidR="002B6870" w:rsidRDefault="002B6870" w:rsidP="002B6870">
      <w:pPr>
        <w:rPr>
          <w:rFonts w:eastAsia="Symbol"/>
          <w:b/>
          <w:bCs/>
        </w:rPr>
      </w:pPr>
      <w:r w:rsidRPr="002B6870">
        <w:rPr>
          <w:rFonts w:eastAsia="Symbol"/>
          <w:b/>
          <w:bCs/>
        </w:rPr>
        <w:t>5. Compatibility and Extensibility</w:t>
      </w:r>
    </w:p>
    <w:p w14:paraId="48ADDD58" w14:textId="77777777" w:rsidR="002A27BA" w:rsidRPr="002B6870" w:rsidRDefault="002A27BA" w:rsidP="002B6870">
      <w:pPr>
        <w:rPr>
          <w:rFonts w:eastAsia="Symbol"/>
          <w:b/>
          <w:bCs/>
        </w:rPr>
      </w:pPr>
    </w:p>
    <w:p w14:paraId="12AFDC8B" w14:textId="77777777" w:rsidR="002B6870" w:rsidRPr="002B6870" w:rsidRDefault="002B6870" w:rsidP="002B6870">
      <w:pPr>
        <w:rPr>
          <w:rFonts w:eastAsia="Symbol"/>
        </w:rPr>
      </w:pPr>
      <w:r w:rsidRPr="002B6870">
        <w:rPr>
          <w:rFonts w:eastAsia="Symbol"/>
        </w:rPr>
        <w:t xml:space="preserve">Cybershield is compatible with several popular Linux distributions, including </w:t>
      </w:r>
      <w:r w:rsidRPr="002B6870">
        <w:rPr>
          <w:rFonts w:eastAsia="Symbol"/>
          <w:b/>
          <w:bCs/>
        </w:rPr>
        <w:t>Ubuntu Server</w:t>
      </w:r>
      <w:r w:rsidRPr="002B6870">
        <w:rPr>
          <w:rFonts w:eastAsia="Symbol"/>
        </w:rPr>
        <w:t xml:space="preserve">, </w:t>
      </w:r>
      <w:r w:rsidRPr="002B6870">
        <w:rPr>
          <w:rFonts w:eastAsia="Symbol"/>
          <w:b/>
          <w:bCs/>
        </w:rPr>
        <w:t>Fedora Server</w:t>
      </w:r>
      <w:r w:rsidRPr="002B6870">
        <w:rPr>
          <w:rFonts w:eastAsia="Symbol"/>
        </w:rPr>
        <w:t xml:space="preserve">, and </w:t>
      </w:r>
      <w:r w:rsidRPr="002B6870">
        <w:rPr>
          <w:rFonts w:eastAsia="Symbol"/>
          <w:b/>
          <w:bCs/>
        </w:rPr>
        <w:t>Raspberry Pi OS</w:t>
      </w:r>
      <w:r w:rsidRPr="002B6870">
        <w:rPr>
          <w:rFonts w:eastAsia="Symbol"/>
        </w:rPr>
        <w:t xml:space="preserve">. The script detects the installed version of </w:t>
      </w:r>
      <w:r w:rsidRPr="002B6870">
        <w:rPr>
          <w:rFonts w:eastAsia="Symbol"/>
          <w:b/>
          <w:bCs/>
        </w:rPr>
        <w:t>nftables</w:t>
      </w:r>
      <w:r w:rsidRPr="002B6870">
        <w:rPr>
          <w:rFonts w:eastAsia="Symbol"/>
        </w:rPr>
        <w:t xml:space="preserve"> and adjusts its behavior to ensure that it works smoothly across different environments. For older versions of </w:t>
      </w:r>
      <w:r w:rsidRPr="002B6870">
        <w:rPr>
          <w:rFonts w:eastAsia="Symbol"/>
          <w:b/>
          <w:bCs/>
        </w:rPr>
        <w:t>nftables</w:t>
      </w:r>
      <w:r w:rsidRPr="002B6870">
        <w:rPr>
          <w:rFonts w:eastAsia="Symbol"/>
        </w:rPr>
        <w:t xml:space="preserve"> that do not support wildcard includes, the script generates "include-all" files, allowing users to include all country-specific sets with a single reference.</w:t>
      </w:r>
    </w:p>
    <w:p w14:paraId="7FAC8E6B" w14:textId="5A558209" w:rsidR="002B6870" w:rsidRDefault="002B6870" w:rsidP="002B6870">
      <w:pPr>
        <w:rPr>
          <w:rFonts w:eastAsia="Symbol"/>
        </w:rPr>
      </w:pPr>
      <w:r w:rsidRPr="002B6870">
        <w:rPr>
          <w:rFonts w:eastAsia="Symbol"/>
        </w:rPr>
        <w:t>Additionally, the design of Cybershield is modular, allowing for easy future extensions. New features, such as support for additional geolocation databases or advanced firewall rule configurations, can be integrated without significant changes to the core system.</w:t>
      </w:r>
    </w:p>
    <w:p w14:paraId="1A22DD6F" w14:textId="454DE4BC" w:rsidR="002A27BA" w:rsidRPr="002B6870" w:rsidRDefault="002A27BA" w:rsidP="002B6870">
      <w:pPr>
        <w:rPr>
          <w:rFonts w:eastAsia="Symbol"/>
        </w:rPr>
      </w:pPr>
    </w:p>
    <w:p w14:paraId="19E09B7B" w14:textId="0B211554" w:rsidR="002B6870" w:rsidRDefault="002B6870" w:rsidP="002B6870">
      <w:pPr>
        <w:rPr>
          <w:rFonts w:eastAsia="Symbol"/>
          <w:b/>
          <w:bCs/>
        </w:rPr>
      </w:pPr>
      <w:r w:rsidRPr="002B6870">
        <w:rPr>
          <w:rFonts w:eastAsia="Symbol"/>
          <w:b/>
          <w:bCs/>
        </w:rPr>
        <w:t>6. Performance Considerations</w:t>
      </w:r>
    </w:p>
    <w:p w14:paraId="0F3C0166" w14:textId="77777777" w:rsidR="002A27BA" w:rsidRPr="002B6870" w:rsidRDefault="002A27BA" w:rsidP="002B6870">
      <w:pPr>
        <w:rPr>
          <w:rFonts w:eastAsia="Symbol"/>
          <w:b/>
          <w:bCs/>
        </w:rPr>
      </w:pPr>
    </w:p>
    <w:p w14:paraId="58B973DB" w14:textId="0EDBCE3F" w:rsidR="002B6870" w:rsidRDefault="002B6870" w:rsidP="002B6870">
      <w:pPr>
        <w:rPr>
          <w:rFonts w:eastAsia="Symbol"/>
        </w:rPr>
      </w:pPr>
      <w:r w:rsidRPr="002B6870">
        <w:rPr>
          <w:rFonts w:eastAsia="Symbol"/>
        </w:rPr>
        <w:t xml:space="preserve">Cybershield is optimized for performance and designed to run efficiently even on systems with limited resources, such as low-power servers or Raspberry Pi devices. The script is lightweight and completes the process of generating sets and configuring the firewall quickly—around 11 seconds on a low-power quad-core </w:t>
      </w:r>
      <w:proofErr w:type="gramStart"/>
      <w:r w:rsidRPr="002B6870">
        <w:rPr>
          <w:rFonts w:eastAsia="Symbol"/>
        </w:rPr>
        <w:t>server</w:t>
      </w:r>
      <w:proofErr w:type="gramEnd"/>
      <w:r w:rsidRPr="002B6870">
        <w:rPr>
          <w:rFonts w:eastAsia="Symbol"/>
        </w:rPr>
        <w:t xml:space="preserve"> with SSD storage. Furthermore, users can load only the required sets to reduce memory consumption, ensuring that Cybershield remains efficient even in resource-constrained environments.</w:t>
      </w:r>
    </w:p>
    <w:p w14:paraId="2183F173" w14:textId="77777777" w:rsidR="002A27BA" w:rsidRPr="002B6870" w:rsidRDefault="002A27BA" w:rsidP="002B6870">
      <w:pPr>
        <w:rPr>
          <w:rFonts w:eastAsia="Symbol"/>
        </w:rPr>
      </w:pPr>
    </w:p>
    <w:p w14:paraId="75E9038D" w14:textId="77777777" w:rsidR="002A27BA" w:rsidRDefault="002A27BA" w:rsidP="002B6870">
      <w:pPr>
        <w:rPr>
          <w:rFonts w:eastAsia="Symbol"/>
          <w:b/>
          <w:bCs/>
        </w:rPr>
      </w:pPr>
    </w:p>
    <w:p w14:paraId="5F23A08F" w14:textId="77777777" w:rsidR="002A27BA" w:rsidRDefault="002A27BA" w:rsidP="002B6870">
      <w:pPr>
        <w:rPr>
          <w:rFonts w:eastAsia="Symbol"/>
          <w:b/>
          <w:bCs/>
        </w:rPr>
      </w:pPr>
    </w:p>
    <w:p w14:paraId="2DCBD37D" w14:textId="77777777" w:rsidR="002A27BA" w:rsidRDefault="002A27BA" w:rsidP="002B6870">
      <w:pPr>
        <w:rPr>
          <w:rFonts w:eastAsia="Symbol"/>
          <w:b/>
          <w:bCs/>
        </w:rPr>
      </w:pPr>
    </w:p>
    <w:p w14:paraId="235B39B6" w14:textId="77777777" w:rsidR="002A27BA" w:rsidRDefault="002A27BA" w:rsidP="002B6870">
      <w:pPr>
        <w:rPr>
          <w:rFonts w:eastAsia="Symbol"/>
          <w:b/>
          <w:bCs/>
        </w:rPr>
      </w:pPr>
    </w:p>
    <w:p w14:paraId="5507DBE6" w14:textId="77777777" w:rsidR="002A27BA" w:rsidRDefault="002A27BA" w:rsidP="002B6870">
      <w:pPr>
        <w:rPr>
          <w:rFonts w:eastAsia="Symbol"/>
          <w:b/>
          <w:bCs/>
        </w:rPr>
      </w:pPr>
    </w:p>
    <w:p w14:paraId="12B308F9" w14:textId="77777777" w:rsidR="002A27BA" w:rsidRDefault="002A27BA" w:rsidP="002B6870">
      <w:pPr>
        <w:rPr>
          <w:rFonts w:eastAsia="Symbol"/>
          <w:b/>
          <w:bCs/>
        </w:rPr>
      </w:pPr>
    </w:p>
    <w:p w14:paraId="5D9E7EE9" w14:textId="4307862B" w:rsidR="002B6870" w:rsidRDefault="002B6870" w:rsidP="002B6870">
      <w:pPr>
        <w:rPr>
          <w:rFonts w:eastAsia="Symbol"/>
          <w:b/>
          <w:bCs/>
        </w:rPr>
      </w:pPr>
      <w:r w:rsidRPr="002B6870">
        <w:rPr>
          <w:rFonts w:eastAsia="Symbol"/>
          <w:b/>
          <w:bCs/>
        </w:rPr>
        <w:lastRenderedPageBreak/>
        <w:t>7. Security and Error Handling</w:t>
      </w:r>
    </w:p>
    <w:p w14:paraId="6DF879A5" w14:textId="5E673B82" w:rsidR="002A27BA" w:rsidRPr="002B6870" w:rsidRDefault="002A27BA" w:rsidP="002B6870">
      <w:pPr>
        <w:rPr>
          <w:rFonts w:eastAsia="Symbol"/>
          <w:b/>
          <w:bCs/>
        </w:rPr>
      </w:pPr>
    </w:p>
    <w:p w14:paraId="24778F22" w14:textId="33FE2BFF" w:rsidR="002B6870" w:rsidRPr="002B6870" w:rsidRDefault="002B6870" w:rsidP="002B6870">
      <w:pPr>
        <w:rPr>
          <w:rFonts w:eastAsia="Symbol"/>
        </w:rPr>
      </w:pPr>
      <w:r w:rsidRPr="002B6870">
        <w:rPr>
          <w:rFonts w:eastAsia="Symbol"/>
        </w:rPr>
        <w:t xml:space="preserve">Cybershield places a strong emphasis on security. The script validates all incoming </w:t>
      </w:r>
      <w:proofErr w:type="gramStart"/>
      <w:r w:rsidRPr="002B6870">
        <w:rPr>
          <w:rFonts w:eastAsia="Symbol"/>
        </w:rPr>
        <w:t>data</w:t>
      </w:r>
      <w:proofErr w:type="gramEnd"/>
      <w:r w:rsidRPr="002B6870">
        <w:rPr>
          <w:rFonts w:eastAsia="Symbol"/>
        </w:rPr>
        <w:t xml:space="preserve"> from the geolocation database to prevent the introduction of malicious content. Error handling is built into the script, providing clear error messages and logs that help users troubleshoot any issues. The logging mechanism also tracks script execution, making it easier to monitor the system’s activity and ensure smooth operation.</w:t>
      </w:r>
    </w:p>
    <w:p w14:paraId="19581E50" w14:textId="2324CC08" w:rsidR="002B6870" w:rsidRPr="002B6870" w:rsidRDefault="002B6870" w:rsidP="002B6870">
      <w:pPr>
        <w:rPr>
          <w:rFonts w:eastAsia="Symbol"/>
          <w:lang w:val="en-US"/>
        </w:rPr>
      </w:pPr>
    </w:p>
    <w:p w14:paraId="17CE74DE" w14:textId="75DB8930" w:rsidR="002B6870" w:rsidRDefault="002B6870" w:rsidP="002B6870">
      <w:pPr>
        <w:rPr>
          <w:rFonts w:eastAsia="Symbol"/>
          <w:lang w:val="en-US"/>
        </w:rPr>
      </w:pPr>
    </w:p>
    <w:p w14:paraId="33062E87" w14:textId="00CE93F7" w:rsidR="002A27BA" w:rsidRDefault="002A27BA" w:rsidP="009F7842">
      <w:pPr>
        <w:pStyle w:val="Balk2"/>
        <w:jc w:val="both"/>
        <w:rPr>
          <w:rFonts w:ascii="Times New Roman" w:eastAsia="Symbol" w:hAnsi="Times New Roman" w:cs="Times New Roman"/>
          <w:color w:val="auto"/>
          <w:sz w:val="24"/>
          <w:szCs w:val="24"/>
          <w:lang w:val="en-US"/>
        </w:rPr>
      </w:pPr>
      <w:bookmarkStart w:id="3" w:name="_Toc155209110"/>
    </w:p>
    <w:p w14:paraId="100F15D1" w14:textId="3EEFDB46" w:rsidR="00D91412" w:rsidRDefault="00D91412" w:rsidP="00D91412">
      <w:pPr>
        <w:rPr>
          <w:rFonts w:eastAsia="Symbol"/>
          <w:lang w:val="en-US"/>
        </w:rPr>
      </w:pPr>
    </w:p>
    <w:p w14:paraId="12BBEEBD" w14:textId="13FF7520" w:rsidR="00D91412" w:rsidRDefault="00D91412" w:rsidP="00D91412">
      <w:pPr>
        <w:rPr>
          <w:rFonts w:eastAsia="Symbol"/>
          <w:lang w:val="en-US"/>
        </w:rPr>
      </w:pPr>
    </w:p>
    <w:p w14:paraId="4A3D0618" w14:textId="77777777" w:rsidR="00D91412" w:rsidRPr="00D91412" w:rsidRDefault="00D91412" w:rsidP="00D91412">
      <w:pPr>
        <w:rPr>
          <w:rFonts w:eastAsia="Symbol"/>
          <w:lang w:val="en-US"/>
        </w:rPr>
      </w:pPr>
    </w:p>
    <w:p w14:paraId="64B308F9" w14:textId="191EEF9C" w:rsidR="00E543E2" w:rsidRDefault="00E543E2" w:rsidP="009F7842">
      <w:pPr>
        <w:pStyle w:val="Balk2"/>
        <w:jc w:val="both"/>
        <w:rPr>
          <w:rFonts w:ascii="Times New Roman" w:eastAsia="Symbol" w:hAnsi="Times New Roman" w:cs="Times New Roman"/>
          <w:b/>
          <w:bCs/>
          <w:noProof/>
          <w:color w:val="auto"/>
          <w:lang w:val="en-US"/>
        </w:rPr>
      </w:pPr>
      <w:r w:rsidRPr="007D73CD">
        <w:rPr>
          <w:rFonts w:ascii="Times New Roman" w:eastAsia="Symbol" w:hAnsi="Times New Roman" w:cs="Times New Roman"/>
          <w:b/>
          <w:bCs/>
          <w:noProof/>
          <w:color w:val="auto"/>
          <w:lang w:val="en-US"/>
        </w:rPr>
        <w:t>2.</w:t>
      </w:r>
      <w:r>
        <w:rPr>
          <w:rFonts w:ascii="Times New Roman" w:eastAsia="Symbol" w:hAnsi="Times New Roman" w:cs="Times New Roman"/>
          <w:b/>
          <w:bCs/>
          <w:noProof/>
          <w:color w:val="auto"/>
          <w:lang w:val="en-US"/>
        </w:rPr>
        <w:t>2</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TOPOLOGY</w:t>
      </w:r>
      <w:bookmarkEnd w:id="3"/>
    </w:p>
    <w:p w14:paraId="4F1026CC" w14:textId="379B5E2B" w:rsidR="007D73CD" w:rsidRDefault="007D73CD" w:rsidP="009F7842">
      <w:pPr>
        <w:jc w:val="both"/>
        <w:rPr>
          <w:rFonts w:eastAsia="Symbol"/>
          <w:lang w:val="en-US"/>
        </w:rPr>
      </w:pPr>
    </w:p>
    <w:p w14:paraId="6AA9DD7F" w14:textId="637D7A61" w:rsidR="00E543E2" w:rsidRDefault="002A27BA" w:rsidP="009F7842">
      <w:pPr>
        <w:jc w:val="both"/>
        <w:rPr>
          <w:rFonts w:eastAsia="Symbol"/>
          <w:lang w:val="en-US"/>
        </w:rPr>
      </w:pPr>
      <w:r w:rsidRPr="002A27BA">
        <w:rPr>
          <w:rFonts w:eastAsia="Symbol"/>
          <w:noProof/>
          <w:lang w:eastAsia="tr-TR"/>
        </w:rPr>
        <w:drawing>
          <wp:inline distT="0" distB="0" distL="0" distR="0" wp14:anchorId="250C9A4A" wp14:editId="77BC3FDC">
            <wp:extent cx="5399382" cy="4381500"/>
            <wp:effectExtent l="0" t="0" r="0" b="0"/>
            <wp:docPr id="1" name="Resim 1" descr="Playing along with NFTables - openSUSE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ying along with NFTables - openSUSE New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4580" cy="4401948"/>
                    </a:xfrm>
                    <a:prstGeom prst="rect">
                      <a:avLst/>
                    </a:prstGeom>
                    <a:noFill/>
                    <a:ln>
                      <a:noFill/>
                    </a:ln>
                  </pic:spPr>
                </pic:pic>
              </a:graphicData>
            </a:graphic>
          </wp:inline>
        </w:drawing>
      </w:r>
    </w:p>
    <w:p w14:paraId="43A1D755" w14:textId="77777777" w:rsidR="00625C69" w:rsidRDefault="00625C69" w:rsidP="009F7842">
      <w:pPr>
        <w:pStyle w:val="Balk2"/>
        <w:jc w:val="both"/>
        <w:rPr>
          <w:rFonts w:ascii="Times New Roman" w:eastAsia="Symbol" w:hAnsi="Times New Roman" w:cs="Times New Roman"/>
          <w:b/>
          <w:bCs/>
          <w:noProof/>
          <w:color w:val="auto"/>
          <w:lang w:val="en-US"/>
        </w:rPr>
      </w:pPr>
    </w:p>
    <w:p w14:paraId="4D905596" w14:textId="5E398603" w:rsidR="00835BCA" w:rsidRDefault="00835BCA" w:rsidP="00835BCA">
      <w:pPr>
        <w:rPr>
          <w:rFonts w:eastAsia="Symbol"/>
          <w:lang w:val="en-US"/>
        </w:rPr>
      </w:pPr>
    </w:p>
    <w:p w14:paraId="15EAEA83" w14:textId="0143D227" w:rsidR="00835BCA" w:rsidRPr="00835BCA" w:rsidRDefault="00835BCA" w:rsidP="00835BCA">
      <w:pPr>
        <w:rPr>
          <w:rFonts w:eastAsia="Symbol"/>
          <w:lang w:val="en-US"/>
        </w:rPr>
      </w:pPr>
    </w:p>
    <w:p w14:paraId="4BDFDC4B" w14:textId="2BC9CFB4" w:rsidR="00DF35C1" w:rsidRDefault="00DF35C1" w:rsidP="00DF35C1">
      <w:pPr>
        <w:rPr>
          <w:rFonts w:eastAsia="Symbol"/>
          <w:lang w:val="en-US"/>
        </w:rPr>
      </w:pPr>
    </w:p>
    <w:p w14:paraId="0594D033" w14:textId="08F2D466" w:rsidR="00DF35C1" w:rsidRPr="00DF35C1" w:rsidRDefault="00DF35C1" w:rsidP="00DF35C1">
      <w:pPr>
        <w:rPr>
          <w:rFonts w:eastAsia="Symbol"/>
          <w:lang w:val="en-US"/>
        </w:rPr>
      </w:pPr>
    </w:p>
    <w:p w14:paraId="75F06648" w14:textId="77777777" w:rsidR="00D91412" w:rsidRDefault="00D91412" w:rsidP="009F7842">
      <w:pPr>
        <w:pStyle w:val="Balk2"/>
        <w:jc w:val="both"/>
        <w:rPr>
          <w:rFonts w:ascii="Times New Roman" w:eastAsia="Symbol" w:hAnsi="Times New Roman" w:cs="Times New Roman"/>
          <w:b/>
          <w:bCs/>
          <w:noProof/>
          <w:color w:val="auto"/>
          <w:lang w:val="en-US"/>
        </w:rPr>
      </w:pPr>
      <w:bookmarkStart w:id="4" w:name="_Toc155209111"/>
    </w:p>
    <w:p w14:paraId="4D17D131" w14:textId="77777777" w:rsidR="00D91412" w:rsidRDefault="00D91412" w:rsidP="009F7842">
      <w:pPr>
        <w:pStyle w:val="Balk2"/>
        <w:jc w:val="both"/>
        <w:rPr>
          <w:rFonts w:ascii="Times New Roman" w:eastAsia="Symbol" w:hAnsi="Times New Roman" w:cs="Times New Roman"/>
          <w:b/>
          <w:bCs/>
          <w:noProof/>
          <w:color w:val="auto"/>
          <w:lang w:val="en-US"/>
        </w:rPr>
      </w:pPr>
    </w:p>
    <w:p w14:paraId="07B7B1A5" w14:textId="78BFA15D" w:rsidR="00625C69" w:rsidRDefault="00625C69" w:rsidP="009F7842">
      <w:pPr>
        <w:pStyle w:val="Balk2"/>
        <w:jc w:val="both"/>
        <w:rPr>
          <w:rFonts w:ascii="Times New Roman" w:eastAsia="Symbol" w:hAnsi="Times New Roman" w:cs="Times New Roman"/>
          <w:b/>
          <w:bCs/>
          <w:noProof/>
          <w:color w:val="auto"/>
          <w:lang w:val="en-US"/>
        </w:rPr>
      </w:pPr>
      <w:r w:rsidRPr="007D73CD">
        <w:rPr>
          <w:rFonts w:ascii="Times New Roman" w:eastAsia="Symbol" w:hAnsi="Times New Roman" w:cs="Times New Roman"/>
          <w:b/>
          <w:bCs/>
          <w:noProof/>
          <w:color w:val="auto"/>
          <w:lang w:val="en-US"/>
        </w:rPr>
        <w:t>2.</w:t>
      </w:r>
      <w:r>
        <w:rPr>
          <w:rFonts w:ascii="Times New Roman" w:eastAsia="Symbol" w:hAnsi="Times New Roman" w:cs="Times New Roman"/>
          <w:b/>
          <w:bCs/>
          <w:noProof/>
          <w:color w:val="auto"/>
          <w:lang w:val="en-US"/>
        </w:rPr>
        <w:t>3</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MODULE STRUCTURE</w:t>
      </w:r>
      <w:bookmarkEnd w:id="4"/>
    </w:p>
    <w:p w14:paraId="6A9E69B0" w14:textId="1DA4C579" w:rsidR="00D91412" w:rsidRDefault="00D91412" w:rsidP="00D91412">
      <w:pPr>
        <w:rPr>
          <w:rFonts w:eastAsia="Symbol"/>
          <w:lang w:val="en-US"/>
        </w:rPr>
      </w:pPr>
    </w:p>
    <w:p w14:paraId="553884A1" w14:textId="7C956AA1" w:rsidR="00D91412" w:rsidRDefault="00D91412" w:rsidP="00D91412">
      <w:pPr>
        <w:rPr>
          <w:rFonts w:eastAsia="Symbol"/>
          <w:lang w:val="en-US"/>
        </w:rPr>
      </w:pPr>
    </w:p>
    <w:p w14:paraId="0B288E3D" w14:textId="77777777" w:rsidR="00D91412" w:rsidRPr="00D91412" w:rsidRDefault="00D91412" w:rsidP="00D91412">
      <w:pPr>
        <w:rPr>
          <w:rFonts w:eastAsia="Symbol"/>
          <w:lang w:val="en-US"/>
        </w:rPr>
      </w:pPr>
    </w:p>
    <w:p w14:paraId="3A3FF862" w14:textId="77777777" w:rsidR="00D91412" w:rsidRPr="00D91412" w:rsidRDefault="00D91412" w:rsidP="00D91412">
      <w:pPr>
        <w:rPr>
          <w:rFonts w:eastAsia="Symbol"/>
          <w:lang w:val="en-US"/>
        </w:rPr>
      </w:pPr>
    </w:p>
    <w:p w14:paraId="7B77E62A" w14:textId="5E7862B3" w:rsidR="00835BCA" w:rsidRPr="00835BCA" w:rsidRDefault="00D91412" w:rsidP="00835BCA">
      <w:pPr>
        <w:rPr>
          <w:rFonts w:eastAsia="Symbol"/>
          <w:lang w:val="en-US"/>
        </w:rPr>
      </w:pPr>
      <w:r>
        <w:rPr>
          <w:rFonts w:eastAsia="Symbol"/>
          <w:noProof/>
          <w:lang w:eastAsia="tr-TR"/>
        </w:rPr>
        <w:drawing>
          <wp:inline distT="0" distB="0" distL="0" distR="0" wp14:anchorId="28837D35" wp14:editId="21C37B6F">
            <wp:extent cx="5036560" cy="3992880"/>
            <wp:effectExtent l="0" t="0" r="0" b="762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2988" cy="4005904"/>
                    </a:xfrm>
                    <a:prstGeom prst="rect">
                      <a:avLst/>
                    </a:prstGeom>
                    <a:noFill/>
                  </pic:spPr>
                </pic:pic>
              </a:graphicData>
            </a:graphic>
          </wp:inline>
        </w:drawing>
      </w:r>
    </w:p>
    <w:p w14:paraId="2F27D8F6" w14:textId="799918C7" w:rsidR="00DF35C1" w:rsidRPr="00DF35C1" w:rsidRDefault="00DF35C1" w:rsidP="00DF35C1">
      <w:pPr>
        <w:rPr>
          <w:rFonts w:eastAsia="Symbol"/>
          <w:lang w:val="en-US"/>
        </w:rPr>
      </w:pPr>
    </w:p>
    <w:p w14:paraId="40EB61BB" w14:textId="6B517CDC" w:rsidR="00CB6D53" w:rsidRDefault="00CB6D53" w:rsidP="001F66BA">
      <w:pPr>
        <w:rPr>
          <w:rFonts w:eastAsia="Symbol"/>
          <w:lang w:val="en-US"/>
        </w:rPr>
      </w:pPr>
    </w:p>
    <w:p w14:paraId="02BE9BE2" w14:textId="77777777" w:rsidR="00835BCA" w:rsidRDefault="00835BCA" w:rsidP="001F66BA">
      <w:pPr>
        <w:rPr>
          <w:rFonts w:eastAsia="Symbol"/>
          <w:lang w:val="en-US"/>
        </w:rPr>
      </w:pPr>
    </w:p>
    <w:p w14:paraId="34695E7C" w14:textId="38E3337B" w:rsidR="00462DDE" w:rsidRDefault="0003227D" w:rsidP="001F66BA">
      <w:pPr>
        <w:pStyle w:val="Balk2"/>
        <w:jc w:val="both"/>
        <w:rPr>
          <w:rFonts w:ascii="Times New Roman" w:eastAsia="Symbol" w:hAnsi="Times New Roman" w:cs="Times New Roman"/>
          <w:b/>
          <w:bCs/>
          <w:noProof/>
          <w:color w:val="auto"/>
          <w:lang w:val="en-US"/>
        </w:rPr>
      </w:pPr>
      <w:bookmarkStart w:id="5" w:name="_Toc155209112"/>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4</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INTERFACE DESIG</w:t>
      </w:r>
      <w:r w:rsidR="001F66BA">
        <w:rPr>
          <w:rFonts w:ascii="Times New Roman" w:eastAsia="Symbol" w:hAnsi="Times New Roman" w:cs="Times New Roman"/>
          <w:b/>
          <w:bCs/>
          <w:noProof/>
          <w:color w:val="auto"/>
          <w:lang w:val="en-US"/>
        </w:rPr>
        <w:t>N</w:t>
      </w:r>
      <w:bookmarkEnd w:id="5"/>
    </w:p>
    <w:p w14:paraId="7F3AC721" w14:textId="0DA69CE2" w:rsidR="004E3529" w:rsidRDefault="004E3529" w:rsidP="004E3529">
      <w:pPr>
        <w:rPr>
          <w:rFonts w:eastAsia="Symbol"/>
          <w:lang w:val="en-US"/>
        </w:rPr>
      </w:pPr>
    </w:p>
    <w:p w14:paraId="4BDD4AB0" w14:textId="77777777" w:rsidR="004E3529" w:rsidRPr="004E3529" w:rsidRDefault="004E3529" w:rsidP="004E3529">
      <w:pPr>
        <w:rPr>
          <w:rFonts w:eastAsia="Symbol"/>
          <w:lang w:val="en-US"/>
        </w:rPr>
      </w:pPr>
    </w:p>
    <w:p w14:paraId="4B154867" w14:textId="71AF4AE5" w:rsidR="00CB6D53" w:rsidRPr="004E3529" w:rsidRDefault="004E3529" w:rsidP="00CB6D53">
      <w:pPr>
        <w:rPr>
          <w:rFonts w:eastAsia="Symbol"/>
          <w:b/>
          <w:color w:val="FF0000"/>
        </w:rPr>
      </w:pPr>
      <w:r w:rsidRPr="004E3529">
        <w:rPr>
          <w:rFonts w:eastAsia="Symbol"/>
          <w:b/>
          <w:color w:val="FF0000"/>
        </w:rPr>
        <w:t>System Components:</w:t>
      </w:r>
    </w:p>
    <w:p w14:paraId="6CD93950" w14:textId="77777777" w:rsidR="004E3529" w:rsidRPr="004E3529" w:rsidRDefault="004E3529" w:rsidP="00CB6D53">
      <w:pPr>
        <w:rPr>
          <w:rFonts w:eastAsia="Symbol"/>
          <w:color w:val="FF0000"/>
          <w:lang w:val="en-US"/>
        </w:rPr>
      </w:pPr>
    </w:p>
    <w:p w14:paraId="1B6AD2A2" w14:textId="32F82C0C" w:rsidR="00BA3FEB" w:rsidRPr="004E3529" w:rsidRDefault="00BA3FEB" w:rsidP="00BA3FEB">
      <w:pPr>
        <w:spacing w:line="276" w:lineRule="auto"/>
        <w:rPr>
          <w:b/>
          <w:bCs/>
          <w:color w:val="00B0F0"/>
        </w:rPr>
      </w:pPr>
      <w:r w:rsidRPr="004E3529">
        <w:rPr>
          <w:b/>
          <w:bCs/>
          <w:color w:val="00B0F0"/>
        </w:rPr>
        <w:t>Main Script (geo-</w:t>
      </w:r>
      <w:proofErr w:type="gramStart"/>
      <w:r w:rsidRPr="004E3529">
        <w:rPr>
          <w:b/>
          <w:bCs/>
          <w:color w:val="00B0F0"/>
        </w:rPr>
        <w:t>nft.sh</w:t>
      </w:r>
      <w:proofErr w:type="gramEnd"/>
      <w:r w:rsidRPr="004E3529">
        <w:rPr>
          <w:b/>
          <w:bCs/>
          <w:color w:val="00B0F0"/>
        </w:rPr>
        <w:t>)</w:t>
      </w:r>
    </w:p>
    <w:p w14:paraId="1AACE26C" w14:textId="77777777" w:rsidR="000B5735" w:rsidRPr="00BA3FEB" w:rsidRDefault="000B5735" w:rsidP="00BA3FEB">
      <w:pPr>
        <w:spacing w:line="276" w:lineRule="auto"/>
        <w:rPr>
          <w:b/>
          <w:bCs/>
        </w:rPr>
      </w:pPr>
    </w:p>
    <w:p w14:paraId="6C1F54BC" w14:textId="77777777" w:rsidR="00BA3FEB" w:rsidRPr="00BA3FEB" w:rsidRDefault="00BA3FEB" w:rsidP="00BA3FEB">
      <w:pPr>
        <w:pStyle w:val="ListeParagraf"/>
        <w:spacing w:line="276" w:lineRule="auto"/>
      </w:pPr>
      <w:r w:rsidRPr="00BA3FEB">
        <w:rPr>
          <w:b/>
          <w:bCs/>
        </w:rPr>
        <w:t>Purpose:</w:t>
      </w:r>
      <w:r w:rsidRPr="00BA3FEB">
        <w:t xml:space="preserve"> This script serves as the primary interface for configuring and managing geolocation filtering rules with nftables. It allows users to define countries to filter, fetches relevant geolocation </w:t>
      </w:r>
      <w:proofErr w:type="gramStart"/>
      <w:r w:rsidRPr="00BA3FEB">
        <w:t>data</w:t>
      </w:r>
      <w:proofErr w:type="gramEnd"/>
      <w:r w:rsidRPr="00BA3FEB">
        <w:t>, and generates nftables rule sets for firewall integration.</w:t>
      </w:r>
    </w:p>
    <w:p w14:paraId="5E3F3888" w14:textId="77777777" w:rsidR="004E3529" w:rsidRDefault="004E3529" w:rsidP="00BA3FEB">
      <w:pPr>
        <w:pStyle w:val="ListeParagraf"/>
        <w:spacing w:line="276" w:lineRule="auto"/>
        <w:rPr>
          <w:b/>
          <w:bCs/>
        </w:rPr>
      </w:pPr>
    </w:p>
    <w:p w14:paraId="40CA1B90" w14:textId="77777777" w:rsidR="004E3529" w:rsidRDefault="004E3529" w:rsidP="00BA3FEB">
      <w:pPr>
        <w:pStyle w:val="ListeParagraf"/>
        <w:spacing w:line="276" w:lineRule="auto"/>
        <w:rPr>
          <w:b/>
          <w:bCs/>
        </w:rPr>
      </w:pPr>
    </w:p>
    <w:p w14:paraId="73F926CA" w14:textId="77777777" w:rsidR="004E3529" w:rsidRDefault="004E3529" w:rsidP="00BA3FEB">
      <w:pPr>
        <w:pStyle w:val="ListeParagraf"/>
        <w:spacing w:line="276" w:lineRule="auto"/>
        <w:rPr>
          <w:b/>
          <w:bCs/>
        </w:rPr>
      </w:pPr>
    </w:p>
    <w:p w14:paraId="09029FDE" w14:textId="420FD207" w:rsidR="00BA3FEB" w:rsidRPr="00BA3FEB" w:rsidRDefault="00BA3FEB" w:rsidP="00BA3FEB">
      <w:pPr>
        <w:pStyle w:val="ListeParagraf"/>
        <w:spacing w:line="276" w:lineRule="auto"/>
      </w:pPr>
      <w:r w:rsidRPr="00BA3FEB">
        <w:rPr>
          <w:b/>
          <w:bCs/>
        </w:rPr>
        <w:lastRenderedPageBreak/>
        <w:t>Input:</w:t>
      </w:r>
    </w:p>
    <w:p w14:paraId="44BBCCF5" w14:textId="0875ADE3" w:rsidR="00BA3FEB" w:rsidRPr="00BA3FEB" w:rsidRDefault="00BA3FEB" w:rsidP="00BA3FEB">
      <w:pPr>
        <w:pStyle w:val="ListeParagraf"/>
        <w:spacing w:line="276" w:lineRule="auto"/>
        <w:ind w:left="1440"/>
      </w:pPr>
      <w:r>
        <w:t>-</w:t>
      </w:r>
      <w:r w:rsidRPr="00BA3FEB">
        <w:t>A configuration file (/etc/geo-nft.conf) containing user-defined settings like countries to filter, nftables version, memory settings, etc.</w:t>
      </w:r>
    </w:p>
    <w:p w14:paraId="73B2AD84" w14:textId="77777777" w:rsidR="00BA3FEB" w:rsidRPr="00BA3FEB" w:rsidRDefault="00BA3FEB" w:rsidP="00BA3FEB">
      <w:pPr>
        <w:pStyle w:val="ListeParagraf"/>
        <w:spacing w:line="276" w:lineRule="auto"/>
        <w:ind w:left="1440"/>
      </w:pPr>
      <w:r w:rsidRPr="00BA3FEB">
        <w:t xml:space="preserve">Geolocation </w:t>
      </w:r>
      <w:proofErr w:type="gramStart"/>
      <w:r w:rsidRPr="00BA3FEB">
        <w:t>data</w:t>
      </w:r>
      <w:proofErr w:type="gramEnd"/>
      <w:r w:rsidRPr="00BA3FEB">
        <w:t xml:space="preserve"> fetched from db-ip.com.</w:t>
      </w:r>
    </w:p>
    <w:p w14:paraId="3130D0F9" w14:textId="77777777" w:rsidR="00BA3FEB" w:rsidRDefault="00BA3FEB" w:rsidP="00BA3FEB">
      <w:pPr>
        <w:pStyle w:val="ListeParagraf"/>
        <w:spacing w:line="276" w:lineRule="auto"/>
        <w:rPr>
          <w:b/>
          <w:bCs/>
        </w:rPr>
      </w:pPr>
    </w:p>
    <w:p w14:paraId="4922DF63" w14:textId="77777777" w:rsidR="004E3529" w:rsidRDefault="004E3529" w:rsidP="00BA3FEB">
      <w:pPr>
        <w:pStyle w:val="ListeParagraf"/>
        <w:spacing w:line="276" w:lineRule="auto"/>
        <w:rPr>
          <w:b/>
          <w:bCs/>
        </w:rPr>
      </w:pPr>
    </w:p>
    <w:p w14:paraId="28B78AFA" w14:textId="145983D3" w:rsidR="00BA3FEB" w:rsidRPr="00BA3FEB" w:rsidRDefault="00BA3FEB" w:rsidP="00BA3FEB">
      <w:pPr>
        <w:pStyle w:val="ListeParagraf"/>
        <w:spacing w:line="276" w:lineRule="auto"/>
      </w:pPr>
      <w:r w:rsidRPr="00BA3FEB">
        <w:rPr>
          <w:b/>
          <w:bCs/>
        </w:rPr>
        <w:t>Output:</w:t>
      </w:r>
    </w:p>
    <w:p w14:paraId="245B738F" w14:textId="5E5AC68E" w:rsidR="00BA3FEB" w:rsidRPr="00BA3FEB" w:rsidRDefault="00BA3FEB" w:rsidP="00BA3FEB">
      <w:pPr>
        <w:pStyle w:val="ListeParagraf"/>
        <w:spacing w:line="276" w:lineRule="auto"/>
        <w:ind w:left="1440"/>
      </w:pPr>
      <w:r>
        <w:t>-</w:t>
      </w:r>
      <w:r w:rsidRPr="00BA3FEB">
        <w:t>nftables sets for each country’s IP address range (both IPv4 and IPv6).</w:t>
      </w:r>
    </w:p>
    <w:p w14:paraId="636D0D83" w14:textId="239D87AC" w:rsidR="00BA3FEB" w:rsidRPr="00BA3FEB" w:rsidRDefault="00BA3FEB" w:rsidP="00BA3FEB">
      <w:pPr>
        <w:pStyle w:val="ListeParagraf"/>
        <w:spacing w:line="276" w:lineRule="auto"/>
        <w:ind w:left="1440"/>
      </w:pPr>
      <w:r>
        <w:t>-</w:t>
      </w:r>
      <w:r w:rsidRPr="00BA3FEB">
        <w:t>Configured nftables rules (either individual sets or a unified file for all sets).</w:t>
      </w:r>
    </w:p>
    <w:p w14:paraId="69AC4F40" w14:textId="1A712D00" w:rsidR="00BA3FEB" w:rsidRPr="00BA3FEB" w:rsidRDefault="00BA3FEB" w:rsidP="00BA3FEB">
      <w:pPr>
        <w:pStyle w:val="ListeParagraf"/>
        <w:spacing w:line="276" w:lineRule="auto"/>
        <w:ind w:left="1440"/>
      </w:pPr>
      <w:r>
        <w:t>-</w:t>
      </w:r>
      <w:r w:rsidRPr="00BA3FEB">
        <w:t>Logs or error messages for debugging and status updates.</w:t>
      </w:r>
    </w:p>
    <w:p w14:paraId="12694356" w14:textId="77777777" w:rsidR="00BA3FEB" w:rsidRPr="00BA3FEB" w:rsidRDefault="00BA3FEB" w:rsidP="00BA3FEB">
      <w:pPr>
        <w:pStyle w:val="ListeParagraf"/>
        <w:spacing w:line="276" w:lineRule="auto"/>
      </w:pPr>
      <w:r w:rsidRPr="00BA3FEB">
        <w:rPr>
          <w:b/>
          <w:bCs/>
        </w:rPr>
        <w:t>Key Functions:</w:t>
      </w:r>
    </w:p>
    <w:p w14:paraId="6B490219" w14:textId="6874D483" w:rsidR="00BA3FEB" w:rsidRPr="00BA3FEB" w:rsidRDefault="00BA3FEB" w:rsidP="00BA3FEB">
      <w:pPr>
        <w:pStyle w:val="ListeParagraf"/>
        <w:spacing w:line="276" w:lineRule="auto"/>
        <w:ind w:left="1440"/>
      </w:pPr>
      <w:r>
        <w:t>-</w:t>
      </w:r>
      <w:r w:rsidRPr="00BA3FEB">
        <w:t>configure_geo_nft: Parses the user configuration file and sets up initial variables.</w:t>
      </w:r>
    </w:p>
    <w:p w14:paraId="6AE25A56" w14:textId="0F5DBDB7" w:rsidR="00BA3FEB" w:rsidRPr="00BA3FEB" w:rsidRDefault="00BA3FEB" w:rsidP="00BA3FEB">
      <w:pPr>
        <w:pStyle w:val="ListeParagraf"/>
        <w:spacing w:line="276" w:lineRule="auto"/>
        <w:ind w:left="1440"/>
      </w:pPr>
      <w:r>
        <w:t>-</w:t>
      </w:r>
      <w:r w:rsidRPr="00BA3FEB">
        <w:t xml:space="preserve">generate_geo_sets: Downloads and processes geolocation </w:t>
      </w:r>
      <w:proofErr w:type="gramStart"/>
      <w:r w:rsidRPr="00BA3FEB">
        <w:t>data</w:t>
      </w:r>
      <w:proofErr w:type="gramEnd"/>
      <w:r w:rsidRPr="00BA3FEB">
        <w:t>, creating the necessary IP address sets.</w:t>
      </w:r>
    </w:p>
    <w:p w14:paraId="08B08CC2" w14:textId="25679026" w:rsidR="00BA3FEB" w:rsidRPr="00BA3FEB" w:rsidRDefault="00BA3FEB" w:rsidP="00BA3FEB">
      <w:pPr>
        <w:pStyle w:val="ListeParagraf"/>
        <w:spacing w:line="276" w:lineRule="auto"/>
        <w:ind w:left="1440"/>
      </w:pPr>
      <w:r>
        <w:t>-</w:t>
      </w:r>
      <w:r w:rsidRPr="00BA3FEB">
        <w:t>create_nftables_rules: Generates nftables rule files based on the IP sets.</w:t>
      </w:r>
    </w:p>
    <w:p w14:paraId="78149729" w14:textId="77777777" w:rsidR="00BA3FEB" w:rsidRPr="00BA3FEB" w:rsidRDefault="00BA3FEB" w:rsidP="00BA3FEB">
      <w:pPr>
        <w:pStyle w:val="ListeParagraf"/>
        <w:spacing w:line="276" w:lineRule="auto"/>
        <w:ind w:left="1440"/>
      </w:pPr>
      <w:r w:rsidRPr="00BA3FEB">
        <w:t>validate_nftables_version: Ensures compatibility between the script and the installed nftables version.</w:t>
      </w:r>
    </w:p>
    <w:p w14:paraId="48F7F1EF" w14:textId="40D364D5" w:rsidR="00BA3FEB" w:rsidRDefault="00BA3FEB" w:rsidP="00BA3FEB">
      <w:pPr>
        <w:pStyle w:val="ListeParagraf"/>
        <w:spacing w:line="276" w:lineRule="auto"/>
        <w:ind w:left="1440"/>
      </w:pPr>
      <w:r>
        <w:t>-</w:t>
      </w:r>
      <w:r w:rsidRPr="00BA3FEB">
        <w:t>clean_up: Optionally reduces memory usage by limiting the number of IP sets loaded.</w:t>
      </w:r>
    </w:p>
    <w:p w14:paraId="08D0116E" w14:textId="18A4DEF4" w:rsidR="00BA3FEB" w:rsidRDefault="00BA3FEB" w:rsidP="00BA3FEB">
      <w:pPr>
        <w:pStyle w:val="ListeParagraf"/>
        <w:spacing w:line="276" w:lineRule="auto"/>
        <w:ind w:left="1440"/>
      </w:pPr>
    </w:p>
    <w:p w14:paraId="2BC3959A" w14:textId="77777777" w:rsidR="000B5735" w:rsidRDefault="000B5735" w:rsidP="00BA3FEB">
      <w:pPr>
        <w:spacing w:line="276" w:lineRule="auto"/>
        <w:rPr>
          <w:b/>
          <w:bCs/>
        </w:rPr>
      </w:pPr>
    </w:p>
    <w:p w14:paraId="499F0915" w14:textId="7DA92473" w:rsidR="00BA3FEB" w:rsidRPr="004E3529" w:rsidRDefault="00BA3FEB" w:rsidP="00BA3FEB">
      <w:pPr>
        <w:spacing w:line="276" w:lineRule="auto"/>
        <w:rPr>
          <w:b/>
          <w:bCs/>
          <w:color w:val="00B0F0"/>
        </w:rPr>
      </w:pPr>
      <w:r w:rsidRPr="004E3529">
        <w:rPr>
          <w:b/>
          <w:bCs/>
          <w:color w:val="00B0F0"/>
        </w:rPr>
        <w:t>Configuration File (/etc/geo-nft.conf)</w:t>
      </w:r>
    </w:p>
    <w:p w14:paraId="37FAB8FC" w14:textId="77777777" w:rsidR="000B5735" w:rsidRPr="00BA3FEB" w:rsidRDefault="000B5735" w:rsidP="00BA3FEB">
      <w:pPr>
        <w:spacing w:line="276" w:lineRule="auto"/>
        <w:rPr>
          <w:b/>
          <w:bCs/>
        </w:rPr>
      </w:pPr>
    </w:p>
    <w:p w14:paraId="752C45BD" w14:textId="77777777" w:rsidR="00BA3FEB" w:rsidRPr="00BA3FEB" w:rsidRDefault="00BA3FEB" w:rsidP="00BA3FEB">
      <w:pPr>
        <w:pStyle w:val="ListeParagraf"/>
        <w:spacing w:line="276" w:lineRule="auto"/>
      </w:pPr>
      <w:r w:rsidRPr="00BA3FEB">
        <w:rPr>
          <w:b/>
          <w:bCs/>
        </w:rPr>
        <w:t>Purpose:</w:t>
      </w:r>
      <w:r w:rsidRPr="00BA3FEB">
        <w:t xml:space="preserve"> The configuration file provides a flexible way for users to specify the settings for geolocation filtering.</w:t>
      </w:r>
    </w:p>
    <w:p w14:paraId="3E7C5F11" w14:textId="77777777" w:rsidR="00BA3FEB" w:rsidRPr="00BA3FEB" w:rsidRDefault="00BA3FEB" w:rsidP="00BA3FEB">
      <w:pPr>
        <w:pStyle w:val="ListeParagraf"/>
        <w:spacing w:line="276" w:lineRule="auto"/>
      </w:pPr>
      <w:r w:rsidRPr="00BA3FEB">
        <w:rPr>
          <w:b/>
          <w:bCs/>
        </w:rPr>
        <w:t>Input Format:</w:t>
      </w:r>
    </w:p>
    <w:p w14:paraId="4457EF4F" w14:textId="795E71BD" w:rsidR="00BA3FEB" w:rsidRPr="00BA3FEB" w:rsidRDefault="00BA3FEB" w:rsidP="00BA3FEB">
      <w:pPr>
        <w:pStyle w:val="ListeParagraf"/>
        <w:spacing w:line="276" w:lineRule="auto"/>
        <w:ind w:left="1440"/>
      </w:pPr>
      <w:r>
        <w:t>-</w:t>
      </w:r>
      <w:r w:rsidRPr="00BA3FEB">
        <w:t>The file consists of key-value pairs to define settings.</w:t>
      </w:r>
    </w:p>
    <w:p w14:paraId="7C848542" w14:textId="278852A1" w:rsidR="00BA3FEB" w:rsidRPr="00BA3FEB" w:rsidRDefault="00BA3FEB" w:rsidP="00BA3FEB">
      <w:pPr>
        <w:pStyle w:val="ListeParagraf"/>
        <w:spacing w:line="276" w:lineRule="auto"/>
        <w:ind w:left="1440"/>
      </w:pPr>
      <w:r>
        <w:t>-</w:t>
      </w:r>
      <w:r w:rsidRPr="00BA3FEB">
        <w:t>It includes sections for country codes, memory settings, and script behavior preferences.</w:t>
      </w:r>
    </w:p>
    <w:p w14:paraId="02F933D6" w14:textId="77777777" w:rsidR="00BA3FEB" w:rsidRPr="00BA3FEB" w:rsidRDefault="00BA3FEB" w:rsidP="00BA3FEB">
      <w:pPr>
        <w:pStyle w:val="ListeParagraf"/>
        <w:spacing w:line="276" w:lineRule="auto"/>
      </w:pPr>
      <w:r w:rsidRPr="00BA3FEB">
        <w:rPr>
          <w:b/>
          <w:bCs/>
        </w:rPr>
        <w:t>Parameters:</w:t>
      </w:r>
    </w:p>
    <w:p w14:paraId="2D4639C9" w14:textId="06244817" w:rsidR="00BA3FEB" w:rsidRPr="00BA3FEB" w:rsidRDefault="00BA3FEB" w:rsidP="00BA3FEB">
      <w:pPr>
        <w:pStyle w:val="ListeParagraf"/>
        <w:spacing w:line="276" w:lineRule="auto"/>
        <w:ind w:left="1440"/>
      </w:pPr>
      <w:r>
        <w:t>-</w:t>
      </w:r>
      <w:r w:rsidRPr="00BA3FEB">
        <w:t>countries_to_include: A comma-separated list of country codes (e.g</w:t>
      </w:r>
      <w:proofErr w:type="gramStart"/>
      <w:r w:rsidRPr="00BA3FEB">
        <w:t>.,</w:t>
      </w:r>
      <w:proofErr w:type="gramEnd"/>
      <w:r w:rsidRPr="00BA3FEB">
        <w:t xml:space="preserve"> "US, DE, IN") whose IP ranges should be included.</w:t>
      </w:r>
    </w:p>
    <w:p w14:paraId="7A23B1D4" w14:textId="406042A3" w:rsidR="00BA3FEB" w:rsidRPr="00BA3FEB" w:rsidRDefault="00BA3FEB" w:rsidP="00BA3FEB">
      <w:pPr>
        <w:pStyle w:val="ListeParagraf"/>
        <w:spacing w:line="276" w:lineRule="auto"/>
        <w:ind w:left="1440"/>
      </w:pPr>
      <w:r>
        <w:t>-</w:t>
      </w:r>
      <w:r w:rsidRPr="00BA3FEB">
        <w:t>countries_to_exclude: A list of country codes (e.g</w:t>
      </w:r>
      <w:proofErr w:type="gramStart"/>
      <w:r w:rsidRPr="00BA3FEB">
        <w:t>.,</w:t>
      </w:r>
      <w:proofErr w:type="gramEnd"/>
      <w:r w:rsidRPr="00BA3FEB">
        <w:t xml:space="preserve"> "CN, RU") whose IP ranges should be excluded.</w:t>
      </w:r>
    </w:p>
    <w:p w14:paraId="466A12BE" w14:textId="15EAA213" w:rsidR="00BA3FEB" w:rsidRPr="00BA3FEB" w:rsidRDefault="00BA3FEB" w:rsidP="00BA3FEB">
      <w:pPr>
        <w:pStyle w:val="ListeParagraf"/>
        <w:spacing w:line="276" w:lineRule="auto"/>
        <w:ind w:left="1440"/>
      </w:pPr>
      <w:r>
        <w:t>-</w:t>
      </w:r>
      <w:r w:rsidRPr="00BA3FEB">
        <w:t>enable_ipv4: A boolean value (true/false) to enable IPv4 filtering.</w:t>
      </w:r>
    </w:p>
    <w:p w14:paraId="6E5DDF42" w14:textId="627CC4E2" w:rsidR="00BA3FEB" w:rsidRPr="00BA3FEB" w:rsidRDefault="00BA3FEB" w:rsidP="00BA3FEB">
      <w:pPr>
        <w:pStyle w:val="ListeParagraf"/>
        <w:spacing w:line="276" w:lineRule="auto"/>
        <w:ind w:left="1440"/>
      </w:pPr>
      <w:r>
        <w:t>-</w:t>
      </w:r>
      <w:r w:rsidRPr="00BA3FEB">
        <w:t>enable_ipv6: A boolean value (true/false) to enable IPv6 filtering.</w:t>
      </w:r>
    </w:p>
    <w:p w14:paraId="224AD7D2" w14:textId="0C9C74CC" w:rsidR="00BA3FEB" w:rsidRPr="00BA3FEB" w:rsidRDefault="00BA3FEB" w:rsidP="00BA3FEB">
      <w:pPr>
        <w:pStyle w:val="ListeParagraf"/>
        <w:spacing w:line="276" w:lineRule="auto"/>
        <w:ind w:left="1440"/>
      </w:pPr>
      <w:r>
        <w:t>-</w:t>
      </w:r>
      <w:r w:rsidRPr="00BA3FEB">
        <w:t>memory_optimization: A boolean value (true/false) to determine if the script should optimize memory by only loading necessary sets.</w:t>
      </w:r>
    </w:p>
    <w:p w14:paraId="2C465C0C" w14:textId="10C9F361" w:rsidR="00BA3FEB" w:rsidRPr="00BA3FEB" w:rsidRDefault="00BA3FEB" w:rsidP="00BA3FEB">
      <w:pPr>
        <w:pStyle w:val="ListeParagraf"/>
        <w:spacing w:line="276" w:lineRule="auto"/>
        <w:ind w:left="1440"/>
      </w:pPr>
      <w:r>
        <w:t>-</w:t>
      </w:r>
      <w:r w:rsidRPr="00BA3FEB">
        <w:t>nftables_version: The version of nftables installed on the system, used to adjust the rules configuration.</w:t>
      </w:r>
    </w:p>
    <w:p w14:paraId="2245FA26" w14:textId="3E8902AB" w:rsidR="00BA3FEB" w:rsidRDefault="00BA3FEB" w:rsidP="00BA3FEB">
      <w:pPr>
        <w:pStyle w:val="ListeParagraf"/>
        <w:spacing w:line="276" w:lineRule="auto"/>
        <w:ind w:left="1440"/>
      </w:pPr>
      <w:r>
        <w:t>-</w:t>
      </w:r>
      <w:r w:rsidRPr="00BA3FEB">
        <w:t xml:space="preserve">db_ip_url: The URL to retrieve the geolocation </w:t>
      </w:r>
      <w:proofErr w:type="gramStart"/>
      <w:r w:rsidRPr="00BA3FEB">
        <w:t>data</w:t>
      </w:r>
      <w:proofErr w:type="gramEnd"/>
      <w:r w:rsidRPr="00BA3FEB">
        <w:t>.</w:t>
      </w:r>
    </w:p>
    <w:p w14:paraId="29382979" w14:textId="2F076C6E" w:rsidR="000B5735" w:rsidRDefault="000B5735" w:rsidP="00BA3FEB">
      <w:pPr>
        <w:pStyle w:val="ListeParagraf"/>
        <w:spacing w:line="276" w:lineRule="auto"/>
        <w:ind w:left="1440"/>
      </w:pPr>
    </w:p>
    <w:p w14:paraId="456548C1" w14:textId="70315AF3" w:rsidR="000B5735" w:rsidRPr="004E3529" w:rsidRDefault="000B5735" w:rsidP="000B5735">
      <w:pPr>
        <w:spacing w:line="276" w:lineRule="auto"/>
        <w:rPr>
          <w:b/>
          <w:bCs/>
          <w:color w:val="00B0F0"/>
        </w:rPr>
      </w:pPr>
      <w:r w:rsidRPr="004E3529">
        <w:rPr>
          <w:b/>
          <w:bCs/>
          <w:color w:val="00B0F0"/>
        </w:rPr>
        <w:t>Geolocation Data (db-ip Database)</w:t>
      </w:r>
    </w:p>
    <w:p w14:paraId="7CF0EA90" w14:textId="77777777" w:rsidR="000B5735" w:rsidRPr="000B5735" w:rsidRDefault="000B5735" w:rsidP="000B5735">
      <w:pPr>
        <w:spacing w:line="276" w:lineRule="auto"/>
        <w:rPr>
          <w:b/>
          <w:bCs/>
        </w:rPr>
      </w:pPr>
    </w:p>
    <w:p w14:paraId="59A4DC58" w14:textId="6599DE67" w:rsidR="000B5735" w:rsidRPr="000B5735" w:rsidRDefault="000B5735" w:rsidP="000B5735">
      <w:pPr>
        <w:pStyle w:val="ListeParagraf"/>
        <w:spacing w:line="276" w:lineRule="auto"/>
      </w:pPr>
      <w:r w:rsidRPr="000B5735">
        <w:rPr>
          <w:b/>
          <w:bCs/>
        </w:rPr>
        <w:t>Purpose:</w:t>
      </w:r>
      <w:r w:rsidR="004E3529">
        <w:t xml:space="preserve"> </w:t>
      </w:r>
      <w:r w:rsidRPr="000B5735">
        <w:t>The script uses a free geolocation database from db-ip.com to gather IP address ranges for different countries.</w:t>
      </w:r>
    </w:p>
    <w:p w14:paraId="24A5F9B5" w14:textId="77777777" w:rsidR="000B5735" w:rsidRPr="000B5735" w:rsidRDefault="000B5735" w:rsidP="000B5735">
      <w:pPr>
        <w:pStyle w:val="ListeParagraf"/>
        <w:spacing w:line="276" w:lineRule="auto"/>
      </w:pPr>
      <w:r w:rsidRPr="000B5735">
        <w:rPr>
          <w:b/>
          <w:bCs/>
        </w:rPr>
        <w:t>Interface:</w:t>
      </w:r>
    </w:p>
    <w:p w14:paraId="0E695126" w14:textId="2E735FB9" w:rsidR="000B5735" w:rsidRPr="000B5735" w:rsidRDefault="000B5735" w:rsidP="000B5735">
      <w:pPr>
        <w:pStyle w:val="ListeParagraf"/>
        <w:spacing w:line="276" w:lineRule="auto"/>
        <w:ind w:left="1440"/>
      </w:pPr>
      <w:r>
        <w:t>-</w:t>
      </w:r>
      <w:r w:rsidRPr="000B5735">
        <w:t xml:space="preserve">The script makes HTTP requests to the db-ip API to fetch geolocation </w:t>
      </w:r>
      <w:proofErr w:type="gramStart"/>
      <w:r w:rsidRPr="000B5735">
        <w:t>data</w:t>
      </w:r>
      <w:proofErr w:type="gramEnd"/>
      <w:r w:rsidRPr="000B5735">
        <w:t xml:space="preserve"> in JSON format, which it then processes.</w:t>
      </w:r>
    </w:p>
    <w:p w14:paraId="795AE1B6" w14:textId="77777777" w:rsidR="000B5735" w:rsidRPr="000B5735" w:rsidRDefault="000B5735" w:rsidP="000B5735">
      <w:pPr>
        <w:pStyle w:val="ListeParagraf"/>
        <w:spacing w:line="276" w:lineRule="auto"/>
      </w:pPr>
      <w:r w:rsidRPr="000B5735">
        <w:rPr>
          <w:b/>
          <w:bCs/>
        </w:rPr>
        <w:t>Data Structure:</w:t>
      </w:r>
    </w:p>
    <w:p w14:paraId="2E920B30" w14:textId="55F3EDB4" w:rsidR="000B5735" w:rsidRPr="000B5735" w:rsidRDefault="000B5735" w:rsidP="000B5735">
      <w:pPr>
        <w:pStyle w:val="ListeParagraf"/>
        <w:spacing w:line="276" w:lineRule="auto"/>
        <w:ind w:left="1440"/>
      </w:pPr>
      <w:r w:rsidRPr="000B5735">
        <w:t xml:space="preserve">The </w:t>
      </w:r>
      <w:proofErr w:type="gramStart"/>
      <w:r w:rsidRPr="000B5735">
        <w:t>data</w:t>
      </w:r>
      <w:proofErr w:type="gramEnd"/>
      <w:r w:rsidRPr="000B5735">
        <w:t xml:space="preserve"> includes:</w:t>
      </w:r>
    </w:p>
    <w:p w14:paraId="33C404E2" w14:textId="0B658FAE" w:rsidR="000B5735" w:rsidRPr="000B5735" w:rsidRDefault="000B5735" w:rsidP="000B5735">
      <w:pPr>
        <w:pStyle w:val="ListeParagraf"/>
        <w:spacing w:line="276" w:lineRule="auto"/>
        <w:ind w:left="2160"/>
      </w:pPr>
      <w:r>
        <w:t>-</w:t>
      </w:r>
      <w:r w:rsidRPr="000B5735">
        <w:t>country_code: Two-letter ISO country codes (e.g</w:t>
      </w:r>
      <w:proofErr w:type="gramStart"/>
      <w:r w:rsidRPr="000B5735">
        <w:t>.,</w:t>
      </w:r>
      <w:proofErr w:type="gramEnd"/>
      <w:r w:rsidRPr="000B5735">
        <w:t xml:space="preserve"> "US").</w:t>
      </w:r>
    </w:p>
    <w:p w14:paraId="01FC20C8" w14:textId="5F20526E" w:rsidR="000B5735" w:rsidRPr="000B5735" w:rsidRDefault="000B5735" w:rsidP="000B5735">
      <w:pPr>
        <w:pStyle w:val="ListeParagraf"/>
        <w:spacing w:line="276" w:lineRule="auto"/>
        <w:ind w:left="2160"/>
      </w:pPr>
      <w:r>
        <w:t>-</w:t>
      </w:r>
      <w:r w:rsidRPr="000B5735">
        <w:t>ip_ranges: A list of IP ranges in CIDR format (e.g</w:t>
      </w:r>
      <w:proofErr w:type="gramStart"/>
      <w:r w:rsidRPr="000B5735">
        <w:t>.,</w:t>
      </w:r>
      <w:proofErr w:type="gramEnd"/>
      <w:r w:rsidRPr="000B5735">
        <w:t xml:space="preserve"> "192.168.0.0/24").</w:t>
      </w:r>
    </w:p>
    <w:p w14:paraId="4082417E" w14:textId="77777777" w:rsidR="000B5735" w:rsidRPr="000B5735" w:rsidRDefault="000B5735" w:rsidP="000B5735">
      <w:pPr>
        <w:pStyle w:val="ListeParagraf"/>
        <w:spacing w:line="276" w:lineRule="auto"/>
      </w:pPr>
      <w:r w:rsidRPr="000B5735">
        <w:rPr>
          <w:b/>
          <w:bCs/>
        </w:rPr>
        <w:t>Data Handling:</w:t>
      </w:r>
    </w:p>
    <w:p w14:paraId="60175863" w14:textId="46131E10" w:rsidR="000B5735" w:rsidRPr="000B5735" w:rsidRDefault="004E3529" w:rsidP="000B5735">
      <w:pPr>
        <w:pStyle w:val="ListeParagraf"/>
        <w:spacing w:line="276" w:lineRule="auto"/>
        <w:ind w:left="1440"/>
      </w:pPr>
      <w:r>
        <w:t>-</w:t>
      </w:r>
      <w:r w:rsidR="000B5735" w:rsidRPr="000B5735">
        <w:t xml:space="preserve">The script parses this </w:t>
      </w:r>
      <w:proofErr w:type="gramStart"/>
      <w:r w:rsidR="000B5735" w:rsidRPr="000B5735">
        <w:t>data</w:t>
      </w:r>
      <w:proofErr w:type="gramEnd"/>
      <w:r w:rsidR="000B5735" w:rsidRPr="000B5735">
        <w:t xml:space="preserve"> to generate separate sets for IPv4 and IPv6 IP ranges.</w:t>
      </w:r>
    </w:p>
    <w:p w14:paraId="7AA6C818" w14:textId="77777777" w:rsidR="000B5735" w:rsidRPr="000B5735" w:rsidRDefault="000B5735" w:rsidP="000B5735">
      <w:pPr>
        <w:pStyle w:val="ListeParagraf"/>
        <w:spacing w:line="276" w:lineRule="auto"/>
      </w:pPr>
      <w:r w:rsidRPr="000B5735">
        <w:rPr>
          <w:b/>
          <w:bCs/>
        </w:rPr>
        <w:t>Fetching Data:</w:t>
      </w:r>
    </w:p>
    <w:p w14:paraId="6B5743C4" w14:textId="76805A8E" w:rsidR="000B5735" w:rsidRPr="000B5735" w:rsidRDefault="004E3529" w:rsidP="000B5735">
      <w:pPr>
        <w:pStyle w:val="ListeParagraf"/>
        <w:spacing w:line="276" w:lineRule="auto"/>
        <w:ind w:left="1440"/>
      </w:pPr>
      <w:r>
        <w:t>-</w:t>
      </w:r>
      <w:r w:rsidR="000B5735" w:rsidRPr="000B5735">
        <w:t xml:space="preserve">The script uses a GET request to retrieve the geolocation </w:t>
      </w:r>
      <w:proofErr w:type="gramStart"/>
      <w:r w:rsidR="000B5735" w:rsidRPr="000B5735">
        <w:t>data</w:t>
      </w:r>
      <w:proofErr w:type="gramEnd"/>
      <w:r w:rsidR="000B5735" w:rsidRPr="000B5735">
        <w:t>, processes the response, and extracts the relevant information for use in nftables rule creation.</w:t>
      </w:r>
    </w:p>
    <w:p w14:paraId="0DCFAA92" w14:textId="6F35967C" w:rsidR="000B5735" w:rsidRPr="000B5735" w:rsidRDefault="000B5735" w:rsidP="000B5735">
      <w:pPr>
        <w:pStyle w:val="ListeParagraf"/>
        <w:spacing w:line="276" w:lineRule="auto"/>
        <w:ind w:left="1440"/>
      </w:pPr>
    </w:p>
    <w:p w14:paraId="72CF59F5" w14:textId="4C610241" w:rsidR="000B5735" w:rsidRPr="004E3529" w:rsidRDefault="000B5735" w:rsidP="000B5735">
      <w:pPr>
        <w:spacing w:line="276" w:lineRule="auto"/>
        <w:rPr>
          <w:b/>
          <w:bCs/>
          <w:color w:val="00B0F0"/>
        </w:rPr>
      </w:pPr>
      <w:r w:rsidRPr="004E3529">
        <w:rPr>
          <w:b/>
          <w:bCs/>
          <w:color w:val="00B0F0"/>
        </w:rPr>
        <w:t>nftables Rule Configuration</w:t>
      </w:r>
    </w:p>
    <w:p w14:paraId="42826174" w14:textId="77777777" w:rsidR="004E3529" w:rsidRPr="000B5735" w:rsidRDefault="004E3529" w:rsidP="000B5735">
      <w:pPr>
        <w:spacing w:line="276" w:lineRule="auto"/>
        <w:rPr>
          <w:b/>
          <w:bCs/>
        </w:rPr>
      </w:pPr>
    </w:p>
    <w:p w14:paraId="17BB11AE" w14:textId="77777777" w:rsidR="000B5735" w:rsidRPr="000B5735" w:rsidRDefault="000B5735" w:rsidP="000B5735">
      <w:pPr>
        <w:pStyle w:val="ListeParagraf"/>
        <w:spacing w:line="276" w:lineRule="auto"/>
      </w:pPr>
      <w:r w:rsidRPr="000B5735">
        <w:rPr>
          <w:b/>
          <w:bCs/>
        </w:rPr>
        <w:t>Purpose:</w:t>
      </w:r>
      <w:r w:rsidRPr="000B5735">
        <w:t xml:space="preserve"> The script generates nftables rule files that can be easily included in the system’s firewall configuration to apply geolocation filtering.</w:t>
      </w:r>
    </w:p>
    <w:p w14:paraId="7EA1F57B" w14:textId="77777777" w:rsidR="000B5735" w:rsidRPr="000B5735" w:rsidRDefault="000B5735" w:rsidP="000B5735">
      <w:pPr>
        <w:pStyle w:val="ListeParagraf"/>
        <w:spacing w:line="276" w:lineRule="auto"/>
      </w:pPr>
      <w:r w:rsidRPr="000B5735">
        <w:rPr>
          <w:b/>
          <w:bCs/>
        </w:rPr>
        <w:t>Input:</w:t>
      </w:r>
    </w:p>
    <w:p w14:paraId="26537582" w14:textId="79CB1662" w:rsidR="000B5735" w:rsidRPr="000B5735" w:rsidRDefault="000B5735" w:rsidP="000B5735">
      <w:pPr>
        <w:pStyle w:val="ListeParagraf"/>
        <w:spacing w:line="276" w:lineRule="auto"/>
        <w:ind w:left="1440"/>
      </w:pPr>
      <w:r>
        <w:t>-</w:t>
      </w:r>
      <w:r w:rsidRPr="000B5735">
        <w:t>The IP sets generated for each country.</w:t>
      </w:r>
    </w:p>
    <w:p w14:paraId="6ACFBF96" w14:textId="071E6033" w:rsidR="000B5735" w:rsidRPr="000B5735" w:rsidRDefault="000B5735" w:rsidP="000B5735">
      <w:pPr>
        <w:pStyle w:val="ListeParagraf"/>
        <w:spacing w:line="276" w:lineRule="auto"/>
        <w:ind w:left="1440"/>
      </w:pPr>
      <w:r>
        <w:t>-</w:t>
      </w:r>
      <w:r w:rsidRPr="000B5735">
        <w:t>The user configuration from /etc/geo-nft.conf (e.g</w:t>
      </w:r>
      <w:proofErr w:type="gramStart"/>
      <w:r w:rsidRPr="000B5735">
        <w:t>.,</w:t>
      </w:r>
      <w:proofErr w:type="gramEnd"/>
      <w:r w:rsidRPr="000B5735">
        <w:t xml:space="preserve"> selected countries to include or exclude, IPv4/IPv6 settings).</w:t>
      </w:r>
    </w:p>
    <w:p w14:paraId="3EF5C2A5" w14:textId="21BDF670" w:rsidR="000B5735" w:rsidRPr="000B5735" w:rsidRDefault="000B5735" w:rsidP="000B5735">
      <w:pPr>
        <w:pStyle w:val="ListeParagraf"/>
        <w:spacing w:line="276" w:lineRule="auto"/>
        <w:ind w:left="1440"/>
      </w:pPr>
      <w:r>
        <w:t>-</w:t>
      </w:r>
      <w:r w:rsidRPr="000B5735">
        <w:t>The version of nftables installed on the system.</w:t>
      </w:r>
    </w:p>
    <w:p w14:paraId="7539162B" w14:textId="77777777" w:rsidR="000B5735" w:rsidRPr="000B5735" w:rsidRDefault="000B5735" w:rsidP="000B5735">
      <w:pPr>
        <w:pStyle w:val="ListeParagraf"/>
        <w:spacing w:line="276" w:lineRule="auto"/>
      </w:pPr>
      <w:r w:rsidRPr="000B5735">
        <w:rPr>
          <w:b/>
          <w:bCs/>
        </w:rPr>
        <w:t>Output:</w:t>
      </w:r>
    </w:p>
    <w:p w14:paraId="2A1474D8" w14:textId="04F14418" w:rsidR="000B5735" w:rsidRPr="000B5735" w:rsidRDefault="000B5735" w:rsidP="000B5735">
      <w:pPr>
        <w:pStyle w:val="ListeParagraf"/>
        <w:spacing w:line="276" w:lineRule="auto"/>
        <w:ind w:left="1440"/>
      </w:pPr>
      <w:r>
        <w:t>-</w:t>
      </w:r>
      <w:r w:rsidRPr="000B5735">
        <w:t>Rule files that include references to the generated nftables sets.</w:t>
      </w:r>
    </w:p>
    <w:p w14:paraId="6DD35ACF" w14:textId="6F43FFC2" w:rsidR="000B5735" w:rsidRPr="000B5735" w:rsidRDefault="000B5735" w:rsidP="000B5735">
      <w:pPr>
        <w:pStyle w:val="ListeParagraf"/>
        <w:spacing w:line="276" w:lineRule="auto"/>
        <w:ind w:left="1440"/>
      </w:pPr>
      <w:r>
        <w:t>-</w:t>
      </w:r>
      <w:r w:rsidRPr="000B5735">
        <w:t>These rules can either be included individually or with a single include-all file for convenience.</w:t>
      </w:r>
    </w:p>
    <w:p w14:paraId="604F96F5" w14:textId="77777777" w:rsidR="000B5735" w:rsidRPr="000B5735" w:rsidRDefault="000B5735" w:rsidP="000B5735">
      <w:pPr>
        <w:pStyle w:val="ListeParagraf"/>
        <w:spacing w:line="276" w:lineRule="auto"/>
      </w:pPr>
      <w:r w:rsidRPr="000B5735">
        <w:rPr>
          <w:b/>
          <w:bCs/>
        </w:rPr>
        <w:t>Rule Structure:</w:t>
      </w:r>
    </w:p>
    <w:p w14:paraId="685F143C" w14:textId="24E6F763" w:rsidR="000B5735" w:rsidRDefault="004E3529" w:rsidP="000B5735">
      <w:pPr>
        <w:pStyle w:val="ListeParagraf"/>
        <w:spacing w:line="276" w:lineRule="auto"/>
        <w:ind w:left="1440"/>
      </w:pPr>
      <w:r>
        <w:t>-</w:t>
      </w:r>
      <w:r w:rsidR="000B5735" w:rsidRPr="000B5735">
        <w:t>Each country is represented by an nftables set (e.g</w:t>
      </w:r>
      <w:proofErr w:type="gramStart"/>
      <w:r w:rsidR="000B5735" w:rsidRPr="000B5735">
        <w:t>.,</w:t>
      </w:r>
      <w:proofErr w:type="gramEnd"/>
      <w:r w:rsidR="000B5735" w:rsidRPr="000B5735">
        <w:t xml:space="preserve"> @us_ranges), which matches traffic from that country's IP addresses.</w:t>
      </w:r>
    </w:p>
    <w:p w14:paraId="52183F0F" w14:textId="1366F5BA" w:rsidR="000B5735" w:rsidRPr="000B5735" w:rsidRDefault="000B5735" w:rsidP="000B5735">
      <w:pPr>
        <w:spacing w:line="276" w:lineRule="auto"/>
      </w:pPr>
      <w:r>
        <w:rPr>
          <w:b/>
          <w:bCs/>
        </w:rPr>
        <w:t xml:space="preserve">            </w:t>
      </w:r>
      <w:r w:rsidRPr="000B5735">
        <w:rPr>
          <w:b/>
          <w:bCs/>
        </w:rPr>
        <w:t>Flexibility:</w:t>
      </w:r>
    </w:p>
    <w:p w14:paraId="0737F387" w14:textId="3E5BB87C" w:rsidR="000B5735" w:rsidRPr="000B5735" w:rsidRDefault="000B5735" w:rsidP="000B5735">
      <w:pPr>
        <w:pStyle w:val="ListeParagraf"/>
        <w:spacing w:line="276" w:lineRule="auto"/>
      </w:pPr>
      <w:r>
        <w:t>-</w:t>
      </w:r>
      <w:r w:rsidRPr="000B5735">
        <w:t>The generated rules can be modified to either block or allow traffic based on the user’s needs.</w:t>
      </w:r>
    </w:p>
    <w:p w14:paraId="088623B1" w14:textId="6BA6EA3C" w:rsidR="000B5735" w:rsidRDefault="000B5735" w:rsidP="000B5735">
      <w:pPr>
        <w:pStyle w:val="ListeParagraf"/>
        <w:spacing w:line="276" w:lineRule="auto"/>
      </w:pPr>
      <w:r>
        <w:t>-</w:t>
      </w:r>
      <w:r w:rsidRPr="000B5735">
        <w:t>Multiple countries can be included via the include-all file, or individual country files can be referenced.</w:t>
      </w:r>
    </w:p>
    <w:p w14:paraId="7D74FC06" w14:textId="1F9A5C95" w:rsidR="000B5735" w:rsidRDefault="000B5735" w:rsidP="000B5735">
      <w:pPr>
        <w:pStyle w:val="ListeParagraf"/>
        <w:spacing w:line="276" w:lineRule="auto"/>
      </w:pPr>
    </w:p>
    <w:p w14:paraId="2AC0E0D2" w14:textId="3F04D55D" w:rsidR="000B5735" w:rsidRPr="004E3529" w:rsidRDefault="000B5735" w:rsidP="004E3529">
      <w:pPr>
        <w:spacing w:line="276" w:lineRule="auto"/>
        <w:rPr>
          <w:b/>
          <w:bCs/>
          <w:color w:val="00B0F0"/>
        </w:rPr>
      </w:pPr>
      <w:r w:rsidRPr="004E3529">
        <w:rPr>
          <w:b/>
          <w:bCs/>
          <w:color w:val="00B0F0"/>
        </w:rPr>
        <w:lastRenderedPageBreak/>
        <w:t>Logging and Debugging</w:t>
      </w:r>
    </w:p>
    <w:p w14:paraId="377A2874" w14:textId="77777777" w:rsidR="000B5735" w:rsidRPr="000B5735" w:rsidRDefault="000B5735" w:rsidP="000B5735">
      <w:pPr>
        <w:pStyle w:val="ListeParagraf"/>
        <w:spacing w:line="276" w:lineRule="auto"/>
        <w:ind w:left="360"/>
        <w:rPr>
          <w:b/>
          <w:bCs/>
        </w:rPr>
      </w:pPr>
    </w:p>
    <w:p w14:paraId="447D9B33" w14:textId="72B2A8C4" w:rsidR="000B5735" w:rsidRPr="000B5735" w:rsidRDefault="000B5735" w:rsidP="000B5735">
      <w:pPr>
        <w:pStyle w:val="ListeParagraf"/>
        <w:spacing w:line="276" w:lineRule="auto"/>
      </w:pPr>
      <w:r w:rsidRPr="000B5735">
        <w:rPr>
          <w:b/>
          <w:bCs/>
        </w:rPr>
        <w:t>Purpose:</w:t>
      </w:r>
      <w:r w:rsidRPr="000B5735">
        <w:t xml:space="preserve"> The script includes logging functionality to help users track its operation and troubleshoot issues.</w:t>
      </w:r>
    </w:p>
    <w:p w14:paraId="21B7D53C" w14:textId="203E7068" w:rsidR="000B5735" w:rsidRPr="000B5735" w:rsidRDefault="000B5735" w:rsidP="000B5735">
      <w:pPr>
        <w:pStyle w:val="ListeParagraf"/>
        <w:spacing w:line="276" w:lineRule="auto"/>
      </w:pPr>
      <w:r w:rsidRPr="000B5735">
        <w:rPr>
          <w:b/>
          <w:bCs/>
        </w:rPr>
        <w:t>Log Types:</w:t>
      </w:r>
    </w:p>
    <w:p w14:paraId="247C333E" w14:textId="4D390984" w:rsidR="000B5735" w:rsidRPr="000B5735" w:rsidRDefault="000B5735" w:rsidP="000B5735">
      <w:pPr>
        <w:pStyle w:val="ListeParagraf"/>
        <w:spacing w:line="276" w:lineRule="auto"/>
        <w:ind w:left="1440"/>
      </w:pPr>
      <w:r>
        <w:rPr>
          <w:b/>
          <w:bCs/>
        </w:rPr>
        <w:t>-</w:t>
      </w:r>
      <w:r w:rsidRPr="000B5735">
        <w:rPr>
          <w:b/>
          <w:bCs/>
        </w:rPr>
        <w:t>Info Logs:</w:t>
      </w:r>
      <w:r w:rsidRPr="000B5735">
        <w:t xml:space="preserve"> General information about the script’s progress (e.g</w:t>
      </w:r>
      <w:proofErr w:type="gramStart"/>
      <w:r w:rsidRPr="000B5735">
        <w:t>.,</w:t>
      </w:r>
      <w:proofErr w:type="gramEnd"/>
      <w:r w:rsidRPr="000B5735">
        <w:t xml:space="preserve"> "Downloading geolocation data...").</w:t>
      </w:r>
    </w:p>
    <w:p w14:paraId="4BC6A033" w14:textId="7C6FC66B" w:rsidR="000B5735" w:rsidRPr="000B5735" w:rsidRDefault="000B5735" w:rsidP="000B5735">
      <w:pPr>
        <w:pStyle w:val="ListeParagraf"/>
        <w:spacing w:line="276" w:lineRule="auto"/>
        <w:ind w:left="1440"/>
      </w:pPr>
      <w:r>
        <w:rPr>
          <w:b/>
          <w:bCs/>
        </w:rPr>
        <w:t>-</w:t>
      </w:r>
      <w:r w:rsidRPr="000B5735">
        <w:rPr>
          <w:b/>
          <w:bCs/>
        </w:rPr>
        <w:t>Error Logs:</w:t>
      </w:r>
      <w:r w:rsidRPr="000B5735">
        <w:t xml:space="preserve"> Errors encountered during the execution (e.g</w:t>
      </w:r>
      <w:proofErr w:type="gramStart"/>
      <w:r w:rsidRPr="000B5735">
        <w:t>.,</w:t>
      </w:r>
      <w:proofErr w:type="gramEnd"/>
      <w:r w:rsidRPr="000B5735">
        <w:t xml:space="preserve"> "Failed to retrieve data from db-ip.com").</w:t>
      </w:r>
    </w:p>
    <w:p w14:paraId="1DFC93BB" w14:textId="251A7B2C" w:rsidR="000B5735" w:rsidRPr="000B5735" w:rsidRDefault="000B5735" w:rsidP="000B5735">
      <w:pPr>
        <w:pStyle w:val="ListeParagraf"/>
        <w:spacing w:line="276" w:lineRule="auto"/>
        <w:ind w:left="1440"/>
      </w:pPr>
      <w:r>
        <w:rPr>
          <w:b/>
          <w:bCs/>
        </w:rPr>
        <w:t>-</w:t>
      </w:r>
      <w:r w:rsidRPr="000B5735">
        <w:rPr>
          <w:b/>
          <w:bCs/>
        </w:rPr>
        <w:t>Debug Logs:</w:t>
      </w:r>
      <w:r w:rsidRPr="000B5735">
        <w:t xml:space="preserve"> Detailed output for debugging purposes.</w:t>
      </w:r>
    </w:p>
    <w:p w14:paraId="7DBC202E" w14:textId="77777777" w:rsidR="000B5735" w:rsidRPr="000B5735" w:rsidRDefault="000B5735" w:rsidP="000B5735">
      <w:pPr>
        <w:pStyle w:val="ListeParagraf"/>
        <w:spacing w:line="276" w:lineRule="auto"/>
      </w:pPr>
      <w:r w:rsidRPr="000B5735">
        <w:rPr>
          <w:b/>
          <w:bCs/>
        </w:rPr>
        <w:t>Log File Locations:</w:t>
      </w:r>
    </w:p>
    <w:p w14:paraId="352B8E35" w14:textId="2845ED0E" w:rsidR="000B5735" w:rsidRPr="000B5735" w:rsidRDefault="000B5735" w:rsidP="000B5735">
      <w:pPr>
        <w:pStyle w:val="ListeParagraf"/>
        <w:spacing w:line="276" w:lineRule="auto"/>
        <w:ind w:left="1440"/>
      </w:pPr>
      <w:r>
        <w:t>-</w:t>
      </w:r>
      <w:r w:rsidRPr="000B5735">
        <w:t>Logs are saved in a standard directory (/var/log/geo-</w:t>
      </w:r>
      <w:proofErr w:type="gramStart"/>
      <w:r w:rsidRPr="000B5735">
        <w:t>nft.log</w:t>
      </w:r>
      <w:proofErr w:type="gramEnd"/>
      <w:r w:rsidRPr="000B5735">
        <w:t>).</w:t>
      </w:r>
    </w:p>
    <w:p w14:paraId="62FB46B7" w14:textId="35DEB209" w:rsidR="000B5735" w:rsidRDefault="000B5735" w:rsidP="000B5735">
      <w:pPr>
        <w:pStyle w:val="ListeParagraf"/>
        <w:spacing w:line="276" w:lineRule="auto"/>
        <w:ind w:left="1440"/>
      </w:pPr>
      <w:r>
        <w:t>-</w:t>
      </w:r>
      <w:r w:rsidRPr="000B5735">
        <w:t>Debug logs can be printed to the console or stored in a separate debug log file.</w:t>
      </w:r>
    </w:p>
    <w:p w14:paraId="3B60CD86" w14:textId="10E6AD22" w:rsidR="004E3529" w:rsidRDefault="004E3529" w:rsidP="000B5735">
      <w:pPr>
        <w:pStyle w:val="ListeParagraf"/>
        <w:spacing w:line="276" w:lineRule="auto"/>
        <w:ind w:left="1440"/>
      </w:pPr>
    </w:p>
    <w:p w14:paraId="5C147341" w14:textId="77777777" w:rsidR="00D80C40" w:rsidRDefault="00D80C40" w:rsidP="004E3529">
      <w:pPr>
        <w:spacing w:line="276" w:lineRule="auto"/>
        <w:rPr>
          <w:b/>
          <w:color w:val="FF0000"/>
        </w:rPr>
      </w:pPr>
    </w:p>
    <w:p w14:paraId="79D57D94" w14:textId="77777777" w:rsidR="00D80C40" w:rsidRDefault="00D80C40" w:rsidP="004E3529">
      <w:pPr>
        <w:spacing w:line="276" w:lineRule="auto"/>
        <w:rPr>
          <w:b/>
          <w:color w:val="FF0000"/>
        </w:rPr>
      </w:pPr>
    </w:p>
    <w:p w14:paraId="7C8CB289" w14:textId="1C335F23" w:rsidR="004E3529" w:rsidRPr="004E3529" w:rsidRDefault="004E3529" w:rsidP="004E3529">
      <w:pPr>
        <w:spacing w:line="276" w:lineRule="auto"/>
        <w:rPr>
          <w:b/>
          <w:color w:val="FF0000"/>
        </w:rPr>
      </w:pPr>
      <w:r w:rsidRPr="004E3529">
        <w:rPr>
          <w:b/>
          <w:color w:val="FF0000"/>
        </w:rPr>
        <w:t>User Interaction Flow:</w:t>
      </w:r>
    </w:p>
    <w:p w14:paraId="4FCBB568" w14:textId="128F928A" w:rsidR="004E3529" w:rsidRDefault="004E3529" w:rsidP="004E3529">
      <w:pPr>
        <w:pStyle w:val="NormalWeb"/>
      </w:pPr>
      <w:r>
        <w:t xml:space="preserve"> </w:t>
      </w:r>
      <w:r>
        <w:rPr>
          <w:rStyle w:val="Gl"/>
        </w:rPr>
        <w:t>Initial Setup:</w:t>
      </w:r>
    </w:p>
    <w:p w14:paraId="54FB4334" w14:textId="7DA54AE5" w:rsidR="004E3529" w:rsidRDefault="004E3529" w:rsidP="004E3529">
      <w:pPr>
        <w:spacing w:before="100" w:beforeAutospacing="1" w:after="100" w:afterAutospacing="1"/>
        <w:ind w:left="720"/>
      </w:pPr>
      <w:r>
        <w:t>-The user installs the script on their system.</w:t>
      </w:r>
    </w:p>
    <w:p w14:paraId="464DF55C" w14:textId="79F6376F" w:rsidR="004E3529" w:rsidRDefault="004E3529" w:rsidP="004E3529">
      <w:pPr>
        <w:spacing w:before="100" w:beforeAutospacing="1" w:after="100" w:afterAutospacing="1"/>
        <w:ind w:left="720"/>
      </w:pPr>
      <w:r>
        <w:t xml:space="preserve">-The user configures the settings in </w:t>
      </w:r>
      <w:r>
        <w:rPr>
          <w:rStyle w:val="HTMLKodu"/>
        </w:rPr>
        <w:t>/etc/geo-</w:t>
      </w:r>
      <w:proofErr w:type="gramStart"/>
      <w:r>
        <w:rPr>
          <w:rStyle w:val="HTMLKodu"/>
        </w:rPr>
        <w:t>nft.conf</w:t>
      </w:r>
      <w:proofErr w:type="gramEnd"/>
      <w:r>
        <w:t>, specifying which countries to filter and other preferences.</w:t>
      </w:r>
    </w:p>
    <w:p w14:paraId="37CAB199" w14:textId="42FBBAF3" w:rsidR="004E3529" w:rsidRDefault="004E3529" w:rsidP="004E3529">
      <w:pPr>
        <w:pStyle w:val="NormalWeb"/>
      </w:pPr>
      <w:r>
        <w:t xml:space="preserve"> </w:t>
      </w:r>
      <w:r>
        <w:rPr>
          <w:rStyle w:val="Gl"/>
        </w:rPr>
        <w:t>Running the Script:</w:t>
      </w:r>
    </w:p>
    <w:p w14:paraId="760C18FD" w14:textId="519548F3" w:rsidR="004E3529" w:rsidRDefault="004E3529" w:rsidP="004E3529">
      <w:pPr>
        <w:spacing w:before="100" w:beforeAutospacing="1" w:after="100" w:afterAutospacing="1"/>
        <w:ind w:left="720"/>
      </w:pPr>
      <w:r>
        <w:t>-The user executes the script (</w:t>
      </w:r>
      <w:r>
        <w:rPr>
          <w:rStyle w:val="HTMLKodu"/>
        </w:rPr>
        <w:t>geo-</w:t>
      </w:r>
      <w:proofErr w:type="gramStart"/>
      <w:r>
        <w:rPr>
          <w:rStyle w:val="HTMLKodu"/>
        </w:rPr>
        <w:t>nft.sh</w:t>
      </w:r>
      <w:proofErr w:type="gramEnd"/>
      <w:r>
        <w:t>).</w:t>
      </w:r>
    </w:p>
    <w:p w14:paraId="49279D04" w14:textId="6087F059" w:rsidR="004E3529" w:rsidRDefault="004E3529" w:rsidP="004E3529">
      <w:pPr>
        <w:spacing w:before="100" w:beforeAutospacing="1" w:after="100" w:afterAutospacing="1"/>
        <w:ind w:left="720"/>
      </w:pPr>
      <w:r>
        <w:t xml:space="preserve">-The script fetches the geolocation </w:t>
      </w:r>
      <w:proofErr w:type="gramStart"/>
      <w:r>
        <w:t>data</w:t>
      </w:r>
      <w:proofErr w:type="gramEnd"/>
      <w:r>
        <w:t>, processes it, and generates the corresponding nftables rules.</w:t>
      </w:r>
    </w:p>
    <w:p w14:paraId="0FBF8D14" w14:textId="4883914B" w:rsidR="004E3529" w:rsidRDefault="004E3529" w:rsidP="004E3529">
      <w:pPr>
        <w:pStyle w:val="NormalWeb"/>
      </w:pPr>
      <w:r>
        <w:rPr>
          <w:rStyle w:val="Gl"/>
        </w:rPr>
        <w:t>Review and Application:</w:t>
      </w:r>
    </w:p>
    <w:p w14:paraId="4293FDF3" w14:textId="54A72988" w:rsidR="004E3529" w:rsidRDefault="004E3529" w:rsidP="004E3529">
      <w:pPr>
        <w:spacing w:before="100" w:beforeAutospacing="1" w:after="100" w:afterAutospacing="1"/>
        <w:ind w:left="720"/>
      </w:pPr>
      <w:r>
        <w:t>-The user reviews the generated rule files and incorporates them into the system’s firewall configuration.</w:t>
      </w:r>
    </w:p>
    <w:p w14:paraId="42822A45" w14:textId="48FA460D" w:rsidR="004E3529" w:rsidRDefault="004E3529" w:rsidP="004E3529">
      <w:pPr>
        <w:spacing w:before="100" w:beforeAutospacing="1" w:after="100" w:afterAutospacing="1"/>
        <w:ind w:left="720"/>
      </w:pPr>
      <w:r>
        <w:t xml:space="preserve">-Optionally, the user can include multiple country sets by using the </w:t>
      </w:r>
      <w:r>
        <w:rPr>
          <w:rStyle w:val="HTMLKodu"/>
        </w:rPr>
        <w:t>include-all</w:t>
      </w:r>
      <w:r>
        <w:t xml:space="preserve"> file.</w:t>
      </w:r>
    </w:p>
    <w:p w14:paraId="6AD8A71E" w14:textId="77777777" w:rsidR="00D80C40" w:rsidRDefault="00D80C40" w:rsidP="004E3529">
      <w:pPr>
        <w:pStyle w:val="NormalWeb"/>
        <w:rPr>
          <w:rStyle w:val="Gl"/>
        </w:rPr>
      </w:pPr>
    </w:p>
    <w:p w14:paraId="000F4A3E" w14:textId="77777777" w:rsidR="00D80C40" w:rsidRDefault="00D80C40" w:rsidP="004E3529">
      <w:pPr>
        <w:pStyle w:val="NormalWeb"/>
        <w:rPr>
          <w:rStyle w:val="Gl"/>
        </w:rPr>
      </w:pPr>
    </w:p>
    <w:p w14:paraId="0A749F82" w14:textId="77777777" w:rsidR="00D80C40" w:rsidRDefault="00D80C40" w:rsidP="004E3529">
      <w:pPr>
        <w:pStyle w:val="NormalWeb"/>
        <w:rPr>
          <w:rStyle w:val="Gl"/>
        </w:rPr>
      </w:pPr>
    </w:p>
    <w:p w14:paraId="169C6E7D" w14:textId="03C728CB" w:rsidR="004E3529" w:rsidRDefault="004E3529" w:rsidP="004E3529">
      <w:pPr>
        <w:pStyle w:val="NormalWeb"/>
      </w:pPr>
      <w:r>
        <w:rPr>
          <w:rStyle w:val="Gl"/>
        </w:rPr>
        <w:lastRenderedPageBreak/>
        <w:t>Post-Execution:</w:t>
      </w:r>
    </w:p>
    <w:p w14:paraId="0A476796" w14:textId="01B08218" w:rsidR="004E3529" w:rsidRDefault="004E3529" w:rsidP="004E3529">
      <w:pPr>
        <w:spacing w:before="100" w:beforeAutospacing="1" w:after="100" w:afterAutospacing="1"/>
        <w:ind w:left="720"/>
      </w:pPr>
      <w:r>
        <w:t>-Logs are reviewed to ensure the script executed correctly and to check for errors or misconfigurations.</w:t>
      </w:r>
    </w:p>
    <w:p w14:paraId="705DA57A" w14:textId="5B458276" w:rsidR="004E3529" w:rsidRDefault="004E3529" w:rsidP="004E3529">
      <w:pPr>
        <w:spacing w:before="100" w:beforeAutospacing="1" w:after="100" w:afterAutospacing="1"/>
        <w:ind w:left="720"/>
      </w:pPr>
      <w:r>
        <w:t>-The user applies the final nftables rules to their system’s firewall.</w:t>
      </w:r>
    </w:p>
    <w:p w14:paraId="136BC8C8" w14:textId="2ED87DE2" w:rsidR="004E3529" w:rsidRDefault="004E3529" w:rsidP="004E3529">
      <w:pPr>
        <w:spacing w:before="100" w:beforeAutospacing="1" w:after="100" w:afterAutospacing="1"/>
        <w:ind w:left="720"/>
      </w:pPr>
    </w:p>
    <w:p w14:paraId="3E025E1D" w14:textId="77777777" w:rsidR="00D80C40" w:rsidRDefault="00D80C40" w:rsidP="004E3529">
      <w:pPr>
        <w:spacing w:before="100" w:beforeAutospacing="1" w:after="100" w:afterAutospacing="1"/>
        <w:rPr>
          <w:b/>
          <w:bCs/>
          <w:color w:val="FF0000"/>
        </w:rPr>
      </w:pPr>
    </w:p>
    <w:p w14:paraId="04290681" w14:textId="77777777" w:rsidR="00D80C40" w:rsidRDefault="00D80C40" w:rsidP="004E3529">
      <w:pPr>
        <w:spacing w:before="100" w:beforeAutospacing="1" w:after="100" w:afterAutospacing="1"/>
        <w:rPr>
          <w:b/>
          <w:bCs/>
          <w:color w:val="FF0000"/>
        </w:rPr>
      </w:pPr>
    </w:p>
    <w:p w14:paraId="6904B33C" w14:textId="573AC1C8" w:rsidR="004E3529" w:rsidRPr="004E3529" w:rsidRDefault="004E3529" w:rsidP="004E3529">
      <w:pPr>
        <w:spacing w:before="100" w:beforeAutospacing="1" w:after="100" w:afterAutospacing="1"/>
        <w:rPr>
          <w:b/>
          <w:bCs/>
          <w:color w:val="FF0000"/>
        </w:rPr>
      </w:pPr>
      <w:r w:rsidRPr="004E3529">
        <w:rPr>
          <w:b/>
          <w:bCs/>
          <w:color w:val="FF0000"/>
        </w:rPr>
        <w:t>Error Handling and Validation:</w:t>
      </w:r>
    </w:p>
    <w:p w14:paraId="745CEFA4" w14:textId="417E4D0D" w:rsidR="004E3529" w:rsidRPr="004E3529" w:rsidRDefault="004E3529" w:rsidP="004E3529">
      <w:pPr>
        <w:spacing w:before="100" w:beforeAutospacing="1" w:after="100" w:afterAutospacing="1"/>
        <w:ind w:left="720"/>
      </w:pPr>
      <w:r w:rsidRPr="004E3529">
        <w:rPr>
          <w:b/>
          <w:bCs/>
        </w:rPr>
        <w:t>Configuration File Validation:</w:t>
      </w:r>
    </w:p>
    <w:p w14:paraId="2C626788" w14:textId="0796999A" w:rsidR="004E3529" w:rsidRPr="004E3529" w:rsidRDefault="004E3529" w:rsidP="004E3529">
      <w:pPr>
        <w:spacing w:before="100" w:beforeAutospacing="1" w:after="100" w:afterAutospacing="1"/>
        <w:ind w:left="1440"/>
      </w:pPr>
      <w:r w:rsidRPr="004E3529">
        <w:t>Ensures all required settings are correctly specified in /etc/geo-</w:t>
      </w:r>
      <w:proofErr w:type="gramStart"/>
      <w:r w:rsidRPr="004E3529">
        <w:t>nft.conf</w:t>
      </w:r>
      <w:proofErr w:type="gramEnd"/>
      <w:r w:rsidRPr="004E3529">
        <w:t>. Missing or incorrect entries result in an error message guiding the user to resolve the issue.</w:t>
      </w:r>
    </w:p>
    <w:p w14:paraId="562A971C" w14:textId="52B8EE76" w:rsidR="004E3529" w:rsidRPr="004E3529" w:rsidRDefault="004E3529" w:rsidP="004E3529">
      <w:pPr>
        <w:spacing w:before="100" w:beforeAutospacing="1" w:after="100" w:afterAutospacing="1"/>
        <w:ind w:left="720"/>
      </w:pPr>
      <w:r w:rsidRPr="004E3529">
        <w:rPr>
          <w:b/>
          <w:bCs/>
        </w:rPr>
        <w:t>Geolocation Data Retrieval:</w:t>
      </w:r>
    </w:p>
    <w:p w14:paraId="3AF3EAAF" w14:textId="1F50269C" w:rsidR="004E3529" w:rsidRPr="004E3529" w:rsidRDefault="004E3529" w:rsidP="004E3529">
      <w:pPr>
        <w:spacing w:before="100" w:beforeAutospacing="1" w:after="100" w:afterAutospacing="1"/>
        <w:ind w:left="1440"/>
      </w:pPr>
      <w:r w:rsidRPr="004E3529">
        <w:t xml:space="preserve">If the script fails to retrieve </w:t>
      </w:r>
      <w:proofErr w:type="gramStart"/>
      <w:r w:rsidRPr="004E3529">
        <w:t>data</w:t>
      </w:r>
      <w:proofErr w:type="gramEnd"/>
      <w:r w:rsidRPr="004E3529">
        <w:t xml:space="preserve"> from db-ip.com, it attempts to retry or exits with a clear error message indicating the issue.</w:t>
      </w:r>
    </w:p>
    <w:p w14:paraId="3A7F096D" w14:textId="275C93E2" w:rsidR="004E3529" w:rsidRPr="004E3529" w:rsidRDefault="004E3529" w:rsidP="004E3529">
      <w:pPr>
        <w:spacing w:before="100" w:beforeAutospacing="1" w:after="100" w:afterAutospacing="1"/>
        <w:ind w:left="720"/>
      </w:pPr>
      <w:r w:rsidRPr="004E3529">
        <w:rPr>
          <w:b/>
          <w:bCs/>
        </w:rPr>
        <w:t>nftables Version Compatibility:</w:t>
      </w:r>
    </w:p>
    <w:p w14:paraId="369969DF" w14:textId="0B54B2C5" w:rsidR="004E3529" w:rsidRPr="004E3529" w:rsidRDefault="004E3529" w:rsidP="004E3529">
      <w:pPr>
        <w:spacing w:before="100" w:beforeAutospacing="1" w:after="100" w:afterAutospacing="1"/>
        <w:ind w:left="1440"/>
      </w:pPr>
      <w:r w:rsidRPr="004E3529">
        <w:t>The script checks the installed version of nftables and adjusts the rule generation accordingly. If there’s a version mismatch, the script provides recommendations for resolving the issue.</w:t>
      </w:r>
    </w:p>
    <w:p w14:paraId="636015CC" w14:textId="364329BA" w:rsidR="00B22F97" w:rsidRDefault="00B22F97" w:rsidP="00B22F97">
      <w:pPr>
        <w:pStyle w:val="Balk2"/>
        <w:jc w:val="both"/>
        <w:rPr>
          <w:rFonts w:ascii="Times New Roman" w:eastAsia="Symbol" w:hAnsi="Times New Roman" w:cs="Times New Roman"/>
          <w:b/>
          <w:bCs/>
          <w:noProof/>
          <w:color w:val="auto"/>
          <w:lang w:val="en-US"/>
        </w:rPr>
      </w:pPr>
      <w:bookmarkStart w:id="6" w:name="_Toc155209113"/>
      <w:r w:rsidRPr="007D73CD">
        <w:rPr>
          <w:rFonts w:ascii="Times New Roman" w:eastAsia="Symbol" w:hAnsi="Times New Roman" w:cs="Times New Roman"/>
          <w:b/>
          <w:bCs/>
          <w:noProof/>
          <w:color w:val="auto"/>
          <w:lang w:val="en-US"/>
        </w:rPr>
        <w:lastRenderedPageBreak/>
        <w:t>2.</w:t>
      </w:r>
      <w:r>
        <w:rPr>
          <w:rFonts w:ascii="Times New Roman" w:eastAsia="Symbol" w:hAnsi="Times New Roman" w:cs="Times New Roman"/>
          <w:b/>
          <w:bCs/>
          <w:noProof/>
          <w:color w:val="auto"/>
          <w:lang w:val="en-US"/>
        </w:rPr>
        <w:t>5</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CLASS DIAGRAM</w:t>
      </w:r>
      <w:bookmarkEnd w:id="6"/>
    </w:p>
    <w:p w14:paraId="3DE2CAE6" w14:textId="5A24DF97" w:rsidR="00B22F97" w:rsidRPr="00D80C40" w:rsidRDefault="00B22F97" w:rsidP="00D80C40">
      <w:pPr>
        <w:rPr>
          <w:rFonts w:eastAsia="Symbol"/>
          <w:lang w:val="en-US"/>
        </w:rPr>
      </w:pPr>
      <w:r w:rsidRPr="00B22F97">
        <w:rPr>
          <w:rFonts w:eastAsia="Symbol"/>
          <w:noProof/>
          <w:lang w:eastAsia="tr-TR"/>
        </w:rPr>
        <w:drawing>
          <wp:anchor distT="0" distB="0" distL="114300" distR="114300" simplePos="0" relativeHeight="251658240" behindDoc="1" locked="0" layoutInCell="1" allowOverlap="1" wp14:anchorId="3CA4EA1E" wp14:editId="62093105">
            <wp:simplePos x="0" y="0"/>
            <wp:positionH relativeFrom="page">
              <wp:posOffset>457200</wp:posOffset>
            </wp:positionH>
            <wp:positionV relativeFrom="paragraph">
              <wp:posOffset>253365</wp:posOffset>
            </wp:positionV>
            <wp:extent cx="6844127" cy="6621780"/>
            <wp:effectExtent l="0" t="0" r="0" b="7620"/>
            <wp:wrapTight wrapText="bothSides">
              <wp:wrapPolygon edited="0">
                <wp:start x="0" y="0"/>
                <wp:lineTo x="0" y="21563"/>
                <wp:lineTo x="21524" y="21563"/>
                <wp:lineTo x="21524" y="0"/>
                <wp:lineTo x="0" y="0"/>
              </wp:wrapPolygon>
            </wp:wrapTight>
            <wp:docPr id="7" name="Resim 7" descr="C:\Users\mete\Downloads\WhatsApp Image 2025-01-20 at 00.05.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ete\Downloads\WhatsApp Image 2025-01-20 at 00.05.01.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4127" cy="66217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7" w:name="_Toc155209114"/>
    </w:p>
    <w:p w14:paraId="047B9FB2" w14:textId="77777777" w:rsidR="00B22F97" w:rsidRDefault="00B22F97" w:rsidP="009F7842">
      <w:pPr>
        <w:pStyle w:val="Balk2"/>
        <w:jc w:val="both"/>
        <w:rPr>
          <w:rFonts w:ascii="Times New Roman" w:eastAsia="Symbol" w:hAnsi="Times New Roman" w:cs="Times New Roman"/>
          <w:b/>
          <w:bCs/>
          <w:noProof/>
          <w:color w:val="auto"/>
          <w:lang w:val="en-US"/>
        </w:rPr>
      </w:pPr>
    </w:p>
    <w:p w14:paraId="401E6AC8" w14:textId="5E267439" w:rsidR="00B22F97" w:rsidRDefault="00B22F97" w:rsidP="009F7842">
      <w:pPr>
        <w:pStyle w:val="Balk2"/>
        <w:jc w:val="both"/>
        <w:rPr>
          <w:rFonts w:ascii="Times New Roman" w:eastAsia="Symbol" w:hAnsi="Times New Roman" w:cs="Times New Roman"/>
          <w:b/>
          <w:bCs/>
          <w:noProof/>
          <w:color w:val="auto"/>
          <w:lang w:val="en-US"/>
        </w:rPr>
      </w:pPr>
    </w:p>
    <w:p w14:paraId="0445A4A6" w14:textId="30091190" w:rsidR="00D80C40" w:rsidRDefault="00D80C40" w:rsidP="00D80C40">
      <w:pPr>
        <w:rPr>
          <w:rFonts w:eastAsia="Symbol"/>
          <w:lang w:val="en-US"/>
        </w:rPr>
      </w:pPr>
    </w:p>
    <w:p w14:paraId="66F38964" w14:textId="77777777" w:rsidR="00D80C40" w:rsidRPr="00D80C40" w:rsidRDefault="00D80C40" w:rsidP="00D80C40">
      <w:pPr>
        <w:rPr>
          <w:rFonts w:eastAsia="Symbol"/>
          <w:lang w:val="en-US"/>
        </w:rPr>
      </w:pPr>
    </w:p>
    <w:p w14:paraId="4106C9CA" w14:textId="77777777" w:rsidR="00B22F97" w:rsidRDefault="00B22F97" w:rsidP="009F7842">
      <w:pPr>
        <w:pStyle w:val="Balk2"/>
        <w:jc w:val="both"/>
        <w:rPr>
          <w:rFonts w:ascii="Times New Roman" w:eastAsia="Symbol" w:hAnsi="Times New Roman" w:cs="Times New Roman"/>
          <w:b/>
          <w:bCs/>
          <w:noProof/>
          <w:color w:val="auto"/>
          <w:lang w:val="en-US"/>
        </w:rPr>
      </w:pPr>
    </w:p>
    <w:p w14:paraId="3D5E02C6" w14:textId="77777777" w:rsidR="00B22F97" w:rsidRDefault="00B22F97" w:rsidP="009F7842">
      <w:pPr>
        <w:pStyle w:val="Balk2"/>
        <w:jc w:val="both"/>
        <w:rPr>
          <w:rFonts w:ascii="Times New Roman" w:eastAsia="Symbol" w:hAnsi="Times New Roman" w:cs="Times New Roman"/>
          <w:b/>
          <w:bCs/>
          <w:noProof/>
          <w:color w:val="auto"/>
          <w:lang w:val="en-US"/>
        </w:rPr>
      </w:pPr>
    </w:p>
    <w:p w14:paraId="65B27695" w14:textId="4377F692" w:rsidR="00B26A77" w:rsidRDefault="00B26A77" w:rsidP="009F7842">
      <w:pPr>
        <w:pStyle w:val="Balk2"/>
        <w:jc w:val="both"/>
        <w:rPr>
          <w:rFonts w:ascii="Times New Roman" w:eastAsia="Symbol" w:hAnsi="Times New Roman" w:cs="Times New Roman"/>
          <w:b/>
          <w:bCs/>
          <w:noProof/>
          <w:color w:val="auto"/>
          <w:lang w:val="en-US"/>
        </w:rPr>
      </w:pPr>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6</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SEQUENCE DIAGRAM</w:t>
      </w:r>
      <w:bookmarkEnd w:id="7"/>
    </w:p>
    <w:p w14:paraId="3616D483" w14:textId="21D37140" w:rsidR="009B5701" w:rsidRDefault="009B5701" w:rsidP="009F7842">
      <w:pPr>
        <w:jc w:val="both"/>
        <w:rPr>
          <w:rFonts w:eastAsia="Symbol"/>
          <w:lang w:val="en-US"/>
        </w:rPr>
      </w:pPr>
    </w:p>
    <w:p w14:paraId="24E3BFCC" w14:textId="6A8C9FA7" w:rsidR="001F66BA" w:rsidRDefault="001F66BA" w:rsidP="009F7842">
      <w:pPr>
        <w:jc w:val="both"/>
        <w:rPr>
          <w:rFonts w:eastAsia="Symbol"/>
          <w:lang w:val="en-US"/>
        </w:rPr>
      </w:pPr>
    </w:p>
    <w:p w14:paraId="3F79C1D7" w14:textId="77777777" w:rsidR="001F66BA" w:rsidRDefault="001F66BA" w:rsidP="009F7842">
      <w:pPr>
        <w:jc w:val="both"/>
        <w:rPr>
          <w:rFonts w:eastAsia="Symbol"/>
          <w:lang w:val="en-US"/>
        </w:rPr>
      </w:pPr>
    </w:p>
    <w:p w14:paraId="132A29A4" w14:textId="5620748A" w:rsidR="001F66BA" w:rsidRDefault="00FD120B" w:rsidP="009F7842">
      <w:pPr>
        <w:jc w:val="both"/>
        <w:rPr>
          <w:rFonts w:eastAsia="Symbol"/>
          <w:lang w:val="en-US"/>
        </w:rPr>
      </w:pPr>
      <w:r w:rsidRPr="00DD7427">
        <w:rPr>
          <w:rFonts w:eastAsia="Symbol"/>
          <w:noProof/>
          <w:lang w:eastAsia="tr-TR"/>
        </w:rPr>
        <w:drawing>
          <wp:anchor distT="0" distB="0" distL="114300" distR="114300" simplePos="0" relativeHeight="251659264" behindDoc="0" locked="0" layoutInCell="1" allowOverlap="1" wp14:anchorId="2A3C1D12" wp14:editId="7709E199">
            <wp:simplePos x="0" y="0"/>
            <wp:positionH relativeFrom="margin">
              <wp:align>right</wp:align>
            </wp:positionH>
            <wp:positionV relativeFrom="paragraph">
              <wp:posOffset>194310</wp:posOffset>
            </wp:positionV>
            <wp:extent cx="5942965" cy="4319905"/>
            <wp:effectExtent l="0" t="0" r="635" b="4445"/>
            <wp:wrapSquare wrapText="bothSides"/>
            <wp:docPr id="8" name="Resim 8" descr="C:\Users\mete\Downloads\WhatsApp Image 2025-01-20 at 00.39.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ete\Downloads\WhatsApp Image 2025-01-20 at 00.39.28.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2965" cy="4319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8BB988" w14:textId="762DCD0D" w:rsidR="00DD7427" w:rsidRPr="00DD7427" w:rsidRDefault="00DD7427" w:rsidP="00DD7427">
      <w:pPr>
        <w:jc w:val="both"/>
        <w:rPr>
          <w:rFonts w:eastAsia="Symbol"/>
        </w:rPr>
      </w:pPr>
    </w:p>
    <w:p w14:paraId="00CC97BB" w14:textId="77777777" w:rsidR="001F66BA" w:rsidRDefault="001F66BA" w:rsidP="009F7842">
      <w:pPr>
        <w:jc w:val="both"/>
        <w:rPr>
          <w:rFonts w:eastAsia="Symbol"/>
          <w:lang w:val="en-US"/>
        </w:rPr>
      </w:pPr>
    </w:p>
    <w:p w14:paraId="586FFDD8" w14:textId="0880CEFE" w:rsidR="001F66BA" w:rsidRDefault="001F66BA" w:rsidP="009F7842">
      <w:pPr>
        <w:jc w:val="both"/>
        <w:rPr>
          <w:rFonts w:eastAsia="Symbol"/>
          <w:lang w:val="en-US"/>
        </w:rPr>
      </w:pPr>
    </w:p>
    <w:p w14:paraId="790137BB" w14:textId="77777777" w:rsidR="00183D73" w:rsidRDefault="00183D73" w:rsidP="009F7842">
      <w:pPr>
        <w:jc w:val="both"/>
        <w:rPr>
          <w:rFonts w:eastAsia="Symbol"/>
          <w:lang w:val="en-US"/>
        </w:rPr>
      </w:pPr>
    </w:p>
    <w:p w14:paraId="7CAC58A7" w14:textId="1025D848" w:rsidR="00183D73" w:rsidRDefault="00183D73" w:rsidP="009F7842">
      <w:pPr>
        <w:jc w:val="both"/>
        <w:rPr>
          <w:rFonts w:eastAsia="Symbol"/>
          <w:lang w:val="en-US"/>
        </w:rPr>
      </w:pPr>
    </w:p>
    <w:p w14:paraId="1EA24D12" w14:textId="77777777" w:rsidR="00183D73" w:rsidRDefault="00183D73" w:rsidP="009F7842">
      <w:pPr>
        <w:jc w:val="both"/>
        <w:rPr>
          <w:rFonts w:eastAsia="Symbol"/>
          <w:lang w:val="en-US"/>
        </w:rPr>
      </w:pPr>
    </w:p>
    <w:p w14:paraId="041F7514" w14:textId="77777777" w:rsidR="00183D73" w:rsidRDefault="00183D73" w:rsidP="009F7842">
      <w:pPr>
        <w:jc w:val="both"/>
        <w:rPr>
          <w:rFonts w:eastAsia="Symbol"/>
          <w:lang w:val="en-US"/>
        </w:rPr>
      </w:pPr>
    </w:p>
    <w:p w14:paraId="07F301B6" w14:textId="77777777" w:rsidR="00183D73" w:rsidRDefault="00183D73" w:rsidP="009F7842">
      <w:pPr>
        <w:jc w:val="both"/>
        <w:rPr>
          <w:rFonts w:eastAsia="Symbol"/>
          <w:lang w:val="en-US"/>
        </w:rPr>
      </w:pPr>
    </w:p>
    <w:p w14:paraId="03B37FBC" w14:textId="797789FF" w:rsidR="001F66BA" w:rsidRPr="00B26A77" w:rsidRDefault="00183D73" w:rsidP="009F7842">
      <w:pPr>
        <w:jc w:val="both"/>
        <w:rPr>
          <w:rFonts w:eastAsia="Symbol"/>
          <w:lang w:val="en-US"/>
        </w:rPr>
      </w:pPr>
      <w:r>
        <w:rPr>
          <w:noProof/>
          <w:lang w:val="en-US" w:eastAsia="en-US"/>
        </w:rPr>
        <w:t xml:space="preserve">     </w:t>
      </w:r>
    </w:p>
    <w:p w14:paraId="185AF332" w14:textId="77777777" w:rsidR="00FD120B" w:rsidRDefault="00FD120B" w:rsidP="009B5701">
      <w:pPr>
        <w:pStyle w:val="Balk2"/>
        <w:jc w:val="both"/>
        <w:rPr>
          <w:rFonts w:ascii="Times New Roman" w:eastAsia="Symbol" w:hAnsi="Times New Roman" w:cs="Times New Roman"/>
          <w:b/>
          <w:bCs/>
          <w:noProof/>
          <w:color w:val="auto"/>
          <w:lang w:val="en-US"/>
        </w:rPr>
      </w:pPr>
      <w:bookmarkStart w:id="8" w:name="_Toc155209115"/>
    </w:p>
    <w:p w14:paraId="791BECEC" w14:textId="77777777" w:rsidR="00FD120B" w:rsidRDefault="00FD120B" w:rsidP="009B5701">
      <w:pPr>
        <w:pStyle w:val="Balk2"/>
        <w:jc w:val="both"/>
        <w:rPr>
          <w:rFonts w:ascii="Times New Roman" w:eastAsia="Symbol" w:hAnsi="Times New Roman" w:cs="Times New Roman"/>
          <w:b/>
          <w:bCs/>
          <w:noProof/>
          <w:color w:val="auto"/>
          <w:lang w:val="en-US"/>
        </w:rPr>
      </w:pPr>
    </w:p>
    <w:p w14:paraId="10F453B3" w14:textId="77777777" w:rsidR="00FD120B" w:rsidRDefault="00FD120B" w:rsidP="009B5701">
      <w:pPr>
        <w:pStyle w:val="Balk2"/>
        <w:jc w:val="both"/>
        <w:rPr>
          <w:rFonts w:ascii="Times New Roman" w:eastAsia="Symbol" w:hAnsi="Times New Roman" w:cs="Times New Roman"/>
          <w:b/>
          <w:bCs/>
          <w:noProof/>
          <w:color w:val="auto"/>
          <w:lang w:val="en-US"/>
        </w:rPr>
      </w:pPr>
    </w:p>
    <w:p w14:paraId="4833389A" w14:textId="77777777" w:rsidR="00FD120B" w:rsidRDefault="00FD120B" w:rsidP="009B5701">
      <w:pPr>
        <w:pStyle w:val="Balk2"/>
        <w:jc w:val="both"/>
        <w:rPr>
          <w:rFonts w:ascii="Times New Roman" w:eastAsia="Symbol" w:hAnsi="Times New Roman" w:cs="Times New Roman"/>
          <w:b/>
          <w:bCs/>
          <w:noProof/>
          <w:color w:val="auto"/>
          <w:lang w:val="en-US"/>
        </w:rPr>
      </w:pPr>
    </w:p>
    <w:p w14:paraId="1CFE4EBB" w14:textId="77777777" w:rsidR="00FD120B" w:rsidRDefault="00FD120B" w:rsidP="009B5701">
      <w:pPr>
        <w:pStyle w:val="Balk2"/>
        <w:jc w:val="both"/>
        <w:rPr>
          <w:rFonts w:ascii="Times New Roman" w:eastAsia="Symbol" w:hAnsi="Times New Roman" w:cs="Times New Roman"/>
          <w:b/>
          <w:bCs/>
          <w:noProof/>
          <w:color w:val="auto"/>
          <w:lang w:val="en-US"/>
        </w:rPr>
      </w:pPr>
    </w:p>
    <w:p w14:paraId="17261FC9" w14:textId="77777777" w:rsidR="00FD120B" w:rsidRDefault="00FD120B" w:rsidP="009B5701">
      <w:pPr>
        <w:pStyle w:val="Balk2"/>
        <w:jc w:val="both"/>
        <w:rPr>
          <w:rFonts w:ascii="Times New Roman" w:eastAsia="Symbol" w:hAnsi="Times New Roman" w:cs="Times New Roman"/>
          <w:b/>
          <w:bCs/>
          <w:noProof/>
          <w:color w:val="auto"/>
          <w:lang w:val="en-US"/>
        </w:rPr>
      </w:pPr>
    </w:p>
    <w:p w14:paraId="48325338" w14:textId="48814C71" w:rsidR="009B5701" w:rsidRDefault="00B26A77" w:rsidP="009B5701">
      <w:pPr>
        <w:pStyle w:val="Balk2"/>
        <w:jc w:val="both"/>
        <w:rPr>
          <w:rFonts w:ascii="Times New Roman" w:eastAsia="Symbol" w:hAnsi="Times New Roman" w:cs="Times New Roman"/>
          <w:b/>
          <w:bCs/>
          <w:noProof/>
          <w:color w:val="auto"/>
          <w:lang w:val="en-US"/>
        </w:rPr>
      </w:pPr>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7</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USER INTERFACE (UI) MOCKUPS</w:t>
      </w:r>
      <w:bookmarkEnd w:id="8"/>
    </w:p>
    <w:p w14:paraId="235E5CF3" w14:textId="62C3C479" w:rsidR="00FD120B" w:rsidRDefault="00FD120B" w:rsidP="00FD120B">
      <w:pPr>
        <w:rPr>
          <w:rFonts w:eastAsia="Symbol"/>
          <w:lang w:val="en-US"/>
        </w:rPr>
      </w:pPr>
    </w:p>
    <w:p w14:paraId="0B554514" w14:textId="7E079FDB" w:rsidR="008800D8" w:rsidRDefault="008800D8" w:rsidP="00FD120B">
      <w:pPr>
        <w:rPr>
          <w:rFonts w:eastAsia="Symbol"/>
          <w:lang w:val="en-US"/>
        </w:rPr>
      </w:pPr>
    </w:p>
    <w:p w14:paraId="058C9A76" w14:textId="77777777" w:rsidR="008800D8" w:rsidRPr="00FD120B" w:rsidRDefault="008800D8" w:rsidP="00FD120B">
      <w:pPr>
        <w:rPr>
          <w:rFonts w:eastAsia="Symbol"/>
          <w:lang w:val="en-US"/>
        </w:rPr>
      </w:pPr>
    </w:p>
    <w:p w14:paraId="2ABB6F25" w14:textId="3885D19A" w:rsidR="008800D8" w:rsidRPr="008800D8" w:rsidRDefault="008800D8" w:rsidP="008800D8">
      <w:pPr>
        <w:rPr>
          <w:rFonts w:eastAsia="Symbol"/>
        </w:rPr>
      </w:pPr>
    </w:p>
    <w:p w14:paraId="273342CD" w14:textId="7CD71689" w:rsidR="009B5701" w:rsidRPr="009B5701" w:rsidRDefault="008800D8" w:rsidP="009B5701">
      <w:pPr>
        <w:rPr>
          <w:rFonts w:eastAsia="Symbol"/>
          <w:lang w:val="en-US"/>
        </w:rPr>
      </w:pPr>
      <w:r w:rsidRPr="008800D8">
        <w:rPr>
          <w:rFonts w:eastAsia="Symbol"/>
          <w:noProof/>
          <w:lang w:eastAsia="tr-TR"/>
        </w:rPr>
        <w:drawing>
          <wp:inline distT="0" distB="0" distL="0" distR="0" wp14:anchorId="62887A5B" wp14:editId="3D9E7795">
            <wp:extent cx="5233035" cy="3686908"/>
            <wp:effectExtent l="0" t="0" r="5715" b="8890"/>
            <wp:docPr id="9" name="Resim 9" descr="C:\Users\mete\Downloads\WhatsApp Image 2025-01-20 at 01.01.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ete\Downloads\WhatsApp Image 2025-01-20 at 01.01.55.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7699" cy="3781785"/>
                    </a:xfrm>
                    <a:prstGeom prst="rect">
                      <a:avLst/>
                    </a:prstGeom>
                    <a:noFill/>
                    <a:ln>
                      <a:noFill/>
                    </a:ln>
                  </pic:spPr>
                </pic:pic>
              </a:graphicData>
            </a:graphic>
          </wp:inline>
        </w:drawing>
      </w:r>
    </w:p>
    <w:p w14:paraId="6C4A2F4D" w14:textId="77777777" w:rsidR="009B5701" w:rsidRDefault="009B5701" w:rsidP="009B5701">
      <w:pPr>
        <w:jc w:val="both"/>
        <w:rPr>
          <w:noProof/>
          <w:lang w:val="en-US"/>
        </w:rPr>
      </w:pPr>
    </w:p>
    <w:p w14:paraId="6980FFEF" w14:textId="5920CF4E" w:rsidR="009B5701" w:rsidRDefault="009B5701" w:rsidP="009B5701">
      <w:pPr>
        <w:jc w:val="both"/>
        <w:rPr>
          <w:noProof/>
        </w:rPr>
      </w:pPr>
    </w:p>
    <w:p w14:paraId="489DF19B" w14:textId="526FE2F1" w:rsidR="009B5701" w:rsidRPr="00D23464" w:rsidRDefault="009B5701" w:rsidP="009F7842">
      <w:pPr>
        <w:jc w:val="both"/>
        <w:rPr>
          <w:noProof/>
        </w:rPr>
      </w:pPr>
    </w:p>
    <w:p w14:paraId="37134C59" w14:textId="5EEA84F7" w:rsidR="008800D8" w:rsidRPr="008800D8" w:rsidRDefault="008800D8" w:rsidP="008800D8">
      <w:pPr>
        <w:jc w:val="both"/>
        <w:rPr>
          <w:noProof/>
        </w:rPr>
      </w:pPr>
      <w:r w:rsidRPr="008800D8">
        <w:rPr>
          <w:noProof/>
          <w:lang w:eastAsia="tr-TR"/>
        </w:rPr>
        <w:lastRenderedPageBreak/>
        <w:drawing>
          <wp:inline distT="0" distB="0" distL="0" distR="0" wp14:anchorId="412B5972" wp14:editId="57DA5856">
            <wp:extent cx="5117124" cy="3776666"/>
            <wp:effectExtent l="0" t="0" r="7620" b="0"/>
            <wp:docPr id="10" name="Resim 10" descr="C:\Users\mete\Downloads\WhatsApp Image 2025-01-20 at 01.01.5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ete\Downloads\WhatsApp Image 2025-01-20 at 01.01.55 (1).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8873" cy="3800098"/>
                    </a:xfrm>
                    <a:prstGeom prst="rect">
                      <a:avLst/>
                    </a:prstGeom>
                    <a:noFill/>
                    <a:ln>
                      <a:noFill/>
                    </a:ln>
                  </pic:spPr>
                </pic:pic>
              </a:graphicData>
            </a:graphic>
          </wp:inline>
        </w:drawing>
      </w:r>
    </w:p>
    <w:p w14:paraId="4BD850E5" w14:textId="30B05B12" w:rsidR="009C69A5" w:rsidRDefault="008800D8" w:rsidP="009F7842">
      <w:pPr>
        <w:jc w:val="both"/>
        <w:rPr>
          <w:noProof/>
          <w:lang w:val="en-US"/>
        </w:rPr>
      </w:pPr>
      <w:r>
        <w:rPr>
          <w:noProof/>
          <w:lang w:eastAsia="tr-TR"/>
        </w:rPr>
        <w:drawing>
          <wp:anchor distT="0" distB="0" distL="114300" distR="114300" simplePos="0" relativeHeight="251660288" behindDoc="0" locked="0" layoutInCell="1" allowOverlap="1" wp14:anchorId="6ACB9072" wp14:editId="24BB3518">
            <wp:simplePos x="0" y="0"/>
            <wp:positionH relativeFrom="margin">
              <wp:align>left</wp:align>
            </wp:positionH>
            <wp:positionV relativeFrom="paragraph">
              <wp:posOffset>858520</wp:posOffset>
            </wp:positionV>
            <wp:extent cx="5134610" cy="3469640"/>
            <wp:effectExtent l="0" t="0" r="8890" b="0"/>
            <wp:wrapSquare wrapText="bothSides"/>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34610" cy="3469640"/>
                    </a:xfrm>
                    <a:prstGeom prst="rect">
                      <a:avLst/>
                    </a:prstGeom>
                    <a:noFill/>
                  </pic:spPr>
                </pic:pic>
              </a:graphicData>
            </a:graphic>
            <wp14:sizeRelH relativeFrom="margin">
              <wp14:pctWidth>0</wp14:pctWidth>
            </wp14:sizeRelH>
            <wp14:sizeRelV relativeFrom="margin">
              <wp14:pctHeight>0</wp14:pctHeight>
            </wp14:sizeRelV>
          </wp:anchor>
        </w:drawing>
      </w:r>
    </w:p>
    <w:p w14:paraId="2A91F486" w14:textId="2E503989" w:rsidR="008800D8" w:rsidRDefault="008800D8" w:rsidP="009C69A5">
      <w:pPr>
        <w:pStyle w:val="Balk2"/>
        <w:jc w:val="both"/>
        <w:rPr>
          <w:rFonts w:ascii="Times New Roman" w:eastAsia="Symbol" w:hAnsi="Times New Roman" w:cs="Times New Roman"/>
          <w:b/>
          <w:bCs/>
          <w:noProof/>
          <w:color w:val="auto"/>
          <w:lang w:val="en-US"/>
        </w:rPr>
      </w:pPr>
      <w:bookmarkStart w:id="9" w:name="_Toc155209116"/>
      <w:r>
        <w:rPr>
          <w:rFonts w:ascii="Times New Roman" w:eastAsia="Symbol" w:hAnsi="Times New Roman" w:cs="Times New Roman"/>
          <w:b/>
          <w:bCs/>
          <w:noProof/>
          <w:color w:val="auto"/>
          <w:lang w:eastAsia="tr-TR"/>
        </w:rPr>
        <w:lastRenderedPageBreak/>
        <w:drawing>
          <wp:anchor distT="0" distB="0" distL="114300" distR="114300" simplePos="0" relativeHeight="251661312" behindDoc="0" locked="0" layoutInCell="1" allowOverlap="1" wp14:anchorId="52DB9961" wp14:editId="00F0DE55">
            <wp:simplePos x="0" y="0"/>
            <wp:positionH relativeFrom="column">
              <wp:posOffset>-27940</wp:posOffset>
            </wp:positionH>
            <wp:positionV relativeFrom="paragraph">
              <wp:posOffset>208915</wp:posOffset>
            </wp:positionV>
            <wp:extent cx="5528945" cy="3117850"/>
            <wp:effectExtent l="0" t="0" r="0" b="6350"/>
            <wp:wrapSquare wrapText="bothSides"/>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8945" cy="3117850"/>
                    </a:xfrm>
                    <a:prstGeom prst="rect">
                      <a:avLst/>
                    </a:prstGeom>
                    <a:noFill/>
                  </pic:spPr>
                </pic:pic>
              </a:graphicData>
            </a:graphic>
            <wp14:sizeRelH relativeFrom="margin">
              <wp14:pctWidth>0</wp14:pctWidth>
            </wp14:sizeRelH>
            <wp14:sizeRelV relativeFrom="margin">
              <wp14:pctHeight>0</wp14:pctHeight>
            </wp14:sizeRelV>
          </wp:anchor>
        </w:drawing>
      </w:r>
    </w:p>
    <w:p w14:paraId="6916876F" w14:textId="78E96EE5" w:rsidR="008800D8" w:rsidRDefault="008800D8" w:rsidP="009C69A5">
      <w:pPr>
        <w:pStyle w:val="Balk2"/>
        <w:jc w:val="both"/>
        <w:rPr>
          <w:rFonts w:ascii="Times New Roman" w:eastAsia="Symbol" w:hAnsi="Times New Roman" w:cs="Times New Roman"/>
          <w:b/>
          <w:bCs/>
          <w:noProof/>
          <w:color w:val="auto"/>
          <w:lang w:val="en-US"/>
        </w:rPr>
      </w:pPr>
    </w:p>
    <w:p w14:paraId="6E31BFB0" w14:textId="5359F653" w:rsidR="008800D8" w:rsidRDefault="008800D8" w:rsidP="009C69A5">
      <w:pPr>
        <w:pStyle w:val="Balk2"/>
        <w:jc w:val="both"/>
        <w:rPr>
          <w:rFonts w:ascii="Times New Roman" w:eastAsia="Symbol" w:hAnsi="Times New Roman" w:cs="Times New Roman"/>
          <w:b/>
          <w:bCs/>
          <w:noProof/>
          <w:color w:val="auto"/>
          <w:lang w:val="en-US"/>
        </w:rPr>
      </w:pPr>
    </w:p>
    <w:p w14:paraId="2D2A86C7" w14:textId="77777777" w:rsidR="008800D8" w:rsidRDefault="008800D8" w:rsidP="009C69A5">
      <w:pPr>
        <w:pStyle w:val="Balk2"/>
        <w:jc w:val="both"/>
        <w:rPr>
          <w:rFonts w:ascii="Times New Roman" w:eastAsia="Symbol" w:hAnsi="Times New Roman" w:cs="Times New Roman"/>
          <w:b/>
          <w:bCs/>
          <w:noProof/>
          <w:color w:val="auto"/>
          <w:lang w:val="en-US"/>
        </w:rPr>
      </w:pPr>
    </w:p>
    <w:p w14:paraId="701B053E" w14:textId="0F73FACD" w:rsidR="009C69A5" w:rsidRDefault="009C69A5" w:rsidP="009C69A5">
      <w:pPr>
        <w:pStyle w:val="Balk2"/>
        <w:jc w:val="both"/>
        <w:rPr>
          <w:rFonts w:ascii="Times New Roman" w:eastAsia="Symbol" w:hAnsi="Times New Roman" w:cs="Times New Roman"/>
          <w:b/>
          <w:bCs/>
          <w:noProof/>
          <w:color w:val="auto"/>
          <w:lang w:val="en-US"/>
        </w:rPr>
      </w:pPr>
      <w:r>
        <w:rPr>
          <w:rFonts w:ascii="Times New Roman" w:eastAsia="Symbol" w:hAnsi="Times New Roman" w:cs="Times New Roman"/>
          <w:b/>
          <w:bCs/>
          <w:noProof/>
          <w:color w:val="auto"/>
          <w:lang w:val="en-US"/>
        </w:rPr>
        <w:t>2.8.</w:t>
      </w:r>
      <w:r w:rsidRPr="009C69A5">
        <w:rPr>
          <w:rFonts w:ascii="Times New Roman" w:eastAsia="Symbol" w:hAnsi="Times New Roman" w:cs="Times New Roman"/>
          <w:b/>
          <w:bCs/>
          <w:noProof/>
          <w:color w:val="auto"/>
          <w:lang w:val="en-US"/>
        </w:rPr>
        <w:t xml:space="preserve"> D</w:t>
      </w:r>
      <w:r>
        <w:rPr>
          <w:rFonts w:ascii="Times New Roman" w:eastAsia="Symbol" w:hAnsi="Times New Roman" w:cs="Times New Roman"/>
          <w:b/>
          <w:bCs/>
          <w:noProof/>
          <w:color w:val="auto"/>
          <w:lang w:val="en-US"/>
        </w:rPr>
        <w:t xml:space="preserve">ATA </w:t>
      </w:r>
      <w:r w:rsidRPr="009C69A5">
        <w:rPr>
          <w:rFonts w:ascii="Times New Roman" w:eastAsia="Symbol" w:hAnsi="Times New Roman" w:cs="Times New Roman"/>
          <w:b/>
          <w:bCs/>
          <w:noProof/>
          <w:color w:val="auto"/>
          <w:lang w:val="en-US"/>
        </w:rPr>
        <w:t>D</w:t>
      </w:r>
      <w:r>
        <w:rPr>
          <w:rFonts w:ascii="Times New Roman" w:eastAsia="Symbol" w:hAnsi="Times New Roman" w:cs="Times New Roman"/>
          <w:b/>
          <w:bCs/>
          <w:noProof/>
          <w:color w:val="auto"/>
          <w:lang w:val="en-US"/>
        </w:rPr>
        <w:t>ESIGN</w:t>
      </w:r>
      <w:bookmarkEnd w:id="9"/>
    </w:p>
    <w:p w14:paraId="6F6954B9" w14:textId="07E98C84" w:rsidR="008800D8" w:rsidRDefault="008800D8" w:rsidP="008800D8">
      <w:pPr>
        <w:rPr>
          <w:rFonts w:eastAsia="Symbol"/>
          <w:lang w:val="en-US"/>
        </w:rPr>
      </w:pPr>
    </w:p>
    <w:p w14:paraId="1E31724A" w14:textId="774F31D7" w:rsidR="008800D8" w:rsidRPr="008800D8" w:rsidRDefault="008800D8" w:rsidP="008800D8">
      <w:pPr>
        <w:rPr>
          <w:rFonts w:eastAsia="Symbol"/>
        </w:rPr>
      </w:pPr>
    </w:p>
    <w:p w14:paraId="25C05A47" w14:textId="3437FC9E" w:rsidR="008800D8" w:rsidRPr="008800D8" w:rsidRDefault="008800D8" w:rsidP="008800D8">
      <w:pPr>
        <w:rPr>
          <w:rFonts w:eastAsia="Symbol"/>
          <w:lang w:val="en-US"/>
        </w:rPr>
      </w:pPr>
      <w:r w:rsidRPr="008800D8">
        <w:rPr>
          <w:rFonts w:eastAsia="Symbol"/>
          <w:noProof/>
          <w:lang w:eastAsia="tr-TR"/>
        </w:rPr>
        <w:drawing>
          <wp:anchor distT="0" distB="0" distL="114300" distR="114300" simplePos="0" relativeHeight="251662336" behindDoc="0" locked="0" layoutInCell="1" allowOverlap="1" wp14:anchorId="00708AD3" wp14:editId="1529D878">
            <wp:simplePos x="0" y="0"/>
            <wp:positionH relativeFrom="margin">
              <wp:align>left</wp:align>
            </wp:positionH>
            <wp:positionV relativeFrom="paragraph">
              <wp:posOffset>7620</wp:posOffset>
            </wp:positionV>
            <wp:extent cx="4993640" cy="3932555"/>
            <wp:effectExtent l="0" t="0" r="0" b="0"/>
            <wp:wrapSquare wrapText="bothSides"/>
            <wp:docPr id="13" name="Resim 13" descr="C:\Users\mete\Downloads\WhatsApp Image 2025-01-20 at 00.38.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ete\Downloads\WhatsApp Image 2025-01-20 at 00.38.46.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93640" cy="3932555"/>
                    </a:xfrm>
                    <a:prstGeom prst="rect">
                      <a:avLst/>
                    </a:prstGeom>
                    <a:noFill/>
                    <a:ln>
                      <a:noFill/>
                    </a:ln>
                  </pic:spPr>
                </pic:pic>
              </a:graphicData>
            </a:graphic>
            <wp14:sizeRelV relativeFrom="margin">
              <wp14:pctHeight>0</wp14:pctHeight>
            </wp14:sizeRelV>
          </wp:anchor>
        </w:drawing>
      </w:r>
    </w:p>
    <w:p w14:paraId="0EC7AD26" w14:textId="27B5375E" w:rsidR="00D23464" w:rsidRDefault="00D23464" w:rsidP="00D23464">
      <w:pPr>
        <w:rPr>
          <w:rFonts w:eastAsia="Symbol"/>
          <w:lang w:val="en-US"/>
        </w:rPr>
      </w:pPr>
    </w:p>
    <w:p w14:paraId="41ECE487" w14:textId="77777777" w:rsidR="00D23464" w:rsidRPr="00D23464" w:rsidRDefault="00D23464" w:rsidP="00D23464">
      <w:pPr>
        <w:rPr>
          <w:rFonts w:eastAsia="Symbol"/>
          <w:lang w:val="en-US"/>
        </w:rPr>
      </w:pPr>
    </w:p>
    <w:p w14:paraId="57A51D99" w14:textId="77777777" w:rsidR="009C69A5" w:rsidRDefault="009C69A5" w:rsidP="009C69A5">
      <w:pPr>
        <w:rPr>
          <w:rFonts w:eastAsia="Symbol" w:cs="Symbol"/>
          <w:b/>
          <w:noProof/>
          <w:highlight w:val="yellow"/>
          <w:lang w:val="en-US"/>
        </w:rPr>
      </w:pPr>
    </w:p>
    <w:p w14:paraId="032476B8" w14:textId="77777777" w:rsidR="00D23464" w:rsidRDefault="00D23464" w:rsidP="009C69A5">
      <w:pPr>
        <w:rPr>
          <w:rFonts w:eastAsia="Symbol" w:cs="Symbol"/>
          <w:b/>
          <w:noProof/>
          <w:highlight w:val="yellow"/>
          <w:lang w:val="en-US"/>
        </w:rPr>
      </w:pPr>
    </w:p>
    <w:p w14:paraId="1F07EA48" w14:textId="66D20EAA" w:rsidR="008800D8" w:rsidRDefault="009C69A5" w:rsidP="009C69A5">
      <w:pPr>
        <w:pStyle w:val="Balk2"/>
        <w:jc w:val="both"/>
        <w:rPr>
          <w:rFonts w:ascii="Times New Roman" w:eastAsia="Symbol" w:hAnsi="Times New Roman" w:cs="Times New Roman"/>
          <w:b/>
          <w:bCs/>
          <w:noProof/>
          <w:color w:val="auto"/>
          <w:lang w:val="en-US"/>
        </w:rPr>
      </w:pPr>
      <w:bookmarkStart w:id="10" w:name="_Toc155209117"/>
      <w:r w:rsidRPr="009C69A5">
        <w:rPr>
          <w:rFonts w:ascii="Times New Roman" w:eastAsia="Symbol" w:hAnsi="Times New Roman" w:cs="Times New Roman"/>
          <w:b/>
          <w:bCs/>
          <w:noProof/>
          <w:color w:val="auto"/>
          <w:lang w:val="en-US"/>
        </w:rPr>
        <w:lastRenderedPageBreak/>
        <w:t xml:space="preserve"> </w:t>
      </w:r>
    </w:p>
    <w:p w14:paraId="6ED1EB73" w14:textId="26B72BDE" w:rsidR="009C69A5" w:rsidRDefault="009C69A5" w:rsidP="009C69A5">
      <w:pPr>
        <w:pStyle w:val="Balk2"/>
        <w:jc w:val="both"/>
        <w:rPr>
          <w:rFonts w:ascii="Times New Roman" w:eastAsia="Symbol" w:hAnsi="Times New Roman" w:cs="Times New Roman"/>
          <w:b/>
          <w:bCs/>
          <w:noProof/>
          <w:color w:val="auto"/>
          <w:lang w:val="en-US"/>
        </w:rPr>
      </w:pPr>
      <w:r w:rsidRPr="009C69A5">
        <w:rPr>
          <w:rFonts w:ascii="Times New Roman" w:eastAsia="Symbol" w:hAnsi="Times New Roman" w:cs="Times New Roman"/>
          <w:b/>
          <w:bCs/>
          <w:noProof/>
          <w:color w:val="auto"/>
          <w:lang w:val="en-US"/>
        </w:rPr>
        <w:t>T</w:t>
      </w:r>
      <w:r>
        <w:rPr>
          <w:rFonts w:ascii="Times New Roman" w:eastAsia="Symbol" w:hAnsi="Times New Roman" w:cs="Times New Roman"/>
          <w:b/>
          <w:bCs/>
          <w:noProof/>
          <w:color w:val="auto"/>
          <w:lang w:val="en-US"/>
        </w:rPr>
        <w:t xml:space="preserve">OOLS </w:t>
      </w:r>
      <w:r w:rsidRPr="009C69A5">
        <w:rPr>
          <w:rFonts w:ascii="Times New Roman" w:eastAsia="Symbol" w:hAnsi="Times New Roman" w:cs="Times New Roman"/>
          <w:b/>
          <w:bCs/>
          <w:noProof/>
          <w:color w:val="auto"/>
          <w:lang w:val="en-US"/>
        </w:rPr>
        <w:t>and T</w:t>
      </w:r>
      <w:r>
        <w:rPr>
          <w:rFonts w:ascii="Times New Roman" w:eastAsia="Symbol" w:hAnsi="Times New Roman" w:cs="Times New Roman"/>
          <w:b/>
          <w:bCs/>
          <w:noProof/>
          <w:color w:val="auto"/>
          <w:lang w:val="en-US"/>
        </w:rPr>
        <w:t>ECHNOLOGY</w:t>
      </w:r>
      <w:bookmarkEnd w:id="10"/>
    </w:p>
    <w:p w14:paraId="23E11196" w14:textId="77777777" w:rsidR="00D23464" w:rsidRPr="00D23464" w:rsidRDefault="00D23464" w:rsidP="00D23464">
      <w:pPr>
        <w:rPr>
          <w:rFonts w:eastAsia="Symbol"/>
          <w:lang w:val="en-US"/>
        </w:rPr>
      </w:pPr>
    </w:p>
    <w:p w14:paraId="4FC1716E" w14:textId="665381AE" w:rsidR="00D91412" w:rsidRPr="008800D8" w:rsidRDefault="00D91412" w:rsidP="00D91412">
      <w:pPr>
        <w:rPr>
          <w:rFonts w:eastAsia="Symbol"/>
          <w:b/>
          <w:lang w:val="en-US"/>
        </w:rPr>
      </w:pPr>
      <w:r w:rsidRPr="008800D8">
        <w:rPr>
          <w:rFonts w:eastAsia="Symbol"/>
          <w:b/>
          <w:lang w:val="en-US"/>
        </w:rPr>
        <w:t>1. Bash Scripting</w:t>
      </w:r>
    </w:p>
    <w:p w14:paraId="2CA2E4BA" w14:textId="77777777" w:rsidR="001E77D4" w:rsidRPr="00D91412" w:rsidRDefault="001E77D4" w:rsidP="00D91412">
      <w:pPr>
        <w:rPr>
          <w:rFonts w:eastAsia="Symbol"/>
          <w:lang w:val="en-US"/>
        </w:rPr>
      </w:pPr>
    </w:p>
    <w:p w14:paraId="4B295A68" w14:textId="77777777" w:rsidR="00D91412" w:rsidRPr="00D91412" w:rsidRDefault="00D91412" w:rsidP="00D91412">
      <w:pPr>
        <w:rPr>
          <w:rFonts w:eastAsia="Symbol"/>
          <w:lang w:val="en-US"/>
        </w:rPr>
      </w:pPr>
      <w:r w:rsidRPr="00D91412">
        <w:rPr>
          <w:rFonts w:eastAsia="Symbol"/>
          <w:lang w:val="en-US"/>
        </w:rPr>
        <w:t>The core of Cybershield is built using Bash scripts. Bash, a widely used shell scripting language, allows for automation of system-level tasks and enables the easy interaction with system tools such as nftables. By using Bash, the script can run directly on Linux servers without requiring additional dependencies, providing simplicity and ease of deployment.</w:t>
      </w:r>
    </w:p>
    <w:p w14:paraId="0C7E32A2" w14:textId="77777777" w:rsidR="00D91412" w:rsidRPr="00D91412" w:rsidRDefault="00D91412" w:rsidP="00D91412">
      <w:pPr>
        <w:rPr>
          <w:rFonts w:eastAsia="Symbol"/>
          <w:lang w:val="en-US"/>
        </w:rPr>
      </w:pPr>
    </w:p>
    <w:p w14:paraId="60692513" w14:textId="5493FD76" w:rsidR="00D91412" w:rsidRPr="008800D8" w:rsidRDefault="00D91412" w:rsidP="00D91412">
      <w:pPr>
        <w:rPr>
          <w:rFonts w:eastAsia="Symbol"/>
          <w:b/>
          <w:lang w:val="en-US"/>
        </w:rPr>
      </w:pPr>
      <w:r w:rsidRPr="008800D8">
        <w:rPr>
          <w:rFonts w:eastAsia="Symbol"/>
          <w:b/>
          <w:lang w:val="en-US"/>
        </w:rPr>
        <w:t>Why Bash?</w:t>
      </w:r>
    </w:p>
    <w:p w14:paraId="4C6F76F3" w14:textId="77777777" w:rsidR="001E77D4" w:rsidRPr="00D91412" w:rsidRDefault="001E77D4" w:rsidP="00D91412">
      <w:pPr>
        <w:rPr>
          <w:rFonts w:eastAsia="Symbol"/>
          <w:lang w:val="en-US"/>
        </w:rPr>
      </w:pPr>
    </w:p>
    <w:p w14:paraId="3CC03AE5" w14:textId="77777777" w:rsidR="00D91412" w:rsidRPr="00D91412" w:rsidRDefault="00D91412" w:rsidP="00D91412">
      <w:pPr>
        <w:rPr>
          <w:rFonts w:eastAsia="Symbol"/>
          <w:lang w:val="en-US"/>
        </w:rPr>
      </w:pPr>
      <w:r w:rsidRPr="00D91412">
        <w:rPr>
          <w:rFonts w:eastAsia="Symbol"/>
          <w:lang w:val="en-US"/>
        </w:rPr>
        <w:t>High compatibility with Linux-based systems.</w:t>
      </w:r>
    </w:p>
    <w:p w14:paraId="35A039BC" w14:textId="77777777" w:rsidR="00D91412" w:rsidRPr="00D91412" w:rsidRDefault="00D91412" w:rsidP="00D91412">
      <w:pPr>
        <w:rPr>
          <w:rFonts w:eastAsia="Symbol"/>
          <w:lang w:val="en-US"/>
        </w:rPr>
      </w:pPr>
      <w:r w:rsidRPr="00D91412">
        <w:rPr>
          <w:rFonts w:eastAsia="Symbol"/>
          <w:lang w:val="en-US"/>
        </w:rPr>
        <w:t>Simple syntax that makes the script easy to understand and modify.</w:t>
      </w:r>
    </w:p>
    <w:p w14:paraId="5ED3B344" w14:textId="77777777" w:rsidR="00D91412" w:rsidRPr="00D91412" w:rsidRDefault="00D91412" w:rsidP="00D91412">
      <w:pPr>
        <w:rPr>
          <w:rFonts w:eastAsia="Symbol"/>
          <w:lang w:val="en-US"/>
        </w:rPr>
      </w:pPr>
      <w:r w:rsidRPr="00D91412">
        <w:rPr>
          <w:rFonts w:eastAsia="Symbol"/>
          <w:lang w:val="en-US"/>
        </w:rPr>
        <w:t>Ideal for automating system configuration and management tasks.</w:t>
      </w:r>
    </w:p>
    <w:p w14:paraId="52D30241" w14:textId="77777777" w:rsidR="001E77D4" w:rsidRDefault="001E77D4" w:rsidP="00D91412">
      <w:pPr>
        <w:rPr>
          <w:rFonts w:eastAsia="Symbol"/>
          <w:lang w:val="en-US"/>
        </w:rPr>
      </w:pPr>
    </w:p>
    <w:p w14:paraId="7A912CF6" w14:textId="3B03B9F7" w:rsidR="00D91412" w:rsidRPr="008800D8" w:rsidRDefault="00D91412" w:rsidP="00D91412">
      <w:pPr>
        <w:rPr>
          <w:rFonts w:eastAsia="Symbol"/>
          <w:b/>
          <w:lang w:val="en-US"/>
        </w:rPr>
      </w:pPr>
      <w:r w:rsidRPr="008800D8">
        <w:rPr>
          <w:rFonts w:eastAsia="Symbol"/>
          <w:b/>
          <w:lang w:val="en-US"/>
        </w:rPr>
        <w:t>2. Nftables</w:t>
      </w:r>
    </w:p>
    <w:p w14:paraId="19021AD0" w14:textId="77777777" w:rsidR="001E77D4" w:rsidRPr="00D91412" w:rsidRDefault="001E77D4" w:rsidP="00D91412">
      <w:pPr>
        <w:rPr>
          <w:rFonts w:eastAsia="Symbol"/>
          <w:lang w:val="en-US"/>
        </w:rPr>
      </w:pPr>
    </w:p>
    <w:p w14:paraId="2E76E3D6" w14:textId="77777777" w:rsidR="00D91412" w:rsidRPr="00D91412" w:rsidRDefault="00D91412" w:rsidP="00D91412">
      <w:pPr>
        <w:rPr>
          <w:rFonts w:eastAsia="Symbol"/>
          <w:lang w:val="en-US"/>
        </w:rPr>
      </w:pPr>
      <w:r w:rsidRPr="00D91412">
        <w:rPr>
          <w:rFonts w:eastAsia="Symbol"/>
          <w:lang w:val="en-US"/>
        </w:rPr>
        <w:t>Nftables is the core technology used for creating firewall rules in Cybershield. It is the modern replacement for iptables and provides advanced packet filtering capabilities on Linux systems. Nftables is highly efficient and flexible, allowing for the creation of complex firewall rules based on a variety of conditions, including geolocation.</w:t>
      </w:r>
    </w:p>
    <w:p w14:paraId="220F55FF" w14:textId="77777777" w:rsidR="00D91412" w:rsidRPr="00D91412" w:rsidRDefault="00D91412" w:rsidP="00D91412">
      <w:pPr>
        <w:rPr>
          <w:rFonts w:eastAsia="Symbol"/>
          <w:lang w:val="en-US"/>
        </w:rPr>
      </w:pPr>
    </w:p>
    <w:p w14:paraId="4162D587" w14:textId="22B6D966" w:rsidR="00D91412" w:rsidRPr="008800D8" w:rsidRDefault="00D91412" w:rsidP="00D91412">
      <w:pPr>
        <w:rPr>
          <w:rFonts w:eastAsia="Symbol"/>
          <w:b/>
          <w:lang w:val="en-US"/>
        </w:rPr>
      </w:pPr>
      <w:r w:rsidRPr="008800D8">
        <w:rPr>
          <w:rFonts w:eastAsia="Symbol"/>
          <w:b/>
          <w:lang w:val="en-US"/>
        </w:rPr>
        <w:t>Why Nftables?</w:t>
      </w:r>
    </w:p>
    <w:p w14:paraId="5BBEF605" w14:textId="77777777" w:rsidR="001E77D4" w:rsidRPr="00D91412" w:rsidRDefault="001E77D4" w:rsidP="00D91412">
      <w:pPr>
        <w:rPr>
          <w:rFonts w:eastAsia="Symbol"/>
          <w:lang w:val="en-US"/>
        </w:rPr>
      </w:pPr>
    </w:p>
    <w:p w14:paraId="07A6773C" w14:textId="77777777" w:rsidR="00D91412" w:rsidRPr="00D91412" w:rsidRDefault="00D91412" w:rsidP="00D91412">
      <w:pPr>
        <w:rPr>
          <w:rFonts w:eastAsia="Symbol"/>
          <w:lang w:val="en-US"/>
        </w:rPr>
      </w:pPr>
      <w:r w:rsidRPr="00D91412">
        <w:rPr>
          <w:rFonts w:eastAsia="Symbol"/>
          <w:lang w:val="en-US"/>
        </w:rPr>
        <w:t>Provides improved performance over older solutions like iptables.</w:t>
      </w:r>
    </w:p>
    <w:p w14:paraId="1838EE73" w14:textId="77777777" w:rsidR="00D91412" w:rsidRPr="00D91412" w:rsidRDefault="00D91412" w:rsidP="00D91412">
      <w:pPr>
        <w:rPr>
          <w:rFonts w:eastAsia="Symbol"/>
          <w:lang w:val="en-US"/>
        </w:rPr>
      </w:pPr>
      <w:r w:rsidRPr="00D91412">
        <w:rPr>
          <w:rFonts w:eastAsia="Symbol"/>
          <w:lang w:val="en-US"/>
        </w:rPr>
        <w:t>Native support for sets, which is a key feature for implementing country-specific IP filters.</w:t>
      </w:r>
    </w:p>
    <w:p w14:paraId="5B20675A" w14:textId="5A96C6BA" w:rsidR="00D91412" w:rsidRDefault="00D91412" w:rsidP="00D91412">
      <w:pPr>
        <w:rPr>
          <w:rFonts w:eastAsia="Symbol"/>
          <w:lang w:val="en-US"/>
        </w:rPr>
      </w:pPr>
      <w:r w:rsidRPr="00D91412">
        <w:rPr>
          <w:rFonts w:eastAsia="Symbol"/>
          <w:lang w:val="en-US"/>
        </w:rPr>
        <w:t>Easier rule management with less complexity compared to older systems.</w:t>
      </w:r>
    </w:p>
    <w:p w14:paraId="6552B3EC" w14:textId="77777777" w:rsidR="008800D8" w:rsidRPr="00D91412" w:rsidRDefault="008800D8" w:rsidP="00D91412">
      <w:pPr>
        <w:rPr>
          <w:rFonts w:eastAsia="Symbol"/>
          <w:lang w:val="en-US"/>
        </w:rPr>
      </w:pPr>
    </w:p>
    <w:p w14:paraId="0529BCAB" w14:textId="678311F4" w:rsidR="00D91412" w:rsidRDefault="00D91412" w:rsidP="00D91412">
      <w:pPr>
        <w:rPr>
          <w:rFonts w:eastAsia="Symbol"/>
          <w:b/>
          <w:lang w:val="en-US"/>
        </w:rPr>
      </w:pPr>
      <w:r w:rsidRPr="008800D8">
        <w:rPr>
          <w:rFonts w:eastAsia="Symbol"/>
          <w:b/>
          <w:lang w:val="en-US"/>
        </w:rPr>
        <w:t>3. db-ip.com Geolocation Database</w:t>
      </w:r>
    </w:p>
    <w:p w14:paraId="2A54990E" w14:textId="77777777" w:rsidR="008800D8" w:rsidRPr="008800D8" w:rsidRDefault="008800D8" w:rsidP="00D91412">
      <w:pPr>
        <w:rPr>
          <w:rFonts w:eastAsia="Symbol"/>
          <w:b/>
          <w:lang w:val="en-US"/>
        </w:rPr>
      </w:pPr>
    </w:p>
    <w:p w14:paraId="2D379ED9" w14:textId="77777777" w:rsidR="00D91412" w:rsidRPr="00D91412" w:rsidRDefault="00D91412" w:rsidP="00D91412">
      <w:pPr>
        <w:rPr>
          <w:rFonts w:eastAsia="Symbol"/>
          <w:lang w:val="en-US"/>
        </w:rPr>
      </w:pPr>
      <w:r w:rsidRPr="00D91412">
        <w:rPr>
          <w:rFonts w:eastAsia="Symbol"/>
          <w:lang w:val="en-US"/>
        </w:rPr>
        <w:t>The db-ip.com database is used to fetch geolocation data for the Cybershield system. This free and open-access API provides IP address ranges mapped to specific countries, which can be used to create firewall rules based on geolocation. This data is periodically updated to ensure the system is using the most current IP address ranges.</w:t>
      </w:r>
    </w:p>
    <w:p w14:paraId="49D5C38C" w14:textId="77777777" w:rsidR="00D91412" w:rsidRPr="00D91412" w:rsidRDefault="00D91412" w:rsidP="00D91412">
      <w:pPr>
        <w:rPr>
          <w:rFonts w:eastAsia="Symbol"/>
          <w:lang w:val="en-US"/>
        </w:rPr>
      </w:pPr>
    </w:p>
    <w:p w14:paraId="28BBAE19" w14:textId="185042E2" w:rsidR="00D91412" w:rsidRPr="008800D8" w:rsidRDefault="00D91412" w:rsidP="00D91412">
      <w:pPr>
        <w:rPr>
          <w:rFonts w:eastAsia="Symbol"/>
          <w:b/>
          <w:lang w:val="en-US"/>
        </w:rPr>
      </w:pPr>
      <w:r w:rsidRPr="008800D8">
        <w:rPr>
          <w:rFonts w:eastAsia="Symbol"/>
          <w:b/>
          <w:lang w:val="en-US"/>
        </w:rPr>
        <w:t>Why db-ip.com?</w:t>
      </w:r>
    </w:p>
    <w:p w14:paraId="5A22A641" w14:textId="77777777" w:rsidR="001E77D4" w:rsidRPr="00D91412" w:rsidRDefault="001E77D4" w:rsidP="00D91412">
      <w:pPr>
        <w:rPr>
          <w:rFonts w:eastAsia="Symbol"/>
          <w:lang w:val="en-US"/>
        </w:rPr>
      </w:pPr>
    </w:p>
    <w:p w14:paraId="4312BF90" w14:textId="77777777" w:rsidR="00D91412" w:rsidRPr="00D91412" w:rsidRDefault="00D91412" w:rsidP="00D91412">
      <w:pPr>
        <w:rPr>
          <w:rFonts w:eastAsia="Symbol"/>
          <w:lang w:val="en-US"/>
        </w:rPr>
      </w:pPr>
      <w:r w:rsidRPr="00D91412">
        <w:rPr>
          <w:rFonts w:eastAsia="Symbol"/>
          <w:lang w:val="en-US"/>
        </w:rPr>
        <w:t>Free and no EULA requirements for commercial and non-commercial use.</w:t>
      </w:r>
    </w:p>
    <w:p w14:paraId="414BBFEB" w14:textId="77777777" w:rsidR="00D91412" w:rsidRPr="00D91412" w:rsidRDefault="00D91412" w:rsidP="00D91412">
      <w:pPr>
        <w:rPr>
          <w:rFonts w:eastAsia="Symbol"/>
          <w:lang w:val="en-US"/>
        </w:rPr>
      </w:pPr>
      <w:r w:rsidRPr="00D91412">
        <w:rPr>
          <w:rFonts w:eastAsia="Symbol"/>
          <w:lang w:val="en-US"/>
        </w:rPr>
        <w:t>Accurate and up-to-date geolocation data for IP ranges.</w:t>
      </w:r>
    </w:p>
    <w:p w14:paraId="120E7496" w14:textId="77777777" w:rsidR="00D91412" w:rsidRPr="00D91412" w:rsidRDefault="00D91412" w:rsidP="00D91412">
      <w:pPr>
        <w:rPr>
          <w:rFonts w:eastAsia="Symbol"/>
          <w:lang w:val="en-US"/>
        </w:rPr>
      </w:pPr>
      <w:r w:rsidRPr="00D91412">
        <w:rPr>
          <w:rFonts w:eastAsia="Symbol"/>
          <w:lang w:val="en-US"/>
        </w:rPr>
        <w:t>Simple integration with Bash scripts for fetching and processing data.</w:t>
      </w:r>
    </w:p>
    <w:p w14:paraId="686A5AFA" w14:textId="77777777" w:rsidR="008800D8" w:rsidRDefault="008800D8" w:rsidP="00D91412">
      <w:pPr>
        <w:rPr>
          <w:rFonts w:eastAsia="Symbol"/>
          <w:lang w:val="en-US"/>
        </w:rPr>
      </w:pPr>
    </w:p>
    <w:p w14:paraId="549284F6" w14:textId="77777777" w:rsidR="008800D8" w:rsidRDefault="008800D8" w:rsidP="00D91412">
      <w:pPr>
        <w:rPr>
          <w:rFonts w:eastAsia="Symbol"/>
          <w:b/>
          <w:lang w:val="en-US"/>
        </w:rPr>
      </w:pPr>
    </w:p>
    <w:p w14:paraId="5E3E0803" w14:textId="77777777" w:rsidR="008800D8" w:rsidRDefault="008800D8" w:rsidP="00D91412">
      <w:pPr>
        <w:rPr>
          <w:rFonts w:eastAsia="Symbol"/>
          <w:b/>
          <w:lang w:val="en-US"/>
        </w:rPr>
      </w:pPr>
    </w:p>
    <w:p w14:paraId="1C67071B" w14:textId="77777777" w:rsidR="00CA7ACA" w:rsidRDefault="00CA7ACA" w:rsidP="00D91412">
      <w:pPr>
        <w:rPr>
          <w:rFonts w:eastAsia="Symbol"/>
          <w:b/>
          <w:lang w:val="en-US"/>
        </w:rPr>
      </w:pPr>
    </w:p>
    <w:p w14:paraId="6B1C9DC2" w14:textId="77777777" w:rsidR="00CA7ACA" w:rsidRDefault="00CA7ACA" w:rsidP="00D91412">
      <w:pPr>
        <w:rPr>
          <w:rFonts w:eastAsia="Symbol"/>
          <w:b/>
          <w:lang w:val="en-US"/>
        </w:rPr>
      </w:pPr>
    </w:p>
    <w:p w14:paraId="6F5C7ECD" w14:textId="77777777" w:rsidR="00CA7ACA" w:rsidRDefault="00CA7ACA" w:rsidP="00D91412">
      <w:pPr>
        <w:rPr>
          <w:rFonts w:eastAsia="Symbol"/>
          <w:b/>
          <w:lang w:val="en-US"/>
        </w:rPr>
      </w:pPr>
    </w:p>
    <w:p w14:paraId="4F9B6CA4" w14:textId="0351ACBD" w:rsidR="00D91412" w:rsidRDefault="00D91412" w:rsidP="00D91412">
      <w:pPr>
        <w:rPr>
          <w:rFonts w:eastAsia="Symbol"/>
          <w:b/>
          <w:lang w:val="en-US"/>
        </w:rPr>
      </w:pPr>
      <w:r w:rsidRPr="008800D8">
        <w:rPr>
          <w:rFonts w:eastAsia="Symbol"/>
          <w:b/>
          <w:lang w:val="en-US"/>
        </w:rPr>
        <w:lastRenderedPageBreak/>
        <w:t>4. Linux Operating System</w:t>
      </w:r>
    </w:p>
    <w:p w14:paraId="784FD736" w14:textId="77777777" w:rsidR="00CA7ACA" w:rsidRDefault="00CA7ACA" w:rsidP="00D91412">
      <w:pPr>
        <w:rPr>
          <w:rFonts w:eastAsia="Symbol"/>
          <w:b/>
          <w:lang w:val="en-US"/>
        </w:rPr>
      </w:pPr>
    </w:p>
    <w:p w14:paraId="18A3BABA" w14:textId="631002FF" w:rsidR="00D91412" w:rsidRPr="00D91412" w:rsidRDefault="00D91412" w:rsidP="00D91412">
      <w:pPr>
        <w:rPr>
          <w:rFonts w:eastAsia="Symbol"/>
          <w:lang w:val="en-US"/>
        </w:rPr>
      </w:pPr>
      <w:r w:rsidRPr="00D91412">
        <w:rPr>
          <w:rFonts w:eastAsia="Symbol"/>
          <w:lang w:val="en-US"/>
        </w:rPr>
        <w:t>The project is designed to run on Linux servers, where nftables is natively supported. Linux offers stability, security, and flexibility, making it the ideal environment for deploying firewall management scripts. The project has been tested and validated on popular Linux distributions, including Ubuntu, Fedora, and Raspberry Pi OS, ensuring broad compatibility.</w:t>
      </w:r>
    </w:p>
    <w:p w14:paraId="5C3F41AB" w14:textId="77777777" w:rsidR="00D91412" w:rsidRPr="00D91412" w:rsidRDefault="00D91412" w:rsidP="00D91412">
      <w:pPr>
        <w:rPr>
          <w:rFonts w:eastAsia="Symbol"/>
          <w:lang w:val="en-US"/>
        </w:rPr>
      </w:pPr>
    </w:p>
    <w:p w14:paraId="680EEF12" w14:textId="77777777" w:rsidR="001E77D4" w:rsidRDefault="001E77D4" w:rsidP="00D91412">
      <w:pPr>
        <w:rPr>
          <w:rFonts w:eastAsia="Symbol"/>
          <w:lang w:val="en-US"/>
        </w:rPr>
      </w:pPr>
    </w:p>
    <w:p w14:paraId="01C71DA2" w14:textId="77A1DB0C" w:rsidR="00D91412" w:rsidRPr="008800D8" w:rsidRDefault="00D91412" w:rsidP="00D91412">
      <w:pPr>
        <w:rPr>
          <w:rFonts w:eastAsia="Symbol"/>
          <w:b/>
          <w:lang w:val="en-US"/>
        </w:rPr>
      </w:pPr>
      <w:r w:rsidRPr="008800D8">
        <w:rPr>
          <w:rFonts w:eastAsia="Symbol"/>
          <w:b/>
          <w:lang w:val="en-US"/>
        </w:rPr>
        <w:t>Why Linux?</w:t>
      </w:r>
    </w:p>
    <w:p w14:paraId="0AF629FB" w14:textId="77777777" w:rsidR="00CA7ACA" w:rsidRDefault="00CA7ACA" w:rsidP="00D91412">
      <w:pPr>
        <w:rPr>
          <w:rFonts w:eastAsia="Symbol"/>
          <w:lang w:val="en-US"/>
        </w:rPr>
      </w:pPr>
    </w:p>
    <w:p w14:paraId="4EC88187" w14:textId="4C238D72" w:rsidR="00D91412" w:rsidRPr="00D91412" w:rsidRDefault="00D91412" w:rsidP="00D91412">
      <w:pPr>
        <w:rPr>
          <w:rFonts w:eastAsia="Symbol"/>
          <w:lang w:val="en-US"/>
        </w:rPr>
      </w:pPr>
      <w:r w:rsidRPr="00D91412">
        <w:rPr>
          <w:rFonts w:eastAsia="Symbol"/>
          <w:lang w:val="en-US"/>
        </w:rPr>
        <w:t>Natively supports nftables and other firewall tools.</w:t>
      </w:r>
    </w:p>
    <w:p w14:paraId="7D1E024A" w14:textId="77777777" w:rsidR="00D91412" w:rsidRPr="00D91412" w:rsidRDefault="00D91412" w:rsidP="00D91412">
      <w:pPr>
        <w:rPr>
          <w:rFonts w:eastAsia="Symbol"/>
          <w:lang w:val="en-US"/>
        </w:rPr>
      </w:pPr>
      <w:r w:rsidRPr="00D91412">
        <w:rPr>
          <w:rFonts w:eastAsia="Symbol"/>
          <w:lang w:val="en-US"/>
        </w:rPr>
        <w:t>High customization and control over system processes.</w:t>
      </w:r>
    </w:p>
    <w:p w14:paraId="034AD775" w14:textId="77777777" w:rsidR="00D91412" w:rsidRPr="00D91412" w:rsidRDefault="00D91412" w:rsidP="00D91412">
      <w:pPr>
        <w:rPr>
          <w:rFonts w:eastAsia="Symbol"/>
          <w:lang w:val="en-US"/>
        </w:rPr>
      </w:pPr>
      <w:r w:rsidRPr="00D91412">
        <w:rPr>
          <w:rFonts w:eastAsia="Symbol"/>
          <w:lang w:val="en-US"/>
        </w:rPr>
        <w:t>Strong community support for troubleshooting and improvements.</w:t>
      </w:r>
    </w:p>
    <w:p w14:paraId="1638EA24" w14:textId="77777777" w:rsidR="001E77D4" w:rsidRDefault="001E77D4" w:rsidP="00D91412">
      <w:pPr>
        <w:rPr>
          <w:rFonts w:eastAsia="Symbol"/>
          <w:lang w:val="en-US"/>
        </w:rPr>
      </w:pPr>
    </w:p>
    <w:p w14:paraId="69385FAB" w14:textId="0387468A" w:rsidR="00D91412" w:rsidRDefault="00D91412" w:rsidP="00D91412">
      <w:pPr>
        <w:rPr>
          <w:rFonts w:eastAsia="Symbol"/>
          <w:b/>
          <w:lang w:val="en-US"/>
        </w:rPr>
      </w:pPr>
      <w:r w:rsidRPr="008800D8">
        <w:rPr>
          <w:rFonts w:eastAsia="Symbol"/>
          <w:b/>
          <w:lang w:val="en-US"/>
        </w:rPr>
        <w:t>5. Git</w:t>
      </w:r>
    </w:p>
    <w:p w14:paraId="55F57B63" w14:textId="77777777" w:rsidR="00CA7ACA" w:rsidRDefault="00CA7ACA" w:rsidP="00D91412">
      <w:pPr>
        <w:rPr>
          <w:rFonts w:eastAsia="Symbol"/>
          <w:b/>
          <w:lang w:val="en-US"/>
        </w:rPr>
      </w:pPr>
    </w:p>
    <w:p w14:paraId="32BB1DDB" w14:textId="0480A2E2" w:rsidR="00D91412" w:rsidRPr="00D91412" w:rsidRDefault="00D91412" w:rsidP="00D91412">
      <w:pPr>
        <w:rPr>
          <w:rFonts w:eastAsia="Symbol"/>
          <w:lang w:val="en-US"/>
        </w:rPr>
      </w:pPr>
      <w:r w:rsidRPr="00D91412">
        <w:rPr>
          <w:rFonts w:eastAsia="Symbol"/>
          <w:lang w:val="en-US"/>
        </w:rPr>
        <w:t>Git is used for version control in the project. This allows the development team to track changes to the codebase, collaborate on new features, and ensure that previous versions can be reverted if needed. Git is also used to manage releases of the Cybershield script, ensuring that users can easily access the latest version.</w:t>
      </w:r>
    </w:p>
    <w:p w14:paraId="4F753944" w14:textId="77777777" w:rsidR="00D91412" w:rsidRPr="00D91412" w:rsidRDefault="00D91412" w:rsidP="00D91412">
      <w:pPr>
        <w:rPr>
          <w:rFonts w:eastAsia="Symbol"/>
          <w:lang w:val="en-US"/>
        </w:rPr>
      </w:pPr>
    </w:p>
    <w:p w14:paraId="5F22D652" w14:textId="55B1F347" w:rsidR="00D91412" w:rsidRPr="008800D8" w:rsidRDefault="00D91412" w:rsidP="00D91412">
      <w:pPr>
        <w:rPr>
          <w:rFonts w:eastAsia="Symbol"/>
          <w:b/>
          <w:lang w:val="en-US"/>
        </w:rPr>
      </w:pPr>
      <w:r w:rsidRPr="008800D8">
        <w:rPr>
          <w:rFonts w:eastAsia="Symbol"/>
          <w:b/>
          <w:lang w:val="en-US"/>
        </w:rPr>
        <w:t>Why Git?</w:t>
      </w:r>
    </w:p>
    <w:p w14:paraId="26CEDE7C" w14:textId="77777777" w:rsidR="001E77D4" w:rsidRPr="00D91412" w:rsidRDefault="001E77D4" w:rsidP="00D91412">
      <w:pPr>
        <w:rPr>
          <w:rFonts w:eastAsia="Symbol"/>
          <w:lang w:val="en-US"/>
        </w:rPr>
      </w:pPr>
    </w:p>
    <w:p w14:paraId="5684E1DA" w14:textId="77777777" w:rsidR="00D91412" w:rsidRPr="00D91412" w:rsidRDefault="00D91412" w:rsidP="00D91412">
      <w:pPr>
        <w:rPr>
          <w:rFonts w:eastAsia="Symbol"/>
          <w:lang w:val="en-US"/>
        </w:rPr>
      </w:pPr>
      <w:r w:rsidRPr="00D91412">
        <w:rPr>
          <w:rFonts w:eastAsia="Symbol"/>
          <w:lang w:val="en-US"/>
        </w:rPr>
        <w:t>Efficient version control for managing script changes and updates.</w:t>
      </w:r>
    </w:p>
    <w:p w14:paraId="42D94EC6" w14:textId="77777777" w:rsidR="00D91412" w:rsidRPr="00D91412" w:rsidRDefault="00D91412" w:rsidP="00D91412">
      <w:pPr>
        <w:rPr>
          <w:rFonts w:eastAsia="Symbol"/>
          <w:lang w:val="en-US"/>
        </w:rPr>
      </w:pPr>
      <w:r w:rsidRPr="00D91412">
        <w:rPr>
          <w:rFonts w:eastAsia="Symbol"/>
          <w:lang w:val="en-US"/>
        </w:rPr>
        <w:t>Facilitates collaboration between multiple developers.</w:t>
      </w:r>
    </w:p>
    <w:p w14:paraId="25AFCEF5" w14:textId="22EA051A" w:rsidR="00D91412" w:rsidRDefault="00D91412" w:rsidP="00D91412">
      <w:pPr>
        <w:rPr>
          <w:rFonts w:eastAsia="Symbol"/>
          <w:lang w:val="en-US"/>
        </w:rPr>
      </w:pPr>
      <w:r w:rsidRPr="00D91412">
        <w:rPr>
          <w:rFonts w:eastAsia="Symbol"/>
          <w:lang w:val="en-US"/>
        </w:rPr>
        <w:t>Simplifies deployment by using versioned releases.</w:t>
      </w:r>
    </w:p>
    <w:p w14:paraId="06D268A7" w14:textId="77777777" w:rsidR="001E77D4" w:rsidRPr="00D91412" w:rsidRDefault="001E77D4" w:rsidP="00D91412">
      <w:pPr>
        <w:rPr>
          <w:rFonts w:eastAsia="Symbol"/>
          <w:lang w:val="en-US"/>
        </w:rPr>
      </w:pPr>
    </w:p>
    <w:p w14:paraId="64A35C5A" w14:textId="0E135E50" w:rsidR="00D91412" w:rsidRDefault="00D91412" w:rsidP="00D91412">
      <w:pPr>
        <w:rPr>
          <w:rFonts w:eastAsia="Symbol"/>
          <w:b/>
          <w:lang w:val="en-US"/>
        </w:rPr>
      </w:pPr>
      <w:r w:rsidRPr="008800D8">
        <w:rPr>
          <w:rFonts w:eastAsia="Symbol"/>
          <w:b/>
          <w:lang w:val="en-US"/>
        </w:rPr>
        <w:t>6. Cron Jobs</w:t>
      </w:r>
    </w:p>
    <w:p w14:paraId="1815DE7C" w14:textId="77777777" w:rsidR="00CA7ACA" w:rsidRPr="008800D8" w:rsidRDefault="00CA7ACA" w:rsidP="00D91412">
      <w:pPr>
        <w:rPr>
          <w:rFonts w:eastAsia="Symbol"/>
          <w:b/>
          <w:lang w:val="en-US"/>
        </w:rPr>
      </w:pPr>
    </w:p>
    <w:p w14:paraId="6A1AD03E" w14:textId="77777777" w:rsidR="00D91412" w:rsidRPr="00D91412" w:rsidRDefault="00D91412" w:rsidP="00D91412">
      <w:pPr>
        <w:rPr>
          <w:rFonts w:eastAsia="Symbol"/>
          <w:lang w:val="en-US"/>
        </w:rPr>
      </w:pPr>
      <w:r w:rsidRPr="00D91412">
        <w:rPr>
          <w:rFonts w:eastAsia="Symbol"/>
          <w:lang w:val="en-US"/>
        </w:rPr>
        <w:t>To automate the process of fetching new geolocation data and updating firewall rules, cron jobs are used. This Linux-based tool allows the scheduling of repetitive tasks, such as downloading the latest geolocation data or running the firewall script at set intervals. It ensures that the Cybershield system stays up-to-date with minimal user intervention.</w:t>
      </w:r>
    </w:p>
    <w:p w14:paraId="21B3DBC7" w14:textId="77777777" w:rsidR="00D91412" w:rsidRPr="00D91412" w:rsidRDefault="00D91412" w:rsidP="00D91412">
      <w:pPr>
        <w:rPr>
          <w:rFonts w:eastAsia="Symbol"/>
          <w:lang w:val="en-US"/>
        </w:rPr>
      </w:pPr>
    </w:p>
    <w:p w14:paraId="0C03216F" w14:textId="5C5B307B" w:rsidR="00D91412" w:rsidRDefault="00D91412" w:rsidP="00D91412">
      <w:pPr>
        <w:rPr>
          <w:rFonts w:eastAsia="Symbol"/>
          <w:b/>
          <w:lang w:val="en-US"/>
        </w:rPr>
      </w:pPr>
      <w:r w:rsidRPr="008800D8">
        <w:rPr>
          <w:rFonts w:eastAsia="Symbol"/>
          <w:b/>
          <w:lang w:val="en-US"/>
        </w:rPr>
        <w:t>Why Cron?</w:t>
      </w:r>
    </w:p>
    <w:p w14:paraId="315FCFD4" w14:textId="77777777" w:rsidR="00CA7ACA" w:rsidRPr="008800D8" w:rsidRDefault="00CA7ACA" w:rsidP="00D91412">
      <w:pPr>
        <w:rPr>
          <w:rFonts w:eastAsia="Symbol"/>
          <w:b/>
          <w:lang w:val="en-US"/>
        </w:rPr>
      </w:pPr>
    </w:p>
    <w:p w14:paraId="6F266561" w14:textId="77777777" w:rsidR="00D91412" w:rsidRPr="00D91412" w:rsidRDefault="00D91412" w:rsidP="00D91412">
      <w:pPr>
        <w:rPr>
          <w:rFonts w:eastAsia="Symbol"/>
          <w:lang w:val="en-US"/>
        </w:rPr>
      </w:pPr>
      <w:r w:rsidRPr="00D91412">
        <w:rPr>
          <w:rFonts w:eastAsia="Symbol"/>
          <w:lang w:val="en-US"/>
        </w:rPr>
        <w:t>A lightweight and effective tool for automating tasks in a Linux environment.</w:t>
      </w:r>
    </w:p>
    <w:p w14:paraId="2F0C3413" w14:textId="77777777" w:rsidR="00D91412" w:rsidRPr="00D91412" w:rsidRDefault="00D91412" w:rsidP="00D91412">
      <w:pPr>
        <w:rPr>
          <w:rFonts w:eastAsia="Symbol"/>
          <w:lang w:val="en-US"/>
        </w:rPr>
      </w:pPr>
      <w:r w:rsidRPr="00D91412">
        <w:rPr>
          <w:rFonts w:eastAsia="Symbol"/>
          <w:lang w:val="en-US"/>
        </w:rPr>
        <w:t>Provides precise scheduling and task repetition.</w:t>
      </w:r>
    </w:p>
    <w:p w14:paraId="02367DDF" w14:textId="2A06758B" w:rsidR="00D91412" w:rsidRDefault="00D91412" w:rsidP="00D91412">
      <w:pPr>
        <w:rPr>
          <w:rFonts w:eastAsia="Symbol"/>
          <w:lang w:val="en-US"/>
        </w:rPr>
      </w:pPr>
      <w:r w:rsidRPr="00D91412">
        <w:rPr>
          <w:rFonts w:eastAsia="Symbol"/>
          <w:lang w:val="en-US"/>
        </w:rPr>
        <w:t>Simple to configure and manage for periodic tasks.</w:t>
      </w:r>
    </w:p>
    <w:p w14:paraId="54D827FE" w14:textId="77777777" w:rsidR="001E77D4" w:rsidRPr="00D91412" w:rsidRDefault="001E77D4" w:rsidP="00D91412">
      <w:pPr>
        <w:rPr>
          <w:rFonts w:eastAsia="Symbol"/>
          <w:lang w:val="en-US"/>
        </w:rPr>
      </w:pPr>
    </w:p>
    <w:p w14:paraId="79F949B6" w14:textId="7BDC97BE" w:rsidR="001E77D4" w:rsidRPr="008800D8" w:rsidRDefault="00D91412" w:rsidP="00D91412">
      <w:pPr>
        <w:rPr>
          <w:rFonts w:eastAsia="Symbol"/>
          <w:b/>
          <w:lang w:val="en-US"/>
        </w:rPr>
      </w:pPr>
      <w:r w:rsidRPr="008800D8">
        <w:rPr>
          <w:rFonts w:eastAsia="Symbol"/>
          <w:b/>
          <w:lang w:val="en-US"/>
        </w:rPr>
        <w:t>7. Text-based User Interface (CLI)</w:t>
      </w:r>
    </w:p>
    <w:p w14:paraId="58B6483C" w14:textId="77777777" w:rsidR="001E77D4" w:rsidRPr="00D91412" w:rsidRDefault="001E77D4" w:rsidP="00D91412">
      <w:pPr>
        <w:rPr>
          <w:rFonts w:eastAsia="Symbol"/>
          <w:lang w:val="en-US"/>
        </w:rPr>
      </w:pPr>
    </w:p>
    <w:p w14:paraId="0A6BDA5C" w14:textId="77777777" w:rsidR="00D91412" w:rsidRPr="00D91412" w:rsidRDefault="00D91412" w:rsidP="00D91412">
      <w:pPr>
        <w:rPr>
          <w:rFonts w:eastAsia="Symbol"/>
          <w:lang w:val="en-US"/>
        </w:rPr>
      </w:pPr>
      <w:r w:rsidRPr="00D91412">
        <w:rPr>
          <w:rFonts w:eastAsia="Symbol"/>
          <w:lang w:val="en-US"/>
        </w:rPr>
        <w:t>The Cybershield project uses a text-based Command Line Interface (CLI) to interact with users. This interface provides a straightforward way for system administrators to manage firewall rules and configurations. The interface is simple, with clear menus and user prompts, making it ideal for administrators who are comfortable with working in a terminal environment.</w:t>
      </w:r>
    </w:p>
    <w:p w14:paraId="66A4B0FE" w14:textId="77777777" w:rsidR="00D91412" w:rsidRPr="00D91412" w:rsidRDefault="00D91412" w:rsidP="00D91412">
      <w:pPr>
        <w:rPr>
          <w:rFonts w:eastAsia="Symbol"/>
          <w:lang w:val="en-US"/>
        </w:rPr>
      </w:pPr>
    </w:p>
    <w:p w14:paraId="57CCABC4" w14:textId="77777777" w:rsidR="008800D8" w:rsidRDefault="008800D8" w:rsidP="00D91412">
      <w:pPr>
        <w:rPr>
          <w:rFonts w:eastAsia="Symbol"/>
          <w:b/>
          <w:lang w:val="en-US"/>
        </w:rPr>
      </w:pPr>
    </w:p>
    <w:p w14:paraId="48D64866" w14:textId="77777777" w:rsidR="008800D8" w:rsidRDefault="008800D8" w:rsidP="00D91412">
      <w:pPr>
        <w:rPr>
          <w:rFonts w:eastAsia="Symbol"/>
          <w:b/>
          <w:lang w:val="en-US"/>
        </w:rPr>
      </w:pPr>
    </w:p>
    <w:p w14:paraId="2B1282E4" w14:textId="77777777" w:rsidR="008800D8" w:rsidRDefault="008800D8" w:rsidP="00D91412">
      <w:pPr>
        <w:rPr>
          <w:rFonts w:eastAsia="Symbol"/>
          <w:b/>
          <w:lang w:val="en-US"/>
        </w:rPr>
      </w:pPr>
    </w:p>
    <w:p w14:paraId="5726FB9B" w14:textId="5C43FE2A" w:rsidR="00D91412" w:rsidRPr="008800D8" w:rsidRDefault="00D91412" w:rsidP="00D91412">
      <w:pPr>
        <w:rPr>
          <w:rFonts w:eastAsia="Symbol"/>
          <w:b/>
          <w:lang w:val="en-US"/>
        </w:rPr>
      </w:pPr>
      <w:r w:rsidRPr="008800D8">
        <w:rPr>
          <w:rFonts w:eastAsia="Symbol"/>
          <w:b/>
          <w:lang w:val="en-US"/>
        </w:rPr>
        <w:t>Why CLI?</w:t>
      </w:r>
    </w:p>
    <w:p w14:paraId="793F65CA" w14:textId="77777777" w:rsidR="001E77D4" w:rsidRPr="00D91412" w:rsidRDefault="001E77D4" w:rsidP="00D91412">
      <w:pPr>
        <w:rPr>
          <w:rFonts w:eastAsia="Symbol"/>
          <w:lang w:val="en-US"/>
        </w:rPr>
      </w:pPr>
    </w:p>
    <w:p w14:paraId="0D8F4267" w14:textId="77777777" w:rsidR="00D91412" w:rsidRPr="00D91412" w:rsidRDefault="00D91412" w:rsidP="00D91412">
      <w:pPr>
        <w:rPr>
          <w:rFonts w:eastAsia="Symbol"/>
          <w:lang w:val="en-US"/>
        </w:rPr>
      </w:pPr>
      <w:r w:rsidRPr="00D91412">
        <w:rPr>
          <w:rFonts w:eastAsia="Symbol"/>
          <w:lang w:val="en-US"/>
        </w:rPr>
        <w:t>Fast and resource-efficient, especially for low-powered systems.</w:t>
      </w:r>
    </w:p>
    <w:p w14:paraId="4BF31BC5" w14:textId="77777777" w:rsidR="00D91412" w:rsidRPr="00D91412" w:rsidRDefault="00D91412" w:rsidP="00D91412">
      <w:pPr>
        <w:rPr>
          <w:rFonts w:eastAsia="Symbol"/>
          <w:lang w:val="en-US"/>
        </w:rPr>
      </w:pPr>
      <w:r w:rsidRPr="00D91412">
        <w:rPr>
          <w:rFonts w:eastAsia="Symbol"/>
          <w:lang w:val="en-US"/>
        </w:rPr>
        <w:t>No need for graphical resources or additional libraries.</w:t>
      </w:r>
    </w:p>
    <w:p w14:paraId="487D30CE" w14:textId="68595E63" w:rsidR="00D91412" w:rsidRDefault="00D91412" w:rsidP="00D91412">
      <w:pPr>
        <w:rPr>
          <w:rFonts w:eastAsia="Symbol"/>
          <w:lang w:val="en-US"/>
        </w:rPr>
      </w:pPr>
      <w:r w:rsidRPr="00D91412">
        <w:rPr>
          <w:rFonts w:eastAsia="Symbol"/>
          <w:lang w:val="en-US"/>
        </w:rPr>
        <w:t>Ideal for system administrators familiar with terminal-based management.</w:t>
      </w:r>
    </w:p>
    <w:p w14:paraId="4786E726" w14:textId="77777777" w:rsidR="001E77D4" w:rsidRPr="00D91412" w:rsidRDefault="001E77D4" w:rsidP="00D91412">
      <w:pPr>
        <w:rPr>
          <w:rFonts w:eastAsia="Symbol"/>
          <w:lang w:val="en-US"/>
        </w:rPr>
      </w:pPr>
    </w:p>
    <w:p w14:paraId="52B7F032" w14:textId="77777777" w:rsidR="001E77D4" w:rsidRDefault="001E77D4" w:rsidP="00D91412">
      <w:pPr>
        <w:rPr>
          <w:rFonts w:eastAsia="Symbol"/>
          <w:u w:val="single"/>
          <w:lang w:val="en-US"/>
        </w:rPr>
      </w:pPr>
    </w:p>
    <w:p w14:paraId="05C61952" w14:textId="3DE45C17" w:rsidR="00D91412" w:rsidRPr="008800D8" w:rsidRDefault="00D91412" w:rsidP="00D91412">
      <w:pPr>
        <w:rPr>
          <w:rFonts w:eastAsia="Symbol"/>
          <w:b/>
          <w:lang w:val="en-US"/>
        </w:rPr>
      </w:pPr>
      <w:r w:rsidRPr="008800D8">
        <w:rPr>
          <w:rFonts w:eastAsia="Symbol"/>
          <w:b/>
          <w:lang w:val="en-US"/>
        </w:rPr>
        <w:t>8. Documentation and User Guides</w:t>
      </w:r>
    </w:p>
    <w:p w14:paraId="27FEDEB5" w14:textId="77777777" w:rsidR="001E77D4" w:rsidRPr="00D91412" w:rsidRDefault="001E77D4" w:rsidP="00D91412">
      <w:pPr>
        <w:rPr>
          <w:rFonts w:eastAsia="Symbol"/>
          <w:lang w:val="en-US"/>
        </w:rPr>
      </w:pPr>
    </w:p>
    <w:p w14:paraId="1BC60109" w14:textId="77777777" w:rsidR="00D91412" w:rsidRPr="00D91412" w:rsidRDefault="00D91412" w:rsidP="00D91412">
      <w:pPr>
        <w:rPr>
          <w:rFonts w:eastAsia="Symbol"/>
          <w:lang w:val="en-US"/>
        </w:rPr>
      </w:pPr>
      <w:r w:rsidRPr="00D91412">
        <w:rPr>
          <w:rFonts w:eastAsia="Symbol"/>
          <w:lang w:val="en-US"/>
        </w:rPr>
        <w:t>A key component of Cybershield is its well-documented setup and user guide. The guides are written in clear, concise language, helping users configure the tool, troubleshoot issues, and understand the functionality of the firewall system. Documentation is available both in the project repository and in-built into the CLI for on-demand access.</w:t>
      </w:r>
    </w:p>
    <w:p w14:paraId="16226A1F" w14:textId="77777777" w:rsidR="00D91412" w:rsidRPr="00D91412" w:rsidRDefault="00D91412" w:rsidP="00D91412">
      <w:pPr>
        <w:rPr>
          <w:rFonts w:eastAsia="Symbol"/>
          <w:lang w:val="en-US"/>
        </w:rPr>
      </w:pPr>
    </w:p>
    <w:p w14:paraId="49483D51" w14:textId="77777777" w:rsidR="001E77D4" w:rsidRDefault="001E77D4" w:rsidP="00D91412">
      <w:pPr>
        <w:rPr>
          <w:rFonts w:eastAsia="Symbol"/>
          <w:lang w:val="en-US"/>
        </w:rPr>
      </w:pPr>
    </w:p>
    <w:p w14:paraId="414DF56A" w14:textId="06640E0A" w:rsidR="00D91412" w:rsidRPr="00CA7ACA" w:rsidRDefault="00D91412" w:rsidP="00D91412">
      <w:pPr>
        <w:rPr>
          <w:rFonts w:eastAsia="Symbol"/>
          <w:b/>
          <w:lang w:val="en-US"/>
        </w:rPr>
      </w:pPr>
      <w:r w:rsidRPr="00CA7ACA">
        <w:rPr>
          <w:rFonts w:eastAsia="Symbol"/>
          <w:b/>
          <w:lang w:val="en-US"/>
        </w:rPr>
        <w:t>Why Documentation?</w:t>
      </w:r>
    </w:p>
    <w:p w14:paraId="477B4F7A" w14:textId="77777777" w:rsidR="001E77D4" w:rsidRPr="00D91412" w:rsidRDefault="001E77D4" w:rsidP="00D91412">
      <w:pPr>
        <w:rPr>
          <w:rFonts w:eastAsia="Symbol"/>
          <w:lang w:val="en-US"/>
        </w:rPr>
      </w:pPr>
    </w:p>
    <w:p w14:paraId="66CCA84A" w14:textId="77777777" w:rsidR="00D91412" w:rsidRPr="00D91412" w:rsidRDefault="00D91412" w:rsidP="00D91412">
      <w:pPr>
        <w:rPr>
          <w:rFonts w:eastAsia="Symbol"/>
          <w:lang w:val="en-US"/>
        </w:rPr>
      </w:pPr>
      <w:r w:rsidRPr="00D91412">
        <w:rPr>
          <w:rFonts w:eastAsia="Symbol"/>
          <w:lang w:val="en-US"/>
        </w:rPr>
        <w:t>Ensures that users can quickly understand how to set up and configure the system.</w:t>
      </w:r>
    </w:p>
    <w:p w14:paraId="54611558" w14:textId="77777777" w:rsidR="00D91412" w:rsidRPr="00D91412" w:rsidRDefault="00D91412" w:rsidP="00D91412">
      <w:pPr>
        <w:rPr>
          <w:rFonts w:eastAsia="Symbol"/>
          <w:lang w:val="en-US"/>
        </w:rPr>
      </w:pPr>
      <w:r w:rsidRPr="00D91412">
        <w:rPr>
          <w:rFonts w:eastAsia="Symbol"/>
          <w:lang w:val="en-US"/>
        </w:rPr>
        <w:t>Helps reduce the need for external support.</w:t>
      </w:r>
    </w:p>
    <w:p w14:paraId="0CC1016C" w14:textId="2B7CB17A" w:rsidR="009C69A5" w:rsidRDefault="00D91412" w:rsidP="00D91412">
      <w:pPr>
        <w:rPr>
          <w:rFonts w:eastAsia="Symbol"/>
          <w:lang w:val="en-US"/>
        </w:rPr>
      </w:pPr>
      <w:r w:rsidRPr="00D91412">
        <w:rPr>
          <w:rFonts w:eastAsia="Symbol"/>
          <w:lang w:val="en-US"/>
        </w:rPr>
        <w:t>Provides detailed troubleshooting steps for common issues</w:t>
      </w:r>
    </w:p>
    <w:p w14:paraId="3540BE60" w14:textId="77777777" w:rsidR="00D23464" w:rsidRDefault="00D23464" w:rsidP="009C69A5">
      <w:pPr>
        <w:rPr>
          <w:rFonts w:eastAsia="Symbol" w:cs="Symbol"/>
          <w:bCs/>
          <w:noProof/>
          <w:highlight w:val="yellow"/>
          <w:lang w:val="en-US"/>
        </w:rPr>
      </w:pPr>
    </w:p>
    <w:p w14:paraId="35886004" w14:textId="203808FE" w:rsidR="009C69A5" w:rsidRDefault="009C69A5" w:rsidP="009C69A5">
      <w:pPr>
        <w:pStyle w:val="Balk1"/>
        <w:jc w:val="both"/>
        <w:rPr>
          <w:rFonts w:ascii="Times New Roman" w:eastAsia="Symbol" w:hAnsi="Times New Roman" w:cs="Times New Roman"/>
        </w:rPr>
      </w:pPr>
      <w:bookmarkStart w:id="11" w:name="_Toc155209118"/>
      <w:r w:rsidRPr="009C69A5">
        <w:rPr>
          <w:rFonts w:ascii="Times New Roman" w:eastAsia="Symbol" w:hAnsi="Times New Roman" w:cs="Times New Roman"/>
        </w:rPr>
        <w:t>3. PROJECT SCHEDULE</w:t>
      </w:r>
      <w:bookmarkEnd w:id="11"/>
    </w:p>
    <w:p w14:paraId="2A32F6BD" w14:textId="77777777" w:rsidR="004F3912" w:rsidRDefault="004F3912" w:rsidP="004F3912">
      <w:pPr>
        <w:rPr>
          <w:rFonts w:eastAsia="Symbol"/>
        </w:rPr>
      </w:pPr>
    </w:p>
    <w:tbl>
      <w:tblPr>
        <w:tblStyle w:val="TabloKlavuzu"/>
        <w:tblW w:w="0" w:type="auto"/>
        <w:tblLook w:val="04A0" w:firstRow="1" w:lastRow="0" w:firstColumn="1" w:lastColumn="0" w:noHBand="0" w:noVBand="1"/>
      </w:tblPr>
      <w:tblGrid>
        <w:gridCol w:w="1565"/>
        <w:gridCol w:w="1843"/>
        <w:gridCol w:w="1723"/>
        <w:gridCol w:w="1680"/>
        <w:gridCol w:w="1683"/>
      </w:tblGrid>
      <w:tr w:rsidR="004F3912" w:rsidRPr="006F6C7B" w14:paraId="24134259" w14:textId="77777777" w:rsidTr="008D4F2C">
        <w:tc>
          <w:tcPr>
            <w:tcW w:w="1698" w:type="dxa"/>
          </w:tcPr>
          <w:p w14:paraId="1CA60B40" w14:textId="77777777" w:rsidR="004F3912" w:rsidRPr="006F6C7B" w:rsidRDefault="004F3912" w:rsidP="008D4F2C"/>
        </w:tc>
        <w:tc>
          <w:tcPr>
            <w:tcW w:w="1699" w:type="dxa"/>
          </w:tcPr>
          <w:p w14:paraId="290A5F02" w14:textId="0AD39560" w:rsidR="004F3912" w:rsidRPr="006F6C7B" w:rsidRDefault="00CA7ACA" w:rsidP="008D4F2C">
            <w:r>
              <w:t>METE</w:t>
            </w:r>
          </w:p>
        </w:tc>
        <w:tc>
          <w:tcPr>
            <w:tcW w:w="1699" w:type="dxa"/>
          </w:tcPr>
          <w:p w14:paraId="0DEB9184" w14:textId="228BBE54" w:rsidR="004F3912" w:rsidRPr="006F6C7B" w:rsidRDefault="00CA7ACA" w:rsidP="008D4F2C">
            <w:r>
              <w:t>ARDA</w:t>
            </w:r>
          </w:p>
        </w:tc>
        <w:tc>
          <w:tcPr>
            <w:tcW w:w="1699" w:type="dxa"/>
          </w:tcPr>
          <w:p w14:paraId="213A3ADD" w14:textId="6C59AE1D" w:rsidR="004F3912" w:rsidRPr="006F6C7B" w:rsidRDefault="00CA7ACA" w:rsidP="008D4F2C">
            <w:r>
              <w:t>MERT</w:t>
            </w:r>
          </w:p>
        </w:tc>
        <w:tc>
          <w:tcPr>
            <w:tcW w:w="1699" w:type="dxa"/>
          </w:tcPr>
          <w:p w14:paraId="51F0F5D1" w14:textId="7FF27035" w:rsidR="004F3912" w:rsidRPr="006F6C7B" w:rsidRDefault="00CA7ACA" w:rsidP="008D4F2C">
            <w:r>
              <w:t>AUGUSTUS</w:t>
            </w:r>
          </w:p>
        </w:tc>
      </w:tr>
      <w:tr w:rsidR="004F3912" w:rsidRPr="006F6C7B" w14:paraId="71F5DF69" w14:textId="77777777" w:rsidTr="008D4F2C">
        <w:tc>
          <w:tcPr>
            <w:tcW w:w="1698" w:type="dxa"/>
          </w:tcPr>
          <w:p w14:paraId="11E507A2" w14:textId="77777777" w:rsidR="004F3912" w:rsidRPr="006F6C7B" w:rsidRDefault="004F3912" w:rsidP="004F3912">
            <w:r w:rsidRPr="006F6C7B">
              <w:t>Week 1-2</w:t>
            </w:r>
          </w:p>
          <w:p w14:paraId="1A628747" w14:textId="77777777" w:rsidR="004F3912" w:rsidRPr="006F6C7B" w:rsidRDefault="004F3912" w:rsidP="004F3912"/>
        </w:tc>
        <w:tc>
          <w:tcPr>
            <w:tcW w:w="1699" w:type="dxa"/>
          </w:tcPr>
          <w:p w14:paraId="50EC75D3" w14:textId="62594A5D" w:rsidR="004F3912" w:rsidRPr="006F6C7B" w:rsidRDefault="00EA6B7B" w:rsidP="004F3912">
            <w:r>
              <w:t>Set up version control (GitHub/GitLab)</w:t>
            </w:r>
          </w:p>
        </w:tc>
        <w:tc>
          <w:tcPr>
            <w:tcW w:w="1699" w:type="dxa"/>
          </w:tcPr>
          <w:p w14:paraId="1A7100FD" w14:textId="5EDCBB5B" w:rsidR="004F3912" w:rsidRPr="006F6C7B" w:rsidRDefault="00EA6B7B" w:rsidP="004F3912">
            <w:r>
              <w:t>Plan script structure and core flow</w:t>
            </w:r>
          </w:p>
        </w:tc>
        <w:tc>
          <w:tcPr>
            <w:tcW w:w="1699" w:type="dxa"/>
          </w:tcPr>
          <w:p w14:paraId="7C3F9B82" w14:textId="524CAD8B" w:rsidR="004F3912" w:rsidRPr="006F6C7B" w:rsidRDefault="00EA6B7B" w:rsidP="004F3912">
            <w:r>
              <w:t>Define technical requirements and dependencies, prepare README</w:t>
            </w:r>
          </w:p>
        </w:tc>
        <w:tc>
          <w:tcPr>
            <w:tcW w:w="1699" w:type="dxa"/>
          </w:tcPr>
          <w:p w14:paraId="2F3DD3DF" w14:textId="74CC00B0" w:rsidR="004F3912" w:rsidRPr="006F6C7B" w:rsidRDefault="00EA6B7B" w:rsidP="004F3912">
            <w:r>
              <w:t>Research db-ip.com geolocation database and its usage</w:t>
            </w:r>
          </w:p>
        </w:tc>
      </w:tr>
      <w:tr w:rsidR="004F3912" w:rsidRPr="006F6C7B" w14:paraId="2C7E151D" w14:textId="77777777" w:rsidTr="008D4F2C">
        <w:tc>
          <w:tcPr>
            <w:tcW w:w="1698" w:type="dxa"/>
          </w:tcPr>
          <w:p w14:paraId="0088B157" w14:textId="77777777" w:rsidR="004F3912" w:rsidRPr="006F6C7B" w:rsidRDefault="004F3912" w:rsidP="004F3912">
            <w:r w:rsidRPr="006F6C7B">
              <w:t>Week 3-4</w:t>
            </w:r>
          </w:p>
        </w:tc>
        <w:tc>
          <w:tcPr>
            <w:tcW w:w="1699" w:type="dxa"/>
          </w:tcPr>
          <w:p w14:paraId="17080331" w14:textId="32347CD6" w:rsidR="004F3912" w:rsidRPr="006F6C7B" w:rsidRDefault="00567A05" w:rsidP="004F3912">
            <w:r>
              <w:t>Write initial setup code for downloading and parsing the db-ip database</w:t>
            </w:r>
          </w:p>
        </w:tc>
        <w:tc>
          <w:tcPr>
            <w:tcW w:w="1699" w:type="dxa"/>
          </w:tcPr>
          <w:p w14:paraId="296F2534" w14:textId="0734F4FA" w:rsidR="004F3912" w:rsidRPr="006F6C7B" w:rsidRDefault="00567A05" w:rsidP="004F3912">
            <w:r>
              <w:t>Implement configuration file structure</w:t>
            </w:r>
          </w:p>
        </w:tc>
        <w:tc>
          <w:tcPr>
            <w:tcW w:w="1699" w:type="dxa"/>
          </w:tcPr>
          <w:p w14:paraId="27F2F5ED" w14:textId="092C3373" w:rsidR="004F3912" w:rsidRPr="006F6C7B" w:rsidRDefault="00567A05" w:rsidP="004F3912">
            <w:r>
              <w:t>Research nftables version detection, prepare dynamic include logic</w:t>
            </w:r>
          </w:p>
        </w:tc>
        <w:tc>
          <w:tcPr>
            <w:tcW w:w="1699" w:type="dxa"/>
          </w:tcPr>
          <w:p w14:paraId="2ED13F81" w14:textId="47777427" w:rsidR="004F3912" w:rsidRPr="006F6C7B" w:rsidRDefault="00567A05" w:rsidP="004F3912">
            <w:r>
              <w:t>Develop script to handle creation of nftables sets</w:t>
            </w:r>
          </w:p>
        </w:tc>
      </w:tr>
      <w:tr w:rsidR="004F3912" w:rsidRPr="006F6C7B" w14:paraId="3A2BA228" w14:textId="77777777" w:rsidTr="008D4F2C">
        <w:tc>
          <w:tcPr>
            <w:tcW w:w="1698" w:type="dxa"/>
          </w:tcPr>
          <w:p w14:paraId="7BFCC22D" w14:textId="77777777" w:rsidR="004F3912" w:rsidRPr="006F6C7B" w:rsidRDefault="004F3912" w:rsidP="004F3912">
            <w:r w:rsidRPr="006F6C7B">
              <w:t>Week 5-6</w:t>
            </w:r>
          </w:p>
        </w:tc>
        <w:tc>
          <w:tcPr>
            <w:tcW w:w="1699" w:type="dxa"/>
          </w:tcPr>
          <w:p w14:paraId="2AB2293B" w14:textId="3E1D0DBC" w:rsidR="004F3912" w:rsidRPr="006F6C7B" w:rsidRDefault="00567A05" w:rsidP="004F3912">
            <w:r>
              <w:t>Implement code to generate country-specific nftables address range sets</w:t>
            </w:r>
          </w:p>
        </w:tc>
        <w:tc>
          <w:tcPr>
            <w:tcW w:w="1699" w:type="dxa"/>
          </w:tcPr>
          <w:p w14:paraId="0FE47575" w14:textId="4E1E1D56" w:rsidR="004F3912" w:rsidRPr="006F6C7B" w:rsidRDefault="00567A05" w:rsidP="004F3912">
            <w:r>
              <w:t>Store generated sets in user-defined directory with clear structure</w:t>
            </w:r>
          </w:p>
        </w:tc>
        <w:tc>
          <w:tcPr>
            <w:tcW w:w="1699" w:type="dxa"/>
          </w:tcPr>
          <w:p w14:paraId="4A7AC5BF" w14:textId="3A78083F" w:rsidR="004F3912" w:rsidRPr="006F6C7B" w:rsidRDefault="00567A05" w:rsidP="004F3912">
            <w:r>
              <w:t>Ensure sets are correctly formatted for nftables compatibility</w:t>
            </w:r>
          </w:p>
        </w:tc>
        <w:tc>
          <w:tcPr>
            <w:tcW w:w="1699" w:type="dxa"/>
          </w:tcPr>
          <w:p w14:paraId="63010BB9" w14:textId="7D56CCF8" w:rsidR="004F3912" w:rsidRPr="006F6C7B" w:rsidRDefault="00567A05" w:rsidP="004F3912">
            <w:r>
              <w:t xml:space="preserve">Create IPv4 and IPv6 sets from geolocation </w:t>
            </w:r>
            <w:proofErr w:type="gramStart"/>
            <w:r>
              <w:t>data</w:t>
            </w:r>
            <w:proofErr w:type="gramEnd"/>
          </w:p>
        </w:tc>
      </w:tr>
      <w:tr w:rsidR="004F3912" w:rsidRPr="006F6C7B" w14:paraId="7DADD683" w14:textId="77777777" w:rsidTr="008D4F2C">
        <w:tc>
          <w:tcPr>
            <w:tcW w:w="1698" w:type="dxa"/>
          </w:tcPr>
          <w:p w14:paraId="36F8AC3A" w14:textId="77777777" w:rsidR="004F3912" w:rsidRPr="006F6C7B" w:rsidRDefault="004F3912" w:rsidP="004F3912">
            <w:r w:rsidRPr="006F6C7B">
              <w:lastRenderedPageBreak/>
              <w:t>Week 7-8</w:t>
            </w:r>
          </w:p>
        </w:tc>
        <w:tc>
          <w:tcPr>
            <w:tcW w:w="1699" w:type="dxa"/>
          </w:tcPr>
          <w:p w14:paraId="7CF402C9" w14:textId="7BEAF3C0" w:rsidR="004F3912" w:rsidRPr="006F6C7B" w:rsidRDefault="00567A05" w:rsidP="004F3912">
            <w:r>
              <w:t>Conduct system testing (Ubuntu, Fedora, Raspberry Pi OS)</w:t>
            </w:r>
          </w:p>
        </w:tc>
        <w:tc>
          <w:tcPr>
            <w:tcW w:w="1699" w:type="dxa"/>
          </w:tcPr>
          <w:p w14:paraId="381BD16E" w14:textId="22E2FD52" w:rsidR="004F3912" w:rsidRPr="006F6C7B" w:rsidRDefault="00567A05" w:rsidP="004F3912">
            <w:r>
              <w:t xml:space="preserve">Develop </w:t>
            </w:r>
            <w:proofErr w:type="gramStart"/>
            <w:r>
              <w:t>benchmarking</w:t>
            </w:r>
            <w:proofErr w:type="gramEnd"/>
            <w:r>
              <w:t xml:space="preserve"> tool for performance testing</w:t>
            </w:r>
          </w:p>
        </w:tc>
        <w:tc>
          <w:tcPr>
            <w:tcW w:w="1699" w:type="dxa"/>
          </w:tcPr>
          <w:p w14:paraId="1E3E3EE8" w14:textId="75E5A540" w:rsidR="004F3912" w:rsidRPr="006F6C7B" w:rsidRDefault="00567A05" w:rsidP="004F3912">
            <w:r>
              <w:t>Review and test generated sets for nftables loading speed</w:t>
            </w:r>
          </w:p>
        </w:tc>
        <w:tc>
          <w:tcPr>
            <w:tcW w:w="1699" w:type="dxa"/>
          </w:tcPr>
          <w:p w14:paraId="55000ADE" w14:textId="3F56994C" w:rsidR="004F3912" w:rsidRPr="006F6C7B" w:rsidRDefault="00567A05" w:rsidP="004F3912">
            <w:r>
              <w:t>Optimize memory usage, test on systems with limited RAM</w:t>
            </w:r>
          </w:p>
        </w:tc>
      </w:tr>
      <w:tr w:rsidR="004F3912" w:rsidRPr="006F6C7B" w14:paraId="7182E5A4" w14:textId="77777777" w:rsidTr="008D4F2C">
        <w:tc>
          <w:tcPr>
            <w:tcW w:w="1698" w:type="dxa"/>
          </w:tcPr>
          <w:p w14:paraId="110B6710" w14:textId="77777777" w:rsidR="004F3912" w:rsidRPr="006F6C7B" w:rsidRDefault="004F3912" w:rsidP="004F3912">
            <w:r w:rsidRPr="006F6C7B">
              <w:t>Week 9-10</w:t>
            </w:r>
          </w:p>
        </w:tc>
        <w:tc>
          <w:tcPr>
            <w:tcW w:w="1699" w:type="dxa"/>
          </w:tcPr>
          <w:p w14:paraId="7D7D93DF" w14:textId="54B88354" w:rsidR="004F3912" w:rsidRPr="006F6C7B" w:rsidRDefault="00567A05" w:rsidP="004F3912">
            <w:r>
              <w:t>Write logic to create nftables rules for country-specific sets</w:t>
            </w:r>
          </w:p>
        </w:tc>
        <w:tc>
          <w:tcPr>
            <w:tcW w:w="1699" w:type="dxa"/>
          </w:tcPr>
          <w:p w14:paraId="559EC1A7" w14:textId="130B2835" w:rsidR="004F3912" w:rsidRPr="006F6C7B" w:rsidRDefault="00567A05" w:rsidP="004F3912">
            <w:r>
              <w:t>Create user guide for firewall rule setup</w:t>
            </w:r>
          </w:p>
        </w:tc>
        <w:tc>
          <w:tcPr>
            <w:tcW w:w="1699" w:type="dxa"/>
          </w:tcPr>
          <w:p w14:paraId="46781662" w14:textId="233D7F19" w:rsidR="004F3912" w:rsidRPr="006F6C7B" w:rsidRDefault="00567A05" w:rsidP="004F3912">
            <w:r>
              <w:t>Integrate configuration file system, ensure customization options</w:t>
            </w:r>
          </w:p>
        </w:tc>
        <w:tc>
          <w:tcPr>
            <w:tcW w:w="1699" w:type="dxa"/>
          </w:tcPr>
          <w:p w14:paraId="07FF8AF7" w14:textId="5E2632D0" w:rsidR="004F3912" w:rsidRPr="006F6C7B" w:rsidRDefault="00567A05" w:rsidP="004F3912">
            <w:r>
              <w:t>Implement wildcard include system for older nftables versions</w:t>
            </w:r>
          </w:p>
        </w:tc>
      </w:tr>
      <w:tr w:rsidR="004F3912" w:rsidRPr="006F6C7B" w14:paraId="7615C801" w14:textId="77777777" w:rsidTr="008D4F2C">
        <w:tc>
          <w:tcPr>
            <w:tcW w:w="1698" w:type="dxa"/>
          </w:tcPr>
          <w:p w14:paraId="45B0C275" w14:textId="77777777" w:rsidR="004F3912" w:rsidRPr="006F6C7B" w:rsidRDefault="004F3912" w:rsidP="004F3912">
            <w:r w:rsidRPr="006F6C7B">
              <w:t>Week 11-12</w:t>
            </w:r>
          </w:p>
        </w:tc>
        <w:tc>
          <w:tcPr>
            <w:tcW w:w="1699" w:type="dxa"/>
          </w:tcPr>
          <w:p w14:paraId="2920E257" w14:textId="1EF2F824" w:rsidR="004F3912" w:rsidRPr="006F6C7B" w:rsidRDefault="00567A05" w:rsidP="004F3912">
            <w:r>
              <w:t>Fix bugs related to parsing db-ip database and generating sets</w:t>
            </w:r>
          </w:p>
        </w:tc>
        <w:tc>
          <w:tcPr>
            <w:tcW w:w="1699" w:type="dxa"/>
          </w:tcPr>
          <w:p w14:paraId="6D97E34B" w14:textId="64A02BEF" w:rsidR="004F3912" w:rsidRPr="006F6C7B" w:rsidRDefault="00567A05" w:rsidP="004F3912">
            <w:r>
              <w:t>Finalize user guide and documentation</w:t>
            </w:r>
          </w:p>
        </w:tc>
        <w:tc>
          <w:tcPr>
            <w:tcW w:w="1699" w:type="dxa"/>
          </w:tcPr>
          <w:p w14:paraId="76F79D38" w14:textId="0FC1B530" w:rsidR="004F3912" w:rsidRPr="006F6C7B" w:rsidRDefault="00F51314" w:rsidP="004F3912">
            <w:r>
              <w:t>Polish script, assist with final testing and bug fixing</w:t>
            </w:r>
          </w:p>
        </w:tc>
        <w:tc>
          <w:tcPr>
            <w:tcW w:w="1699" w:type="dxa"/>
          </w:tcPr>
          <w:p w14:paraId="1457599E" w14:textId="1C5661D5" w:rsidR="004F3912" w:rsidRPr="006F6C7B" w:rsidRDefault="00567A05" w:rsidP="004F3912">
            <w:r>
              <w:t>Conduct end-to-end testing on all supported OS</w:t>
            </w:r>
          </w:p>
        </w:tc>
      </w:tr>
      <w:tr w:rsidR="004F3912" w:rsidRPr="006F6C7B" w14:paraId="2EB57080" w14:textId="77777777" w:rsidTr="00F51314">
        <w:trPr>
          <w:trHeight w:val="1500"/>
        </w:trPr>
        <w:tc>
          <w:tcPr>
            <w:tcW w:w="1698" w:type="dxa"/>
          </w:tcPr>
          <w:p w14:paraId="3CA6C4C0" w14:textId="77777777" w:rsidR="004F3912" w:rsidRPr="006F6C7B" w:rsidRDefault="004F3912" w:rsidP="004F3912">
            <w:r w:rsidRPr="006F6C7B">
              <w:t>Week 13-14</w:t>
            </w:r>
          </w:p>
        </w:tc>
        <w:tc>
          <w:tcPr>
            <w:tcW w:w="1699" w:type="dxa"/>
          </w:tcPr>
          <w:p w14:paraId="64D6D34A" w14:textId="76424245" w:rsidR="004F3912" w:rsidRPr="006F6C7B" w:rsidRDefault="00F51314" w:rsidP="004F3912">
            <w:r>
              <w:t>Handle release push to GitHub/GitLab, including tagging and versioning</w:t>
            </w:r>
          </w:p>
        </w:tc>
        <w:tc>
          <w:tcPr>
            <w:tcW w:w="1699" w:type="dxa"/>
          </w:tcPr>
          <w:p w14:paraId="20749A0C" w14:textId="3B48ED66" w:rsidR="004F3912" w:rsidRPr="006F6C7B" w:rsidRDefault="00F51314" w:rsidP="004F3912">
            <w:r>
              <w:t>Assist with user troubleshooting and guide updates</w:t>
            </w:r>
          </w:p>
        </w:tc>
        <w:tc>
          <w:tcPr>
            <w:tcW w:w="1699" w:type="dxa"/>
          </w:tcPr>
          <w:p w14:paraId="344681DF" w14:textId="545EBDBA" w:rsidR="004F3912" w:rsidRPr="006F6C7B" w:rsidRDefault="00F51314" w:rsidP="004F3912">
            <w:r>
              <w:t>Provide integration support and handle user feedback</w:t>
            </w:r>
          </w:p>
        </w:tc>
        <w:tc>
          <w:tcPr>
            <w:tcW w:w="1699" w:type="dxa"/>
          </w:tcPr>
          <w:p w14:paraId="0FF114BE" w14:textId="255F296E" w:rsidR="004F3912" w:rsidRPr="006F6C7B" w:rsidRDefault="00F51314" w:rsidP="004F3912">
            <w:r>
              <w:t>Provide post-launch bug fixes or improvements</w:t>
            </w:r>
          </w:p>
        </w:tc>
      </w:tr>
    </w:tbl>
    <w:p w14:paraId="5F585807" w14:textId="77777777" w:rsidR="004F3912" w:rsidRPr="004F3912" w:rsidRDefault="004F3912" w:rsidP="004F3912">
      <w:pPr>
        <w:rPr>
          <w:rFonts w:eastAsia="Symbol"/>
        </w:rPr>
      </w:pPr>
    </w:p>
    <w:p w14:paraId="799F2862" w14:textId="004F7F88" w:rsidR="00B26A77" w:rsidRDefault="00B26A77" w:rsidP="009F7842">
      <w:pPr>
        <w:jc w:val="both"/>
        <w:rPr>
          <w:noProof/>
          <w:lang w:val="en-US"/>
        </w:rPr>
      </w:pPr>
    </w:p>
    <w:p w14:paraId="04DC3989" w14:textId="0880642C" w:rsidR="00F51314" w:rsidRDefault="00F51314" w:rsidP="009F7842">
      <w:pPr>
        <w:jc w:val="both"/>
        <w:rPr>
          <w:noProof/>
          <w:lang w:val="en-US"/>
        </w:rPr>
      </w:pPr>
    </w:p>
    <w:p w14:paraId="408FB2F1" w14:textId="564B93AC" w:rsidR="00F51314" w:rsidRDefault="00F51314" w:rsidP="009F7842">
      <w:pPr>
        <w:jc w:val="both"/>
        <w:rPr>
          <w:b/>
          <w:noProof/>
          <w:lang w:val="en-US"/>
        </w:rPr>
      </w:pPr>
      <w:r w:rsidRPr="00F51314">
        <w:rPr>
          <w:b/>
          <w:noProof/>
          <w:lang w:val="en-US"/>
        </w:rPr>
        <w:t>REFERENCES</w:t>
      </w:r>
    </w:p>
    <w:p w14:paraId="2C6D1E54" w14:textId="6FB8ED1F" w:rsidR="00F51314" w:rsidRDefault="00F51314" w:rsidP="009F7842">
      <w:pPr>
        <w:jc w:val="both"/>
        <w:rPr>
          <w:b/>
          <w:noProof/>
          <w:lang w:val="en-US"/>
        </w:rPr>
      </w:pPr>
    </w:p>
    <w:p w14:paraId="246D9EC5" w14:textId="29668427" w:rsidR="00F51314" w:rsidRDefault="00F51314" w:rsidP="009F7842">
      <w:pPr>
        <w:jc w:val="both"/>
      </w:pPr>
      <w:r>
        <w:t>-</w:t>
      </w:r>
      <w:r>
        <w:t>IEEE International Conference on Computer and Communications Security (CCS), 2020</w:t>
      </w:r>
    </w:p>
    <w:p w14:paraId="371B8C18" w14:textId="3C554258" w:rsidR="00F51314" w:rsidRDefault="00F51314" w:rsidP="009F7842">
      <w:pPr>
        <w:jc w:val="both"/>
        <w:rPr>
          <w:b/>
          <w:noProof/>
          <w:lang w:val="en-US"/>
        </w:rPr>
      </w:pPr>
      <w:hyperlink r:id="rId23" w:history="1">
        <w:r w:rsidRPr="00F74BF5">
          <w:rPr>
            <w:rStyle w:val="Kpr"/>
            <w:b/>
            <w:noProof/>
            <w:lang w:val="en-US"/>
          </w:rPr>
          <w:t>https://ieeexplore.ieee.org/document/9189673</w:t>
        </w:r>
      </w:hyperlink>
    </w:p>
    <w:p w14:paraId="23EBDB8A" w14:textId="3937A51A" w:rsidR="00F51314" w:rsidRPr="00F51314" w:rsidRDefault="00F51314" w:rsidP="00F51314">
      <w:pPr>
        <w:numPr>
          <w:ilvl w:val="0"/>
          <w:numId w:val="1"/>
        </w:numPr>
        <w:jc w:val="both"/>
        <w:rPr>
          <w:b/>
          <w:bCs/>
        </w:rPr>
      </w:pPr>
      <w:r>
        <w:t>“</w:t>
      </w:r>
      <w:r w:rsidRPr="00F51314">
        <w:rPr>
          <w:b/>
          <w:bCs/>
          <w:color w:val="FF0000"/>
        </w:rPr>
        <w:t>Network-based synchronous control of memristive neural networks with denial of service attack”</w:t>
      </w:r>
    </w:p>
    <w:p w14:paraId="2DDEF280" w14:textId="64BB61C4" w:rsidR="00F51314" w:rsidRDefault="00F51314" w:rsidP="009F7842">
      <w:pPr>
        <w:jc w:val="both"/>
      </w:pPr>
    </w:p>
    <w:p w14:paraId="1A0993B2" w14:textId="2CC80602" w:rsidR="00F51314" w:rsidRPr="00A96251" w:rsidRDefault="00F51314" w:rsidP="009F7842">
      <w:pPr>
        <w:jc w:val="both"/>
        <w:rPr>
          <w:b/>
        </w:rPr>
      </w:pPr>
      <w:r w:rsidRPr="00A96251">
        <w:rPr>
          <w:b/>
        </w:rPr>
        <w:t>-</w:t>
      </w:r>
      <w:r w:rsidRPr="00A96251">
        <w:rPr>
          <w:b/>
          <w:color w:val="FF0000"/>
        </w:rPr>
        <w:t>A Survey on IP Geolocation Techniques and Applications in Cybersecurity</w:t>
      </w:r>
      <w:r w:rsidRPr="00A96251">
        <w:rPr>
          <w:b/>
          <w:color w:val="FF0000"/>
        </w:rPr>
        <w:t xml:space="preserve"> </w:t>
      </w:r>
      <w:r w:rsidRPr="00A96251">
        <w:rPr>
          <w:b/>
          <w:color w:val="FF0000"/>
        </w:rPr>
        <w:t>IEEE Access, 2021</w:t>
      </w:r>
      <w:bookmarkStart w:id="12" w:name="_GoBack"/>
      <w:bookmarkEnd w:id="12"/>
    </w:p>
    <w:p w14:paraId="150DC174" w14:textId="5B1C6907" w:rsidR="00F51314" w:rsidRDefault="00F51314" w:rsidP="009F7842">
      <w:pPr>
        <w:jc w:val="both"/>
      </w:pPr>
    </w:p>
    <w:p w14:paraId="6BF61605" w14:textId="6AC31EBA" w:rsidR="00F51314" w:rsidRDefault="00F51314" w:rsidP="009F7842">
      <w:pPr>
        <w:jc w:val="both"/>
      </w:pPr>
      <w:r>
        <w:t>-</w:t>
      </w:r>
      <w:r>
        <w:t>IEEE International Conference on Cyber Security and Protection of Digital Services (CyberSec), 2020</w:t>
      </w:r>
    </w:p>
    <w:p w14:paraId="6BFA6269" w14:textId="786E5237" w:rsidR="00F51314" w:rsidRDefault="00F51314" w:rsidP="009F7842">
      <w:pPr>
        <w:jc w:val="both"/>
      </w:pPr>
      <w:hyperlink r:id="rId24" w:history="1">
        <w:r w:rsidRPr="00F74BF5">
          <w:rPr>
            <w:rStyle w:val="Kpr"/>
          </w:rPr>
          <w:t>https://ieeexplore.ieee.org/document/9281105</w:t>
        </w:r>
      </w:hyperlink>
    </w:p>
    <w:p w14:paraId="46D4FEDA" w14:textId="56F8A588" w:rsidR="00F51314" w:rsidRDefault="00F51314" w:rsidP="00F51314">
      <w:pPr>
        <w:numPr>
          <w:ilvl w:val="0"/>
          <w:numId w:val="1"/>
        </w:numPr>
        <w:tabs>
          <w:tab w:val="clear" w:pos="432"/>
        </w:tabs>
        <w:jc w:val="both"/>
        <w:rPr>
          <w:b/>
          <w:bCs/>
          <w:color w:val="FF0000"/>
        </w:rPr>
      </w:pPr>
      <w:r w:rsidRPr="00F51314">
        <w:rPr>
          <w:b/>
          <w:bCs/>
          <w:color w:val="FF0000"/>
        </w:rPr>
        <w:t>“From Edge to Keypoint: An End-to-End Framework For Indoor Layout Estimation”</w:t>
      </w:r>
    </w:p>
    <w:p w14:paraId="1BF33DB5" w14:textId="5C990D6A" w:rsidR="00F51314" w:rsidRDefault="00F51314" w:rsidP="00F51314">
      <w:pPr>
        <w:jc w:val="both"/>
        <w:rPr>
          <w:b/>
          <w:bCs/>
          <w:color w:val="FF0000"/>
        </w:rPr>
      </w:pPr>
    </w:p>
    <w:p w14:paraId="76A49590" w14:textId="08597190" w:rsidR="00F51314" w:rsidRDefault="00F51314" w:rsidP="00F51314">
      <w:pPr>
        <w:jc w:val="both"/>
        <w:rPr>
          <w:b/>
          <w:bCs/>
          <w:color w:val="FF0000"/>
        </w:rPr>
      </w:pPr>
      <w:hyperlink r:id="rId25" w:history="1">
        <w:r w:rsidRPr="00F51314">
          <w:rPr>
            <w:rStyle w:val="Kpr"/>
            <w:b/>
            <w:bCs/>
          </w:rPr>
          <w:t>https://wiki.archlinux.org/title/Nftables</w:t>
        </w:r>
      </w:hyperlink>
    </w:p>
    <w:p w14:paraId="410493EB" w14:textId="0216DB90" w:rsidR="00F51314" w:rsidRDefault="00F51314" w:rsidP="00F51314">
      <w:pPr>
        <w:jc w:val="both"/>
        <w:rPr>
          <w:b/>
          <w:bCs/>
          <w:color w:val="FF0000"/>
        </w:rPr>
      </w:pPr>
      <w:hyperlink r:id="rId26" w:history="1">
        <w:r w:rsidRPr="00F51314">
          <w:rPr>
            <w:rStyle w:val="Kpr"/>
            <w:b/>
            <w:bCs/>
          </w:rPr>
          <w:t>https://linuxsecurity.com/</w:t>
        </w:r>
      </w:hyperlink>
    </w:p>
    <w:p w14:paraId="14721EAE" w14:textId="43989240" w:rsidR="00F51314" w:rsidRDefault="00F51314" w:rsidP="00F51314">
      <w:pPr>
        <w:jc w:val="both"/>
        <w:rPr>
          <w:b/>
          <w:bCs/>
          <w:color w:val="FF0000"/>
        </w:rPr>
      </w:pPr>
      <w:hyperlink r:id="rId27" w:history="1">
        <w:r w:rsidRPr="00F51314">
          <w:rPr>
            <w:rStyle w:val="Kpr"/>
            <w:b/>
            <w:bCs/>
          </w:rPr>
          <w:t>https://db-ip.com/faq.php</w:t>
        </w:r>
      </w:hyperlink>
    </w:p>
    <w:p w14:paraId="508A5ECC" w14:textId="51562483" w:rsidR="00F51314" w:rsidRDefault="00F51314" w:rsidP="00F51314">
      <w:pPr>
        <w:jc w:val="both"/>
        <w:rPr>
          <w:b/>
          <w:bCs/>
          <w:color w:val="FF0000"/>
        </w:rPr>
      </w:pPr>
      <w:hyperlink r:id="rId28" w:history="1">
        <w:r w:rsidRPr="00F51314">
          <w:rPr>
            <w:rStyle w:val="Kpr"/>
            <w:b/>
            <w:bCs/>
          </w:rPr>
          <w:t>https://en.wikipedia.org/wiki/ISO_3166-1_alpha-2</w:t>
        </w:r>
      </w:hyperlink>
    </w:p>
    <w:p w14:paraId="56C13EDC" w14:textId="77777777" w:rsidR="00A96251" w:rsidRDefault="00F51314" w:rsidP="00F51314">
      <w:pPr>
        <w:jc w:val="both"/>
        <w:rPr>
          <w:b/>
          <w:bCs/>
        </w:rPr>
      </w:pPr>
      <w:r>
        <w:rPr>
          <w:b/>
          <w:bCs/>
        </w:rPr>
        <w:t xml:space="preserve"> </w:t>
      </w:r>
    </w:p>
    <w:p w14:paraId="2EEB8090" w14:textId="77777777" w:rsidR="00A96251" w:rsidRDefault="00A96251" w:rsidP="00F51314">
      <w:pPr>
        <w:jc w:val="both"/>
        <w:rPr>
          <w:b/>
          <w:bCs/>
        </w:rPr>
      </w:pPr>
    </w:p>
    <w:p w14:paraId="23F23581" w14:textId="1EB2080C" w:rsidR="00F51314" w:rsidRPr="00F51314" w:rsidRDefault="00F51314" w:rsidP="00F51314">
      <w:pPr>
        <w:jc w:val="both"/>
        <w:rPr>
          <w:b/>
          <w:bCs/>
        </w:rPr>
      </w:pPr>
      <w:r w:rsidRPr="00F51314">
        <w:rPr>
          <w:b/>
          <w:bCs/>
        </w:rPr>
        <w:t>https://www.netfilter.org/</w:t>
      </w:r>
    </w:p>
    <w:p w14:paraId="3B54F647" w14:textId="77777777" w:rsidR="00F51314" w:rsidRDefault="00F51314" w:rsidP="009F7842">
      <w:pPr>
        <w:jc w:val="both"/>
      </w:pPr>
    </w:p>
    <w:p w14:paraId="5E58A289" w14:textId="77777777" w:rsidR="00F51314" w:rsidRDefault="00F51314" w:rsidP="009F7842">
      <w:pPr>
        <w:jc w:val="both"/>
      </w:pPr>
    </w:p>
    <w:sectPr w:rsidR="00F51314" w:rsidSect="00AD56C9">
      <w:headerReference w:type="even" r:id="rId29"/>
      <w:headerReference w:type="default" r:id="rId30"/>
      <w:headerReference w:type="first" r:id="rId31"/>
      <w:pgSz w:w="11906" w:h="16838"/>
      <w:pgMar w:top="1701" w:right="1134" w:bottom="1418"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1EC22A" w14:textId="77777777" w:rsidR="008B2C9E" w:rsidRDefault="008B2C9E">
      <w:r>
        <w:separator/>
      </w:r>
    </w:p>
  </w:endnote>
  <w:endnote w:type="continuationSeparator" w:id="0">
    <w:p w14:paraId="35A1B942" w14:textId="77777777" w:rsidR="008B2C9E" w:rsidRDefault="008B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charset w:val="01"/>
    <w:family w:val="swiss"/>
    <w:pitch w:val="variable"/>
  </w:font>
  <w:font w:name="Noto Sans CJK SC Regular">
    <w:charset w:val="01"/>
    <w:family w:val="auto"/>
    <w:pitch w:val="variable"/>
  </w:font>
  <w:font w:name="FreeSans">
    <w:altName w:val="Calibri"/>
    <w:charset w:val="01"/>
    <w:family w:val="auto"/>
    <w:pitch w:val="variable"/>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F892A0" w14:textId="77777777" w:rsidR="008B2C9E" w:rsidRDefault="008B2C9E">
      <w:r>
        <w:separator/>
      </w:r>
    </w:p>
  </w:footnote>
  <w:footnote w:type="continuationSeparator" w:id="0">
    <w:p w14:paraId="4E37CEA0" w14:textId="77777777" w:rsidR="008B2C9E" w:rsidRDefault="008B2C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056CD"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715EC6B8"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5BFA6F49"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318C39D5" w14:textId="77777777" w:rsidR="00D344D7" w:rsidRDefault="00D344D7"/>
  <w:p w14:paraId="6B9372F3" w14:textId="77777777" w:rsidR="00A70D2B" w:rsidRDefault="00A70D2B"/>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4BB86" w14:textId="61914604" w:rsidR="00232AB3" w:rsidRDefault="00232AB3" w:rsidP="00232AB3">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A96251">
      <w:rPr>
        <w:rStyle w:val="SayfaNumaras"/>
        <w:noProof/>
      </w:rPr>
      <w:t>1</w:t>
    </w:r>
    <w:r>
      <w:rPr>
        <w:rStyle w:val="SayfaNumaras"/>
      </w:rPr>
      <w:fldChar w:fldCharType="end"/>
    </w:r>
  </w:p>
  <w:p w14:paraId="43CADAE5" w14:textId="77777777" w:rsidR="00D344D7" w:rsidRDefault="00D344D7" w:rsidP="00232AB3">
    <w:pPr>
      <w:pStyle w:val="stBilgi"/>
    </w:pPr>
  </w:p>
  <w:p w14:paraId="583C6D83" w14:textId="77777777" w:rsidR="00A70D2B" w:rsidRDefault="00A70D2B"/>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63801B" w14:textId="77777777" w:rsidR="00D344D7" w:rsidRDefault="00D344D7"/>
  <w:p w14:paraId="1B36395E" w14:textId="77777777" w:rsidR="00A70D2B" w:rsidRDefault="00A70D2B"/>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174D4" w14:textId="77777777" w:rsidR="00E61148" w:rsidRDefault="00E61148"/>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1E226" w14:textId="77777777" w:rsidR="00E61148" w:rsidRDefault="00E61148">
    <w:pPr>
      <w:pStyle w:val="stBilgi"/>
      <w:jc w:val="right"/>
    </w:pPr>
  </w:p>
  <w:p w14:paraId="1A1D81FB" w14:textId="15F9DED3" w:rsidR="00E61148" w:rsidRDefault="00E61148" w:rsidP="008A763C">
    <w:pPr>
      <w:pStyle w:val="stBilgi"/>
      <w:jc w:val="center"/>
    </w:pPr>
    <w:r>
      <w:rPr>
        <w:rStyle w:val="SayfaNumaras"/>
      </w:rPr>
      <w:fldChar w:fldCharType="begin"/>
    </w:r>
    <w:r>
      <w:rPr>
        <w:rStyle w:val="SayfaNumaras"/>
      </w:rPr>
      <w:instrText xml:space="preserve"> PAGE </w:instrText>
    </w:r>
    <w:r>
      <w:rPr>
        <w:rStyle w:val="SayfaNumaras"/>
      </w:rPr>
      <w:fldChar w:fldCharType="separate"/>
    </w:r>
    <w:r w:rsidR="00A96251">
      <w:rPr>
        <w:rStyle w:val="SayfaNumaras"/>
        <w:noProof/>
      </w:rPr>
      <w:t>19</w:t>
    </w:r>
    <w:r>
      <w:rPr>
        <w:rStyle w:val="SayfaNumaras"/>
      </w:rPr>
      <w:fldChar w:fldCharType="end"/>
    </w:r>
  </w:p>
  <w:p w14:paraId="79103A2B" w14:textId="77777777" w:rsidR="00E61148" w:rsidRDefault="00E61148">
    <w:pPr>
      <w:pStyle w:val="stBilgi"/>
      <w:jc w:val="righ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43F62" w14:textId="77777777" w:rsidR="00E61148" w:rsidRDefault="00E6114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2E2A6F04"/>
    <w:lvl w:ilvl="0">
      <w:start w:val="1"/>
      <w:numFmt w:val="none"/>
      <w:pStyle w:val="Balk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3"/>
    <w:lvl w:ilvl="0">
      <w:start w:val="1"/>
      <w:numFmt w:val="bullet"/>
      <w:lvlText w:val=""/>
      <w:lvlJc w:val="left"/>
      <w:pPr>
        <w:tabs>
          <w:tab w:val="num" w:pos="1080"/>
        </w:tabs>
        <w:ind w:left="1080" w:hanging="360"/>
      </w:pPr>
      <w:rPr>
        <w:rFonts w:ascii="Symbol" w:hAnsi="Symbol" w:cs="Symbol" w:hint="default"/>
      </w:rPr>
    </w:lvl>
  </w:abstractNum>
  <w:abstractNum w:abstractNumId="2" w15:restartNumberingAfterBreak="0">
    <w:nsid w:val="00000003"/>
    <w:multiLevelType w:val="multilevel"/>
    <w:tmpl w:val="00000003"/>
    <w:name w:val="WW8Num10"/>
    <w:lvl w:ilvl="0">
      <w:start w:val="1"/>
      <w:numFmt w:val="decimal"/>
      <w:lvlText w:val="%1"/>
      <w:lvlJc w:val="left"/>
      <w:pPr>
        <w:tabs>
          <w:tab w:val="num" w:pos="420"/>
        </w:tabs>
        <w:ind w:left="420" w:hanging="420"/>
      </w:pPr>
      <w:rPr>
        <w:rFonts w:hint="default"/>
        <w:b/>
        <w:lang w:val="en-GB"/>
      </w:rPr>
    </w:lvl>
    <w:lvl w:ilvl="1">
      <w:start w:val="1"/>
      <w:numFmt w:val="decimal"/>
      <w:lvlText w:val="%1.%2"/>
      <w:lvlJc w:val="left"/>
      <w:pPr>
        <w:tabs>
          <w:tab w:val="num" w:pos="420"/>
        </w:tabs>
        <w:ind w:left="420" w:hanging="420"/>
      </w:pPr>
      <w:rPr>
        <w:rFonts w:hint="default"/>
        <w:b/>
        <w:lang w:val="en-GB"/>
      </w:rPr>
    </w:lvl>
    <w:lvl w:ilvl="2">
      <w:start w:val="1"/>
      <w:numFmt w:val="decimal"/>
      <w:lvlText w:val="%1.%2.%3"/>
      <w:lvlJc w:val="left"/>
      <w:pPr>
        <w:tabs>
          <w:tab w:val="num" w:pos="720"/>
        </w:tabs>
        <w:ind w:left="720" w:hanging="720"/>
      </w:pPr>
      <w:rPr>
        <w:rFonts w:hint="default"/>
        <w:b/>
        <w:lang w:val="en-GB"/>
      </w:rPr>
    </w:lvl>
    <w:lvl w:ilvl="3">
      <w:start w:val="1"/>
      <w:numFmt w:val="decimal"/>
      <w:lvlText w:val="%1.%2.%3.%4"/>
      <w:lvlJc w:val="left"/>
      <w:pPr>
        <w:tabs>
          <w:tab w:val="num" w:pos="720"/>
        </w:tabs>
        <w:ind w:left="720" w:hanging="720"/>
      </w:pPr>
      <w:rPr>
        <w:rFonts w:hint="default"/>
        <w:b/>
        <w:lang w:val="en-GB"/>
      </w:rPr>
    </w:lvl>
    <w:lvl w:ilvl="4">
      <w:start w:val="1"/>
      <w:numFmt w:val="decimal"/>
      <w:lvlText w:val="%1.%2.%3.%4.%5"/>
      <w:lvlJc w:val="left"/>
      <w:pPr>
        <w:tabs>
          <w:tab w:val="num" w:pos="1080"/>
        </w:tabs>
        <w:ind w:left="1080" w:hanging="1080"/>
      </w:pPr>
      <w:rPr>
        <w:rFonts w:hint="default"/>
        <w:b/>
        <w:lang w:val="en-GB"/>
      </w:rPr>
    </w:lvl>
    <w:lvl w:ilvl="5">
      <w:start w:val="1"/>
      <w:numFmt w:val="decimal"/>
      <w:lvlText w:val="%1.%2.%3.%4.%5.%6"/>
      <w:lvlJc w:val="left"/>
      <w:pPr>
        <w:tabs>
          <w:tab w:val="num" w:pos="1080"/>
        </w:tabs>
        <w:ind w:left="1080" w:hanging="1080"/>
      </w:pPr>
      <w:rPr>
        <w:rFonts w:hint="default"/>
        <w:b/>
        <w:lang w:val="en-GB"/>
      </w:rPr>
    </w:lvl>
    <w:lvl w:ilvl="6">
      <w:start w:val="1"/>
      <w:numFmt w:val="decimal"/>
      <w:lvlText w:val="%1.%2.%3.%4.%5.%6.%7"/>
      <w:lvlJc w:val="left"/>
      <w:pPr>
        <w:tabs>
          <w:tab w:val="num" w:pos="1440"/>
        </w:tabs>
        <w:ind w:left="1440" w:hanging="1440"/>
      </w:pPr>
      <w:rPr>
        <w:rFonts w:hint="default"/>
        <w:b/>
        <w:lang w:val="en-GB"/>
      </w:rPr>
    </w:lvl>
    <w:lvl w:ilvl="7">
      <w:start w:val="1"/>
      <w:numFmt w:val="decimal"/>
      <w:lvlText w:val="%1.%2.%3.%4.%5.%6.%7.%8"/>
      <w:lvlJc w:val="left"/>
      <w:pPr>
        <w:tabs>
          <w:tab w:val="num" w:pos="1440"/>
        </w:tabs>
        <w:ind w:left="1440" w:hanging="1440"/>
      </w:pPr>
      <w:rPr>
        <w:rFonts w:hint="default"/>
        <w:b/>
        <w:lang w:val="en-GB"/>
      </w:rPr>
    </w:lvl>
    <w:lvl w:ilvl="8">
      <w:start w:val="1"/>
      <w:numFmt w:val="decimal"/>
      <w:lvlText w:val="%1.%2.%3.%4.%5.%6.%7.%8.%9"/>
      <w:lvlJc w:val="left"/>
      <w:pPr>
        <w:tabs>
          <w:tab w:val="num" w:pos="1800"/>
        </w:tabs>
        <w:ind w:left="1800" w:hanging="1800"/>
      </w:pPr>
      <w:rPr>
        <w:rFonts w:hint="default"/>
        <w:b/>
        <w:lang w:val="en-GB"/>
      </w:rPr>
    </w:lvl>
  </w:abstractNum>
  <w:abstractNum w:abstractNumId="3" w15:restartNumberingAfterBreak="0">
    <w:nsid w:val="00000004"/>
    <w:multiLevelType w:val="singleLevel"/>
    <w:tmpl w:val="00000004"/>
    <w:name w:val="WW8Num11"/>
    <w:lvl w:ilvl="0">
      <w:start w:val="1"/>
      <w:numFmt w:val="decimal"/>
      <w:lvlText w:val="[%1]"/>
      <w:lvlJc w:val="left"/>
      <w:pPr>
        <w:tabs>
          <w:tab w:val="num" w:pos="720"/>
        </w:tabs>
        <w:ind w:left="720" w:hanging="360"/>
      </w:pPr>
      <w:rPr>
        <w:rFonts w:hint="default"/>
      </w:rPr>
    </w:lvl>
  </w:abstractNum>
  <w:abstractNum w:abstractNumId="4" w15:restartNumberingAfterBreak="0">
    <w:nsid w:val="00000005"/>
    <w:multiLevelType w:val="singleLevel"/>
    <w:tmpl w:val="00000005"/>
    <w:name w:val="WW8Num15"/>
    <w:lvl w:ilvl="0">
      <w:start w:val="1"/>
      <w:numFmt w:val="bullet"/>
      <w:lvlText w:val=""/>
      <w:lvlJc w:val="left"/>
      <w:pPr>
        <w:tabs>
          <w:tab w:val="num" w:pos="720"/>
        </w:tabs>
        <w:ind w:left="720" w:hanging="360"/>
      </w:pPr>
      <w:rPr>
        <w:rFonts w:ascii="Symbol" w:hAnsi="Symbol" w:cs="Symbol" w:hint="default"/>
        <w:lang w:val="en-GB"/>
      </w:rPr>
    </w:lvl>
  </w:abstractNum>
  <w:abstractNum w:abstractNumId="5" w15:restartNumberingAfterBreak="0">
    <w:nsid w:val="0A66222A"/>
    <w:multiLevelType w:val="hybridMultilevel"/>
    <w:tmpl w:val="B018F61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6" w15:restartNumberingAfterBreak="0">
    <w:nsid w:val="0CCE7A4B"/>
    <w:multiLevelType w:val="multilevel"/>
    <w:tmpl w:val="A8A6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52891"/>
    <w:multiLevelType w:val="hybridMultilevel"/>
    <w:tmpl w:val="EF1EFDA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8" w15:restartNumberingAfterBreak="0">
    <w:nsid w:val="0EF90FDD"/>
    <w:multiLevelType w:val="hybridMultilevel"/>
    <w:tmpl w:val="677805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9" w15:restartNumberingAfterBreak="0">
    <w:nsid w:val="0F5E3E8A"/>
    <w:multiLevelType w:val="hybridMultilevel"/>
    <w:tmpl w:val="EA80B45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17A25891"/>
    <w:multiLevelType w:val="hybridMultilevel"/>
    <w:tmpl w:val="0322952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1" w15:restartNumberingAfterBreak="0">
    <w:nsid w:val="1F93078C"/>
    <w:multiLevelType w:val="multilevel"/>
    <w:tmpl w:val="6346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B577F"/>
    <w:multiLevelType w:val="hybridMultilevel"/>
    <w:tmpl w:val="D1A0883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3" w15:restartNumberingAfterBreak="0">
    <w:nsid w:val="25A722CB"/>
    <w:multiLevelType w:val="multilevel"/>
    <w:tmpl w:val="083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A43D0"/>
    <w:multiLevelType w:val="multilevel"/>
    <w:tmpl w:val="9918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0055D"/>
    <w:multiLevelType w:val="multilevel"/>
    <w:tmpl w:val="E13C5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A1F38"/>
    <w:multiLevelType w:val="hybridMultilevel"/>
    <w:tmpl w:val="DFB80FE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7" w15:restartNumberingAfterBreak="0">
    <w:nsid w:val="343928A8"/>
    <w:multiLevelType w:val="hybridMultilevel"/>
    <w:tmpl w:val="BF8619E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8" w15:restartNumberingAfterBreak="0">
    <w:nsid w:val="3BBF3EAD"/>
    <w:multiLevelType w:val="hybridMultilevel"/>
    <w:tmpl w:val="66D0915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9" w15:restartNumberingAfterBreak="0">
    <w:nsid w:val="3C1D6583"/>
    <w:multiLevelType w:val="multilevel"/>
    <w:tmpl w:val="5CC2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303E0"/>
    <w:multiLevelType w:val="multilevel"/>
    <w:tmpl w:val="D39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B6D4E"/>
    <w:multiLevelType w:val="hybridMultilevel"/>
    <w:tmpl w:val="0EBC975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2" w15:restartNumberingAfterBreak="0">
    <w:nsid w:val="5A9E2329"/>
    <w:multiLevelType w:val="multilevel"/>
    <w:tmpl w:val="07083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21EB5"/>
    <w:multiLevelType w:val="multilevel"/>
    <w:tmpl w:val="741C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B42D7"/>
    <w:multiLevelType w:val="hybridMultilevel"/>
    <w:tmpl w:val="058050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5" w15:restartNumberingAfterBreak="0">
    <w:nsid w:val="61321660"/>
    <w:multiLevelType w:val="multilevel"/>
    <w:tmpl w:val="145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E1670"/>
    <w:multiLevelType w:val="multilevel"/>
    <w:tmpl w:val="1464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E6A53"/>
    <w:multiLevelType w:val="hybridMultilevel"/>
    <w:tmpl w:val="88A6F1C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8" w15:restartNumberingAfterBreak="0">
    <w:nsid w:val="72B61324"/>
    <w:multiLevelType w:val="multilevel"/>
    <w:tmpl w:val="FDD6BD2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EE280A"/>
    <w:multiLevelType w:val="hybridMultilevel"/>
    <w:tmpl w:val="9BA0E45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num w:numId="1">
    <w:abstractNumId w:val="0"/>
  </w:num>
  <w:num w:numId="2">
    <w:abstractNumId w:val="21"/>
  </w:num>
  <w:num w:numId="3">
    <w:abstractNumId w:val="24"/>
  </w:num>
  <w:num w:numId="4">
    <w:abstractNumId w:val="17"/>
  </w:num>
  <w:num w:numId="5">
    <w:abstractNumId w:val="18"/>
  </w:num>
  <w:num w:numId="6">
    <w:abstractNumId w:val="10"/>
  </w:num>
  <w:num w:numId="7">
    <w:abstractNumId w:val="8"/>
  </w:num>
  <w:num w:numId="8">
    <w:abstractNumId w:val="27"/>
  </w:num>
  <w:num w:numId="9">
    <w:abstractNumId w:val="29"/>
  </w:num>
  <w:num w:numId="10">
    <w:abstractNumId w:val="12"/>
  </w:num>
  <w:num w:numId="11">
    <w:abstractNumId w:val="9"/>
  </w:num>
  <w:num w:numId="12">
    <w:abstractNumId w:val="7"/>
  </w:num>
  <w:num w:numId="13">
    <w:abstractNumId w:val="16"/>
  </w:num>
  <w:num w:numId="14">
    <w:abstractNumId w:val="5"/>
  </w:num>
  <w:num w:numId="15">
    <w:abstractNumId w:val="22"/>
  </w:num>
  <w:num w:numId="16">
    <w:abstractNumId w:val="14"/>
  </w:num>
  <w:num w:numId="17">
    <w:abstractNumId w:val="15"/>
  </w:num>
  <w:num w:numId="18">
    <w:abstractNumId w:val="11"/>
  </w:num>
  <w:num w:numId="19">
    <w:abstractNumId w:val="25"/>
  </w:num>
  <w:num w:numId="20">
    <w:abstractNumId w:val="6"/>
  </w:num>
  <w:num w:numId="21">
    <w:abstractNumId w:val="28"/>
  </w:num>
  <w:num w:numId="22">
    <w:abstractNumId w:val="23"/>
  </w:num>
  <w:num w:numId="23">
    <w:abstractNumId w:val="26"/>
  </w:num>
  <w:num w:numId="24">
    <w:abstractNumId w:val="20"/>
  </w:num>
  <w:num w:numId="25">
    <w:abstractNumId w:val="13"/>
  </w:num>
  <w:num w:numId="26">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4D7"/>
    <w:rsid w:val="00021332"/>
    <w:rsid w:val="00030CCA"/>
    <w:rsid w:val="0003227D"/>
    <w:rsid w:val="00043F0D"/>
    <w:rsid w:val="00067C42"/>
    <w:rsid w:val="00067CBD"/>
    <w:rsid w:val="00087185"/>
    <w:rsid w:val="000A3D66"/>
    <w:rsid w:val="000B1C04"/>
    <w:rsid w:val="000B5735"/>
    <w:rsid w:val="0011773A"/>
    <w:rsid w:val="00163E5E"/>
    <w:rsid w:val="00183D73"/>
    <w:rsid w:val="001863A3"/>
    <w:rsid w:val="001A25A3"/>
    <w:rsid w:val="001B0968"/>
    <w:rsid w:val="001E77D4"/>
    <w:rsid w:val="001F66BA"/>
    <w:rsid w:val="002028C5"/>
    <w:rsid w:val="00222696"/>
    <w:rsid w:val="00226B08"/>
    <w:rsid w:val="00232AB3"/>
    <w:rsid w:val="002629B9"/>
    <w:rsid w:val="002A27BA"/>
    <w:rsid w:val="002B6870"/>
    <w:rsid w:val="002C25ED"/>
    <w:rsid w:val="002C3C20"/>
    <w:rsid w:val="002D1CE3"/>
    <w:rsid w:val="002D53A1"/>
    <w:rsid w:val="002F7C32"/>
    <w:rsid w:val="003033BB"/>
    <w:rsid w:val="00327718"/>
    <w:rsid w:val="00332256"/>
    <w:rsid w:val="00352FDF"/>
    <w:rsid w:val="0037353B"/>
    <w:rsid w:val="00375960"/>
    <w:rsid w:val="003832C6"/>
    <w:rsid w:val="003D032D"/>
    <w:rsid w:val="003F2663"/>
    <w:rsid w:val="00402230"/>
    <w:rsid w:val="00405C79"/>
    <w:rsid w:val="00423761"/>
    <w:rsid w:val="00434A8D"/>
    <w:rsid w:val="00453ADF"/>
    <w:rsid w:val="00455992"/>
    <w:rsid w:val="00462DDE"/>
    <w:rsid w:val="004639D5"/>
    <w:rsid w:val="0046745D"/>
    <w:rsid w:val="004712AB"/>
    <w:rsid w:val="00483ED4"/>
    <w:rsid w:val="004B3643"/>
    <w:rsid w:val="004D31CC"/>
    <w:rsid w:val="004E3529"/>
    <w:rsid w:val="004F3912"/>
    <w:rsid w:val="00504464"/>
    <w:rsid w:val="005059FB"/>
    <w:rsid w:val="00520D8A"/>
    <w:rsid w:val="00524C50"/>
    <w:rsid w:val="00562904"/>
    <w:rsid w:val="00567A05"/>
    <w:rsid w:val="00573EEE"/>
    <w:rsid w:val="005A6462"/>
    <w:rsid w:val="005B6F68"/>
    <w:rsid w:val="005D5D01"/>
    <w:rsid w:val="005F06F8"/>
    <w:rsid w:val="005F58E6"/>
    <w:rsid w:val="005F74E9"/>
    <w:rsid w:val="00600F5F"/>
    <w:rsid w:val="0060394A"/>
    <w:rsid w:val="00607817"/>
    <w:rsid w:val="00610021"/>
    <w:rsid w:val="00625C69"/>
    <w:rsid w:val="006347D3"/>
    <w:rsid w:val="00645C7D"/>
    <w:rsid w:val="00651C66"/>
    <w:rsid w:val="00677817"/>
    <w:rsid w:val="006810CF"/>
    <w:rsid w:val="006829C9"/>
    <w:rsid w:val="00685458"/>
    <w:rsid w:val="00686E51"/>
    <w:rsid w:val="0068701F"/>
    <w:rsid w:val="006A4542"/>
    <w:rsid w:val="006A49D3"/>
    <w:rsid w:val="006A7C5B"/>
    <w:rsid w:val="006E367D"/>
    <w:rsid w:val="006E3E0A"/>
    <w:rsid w:val="006E7573"/>
    <w:rsid w:val="006F0067"/>
    <w:rsid w:val="006F5B5B"/>
    <w:rsid w:val="00701240"/>
    <w:rsid w:val="00714641"/>
    <w:rsid w:val="007253AB"/>
    <w:rsid w:val="007318D2"/>
    <w:rsid w:val="0075753E"/>
    <w:rsid w:val="00766A15"/>
    <w:rsid w:val="00785D76"/>
    <w:rsid w:val="00792443"/>
    <w:rsid w:val="00793F64"/>
    <w:rsid w:val="00797866"/>
    <w:rsid w:val="007B14B9"/>
    <w:rsid w:val="007D73CD"/>
    <w:rsid w:val="007E71C2"/>
    <w:rsid w:val="00814CA8"/>
    <w:rsid w:val="008176BA"/>
    <w:rsid w:val="00834AA6"/>
    <w:rsid w:val="00835BCA"/>
    <w:rsid w:val="0084418D"/>
    <w:rsid w:val="0084574E"/>
    <w:rsid w:val="008800D8"/>
    <w:rsid w:val="00886983"/>
    <w:rsid w:val="008A2F22"/>
    <w:rsid w:val="008A763C"/>
    <w:rsid w:val="008B2C9E"/>
    <w:rsid w:val="008E37E5"/>
    <w:rsid w:val="008F07CE"/>
    <w:rsid w:val="008F2CB8"/>
    <w:rsid w:val="009248CB"/>
    <w:rsid w:val="009256E3"/>
    <w:rsid w:val="009304A5"/>
    <w:rsid w:val="00941264"/>
    <w:rsid w:val="00946C03"/>
    <w:rsid w:val="00951376"/>
    <w:rsid w:val="00953192"/>
    <w:rsid w:val="009715AD"/>
    <w:rsid w:val="00983910"/>
    <w:rsid w:val="009A0E68"/>
    <w:rsid w:val="009B04E8"/>
    <w:rsid w:val="009B5701"/>
    <w:rsid w:val="009B7D8F"/>
    <w:rsid w:val="009C4A93"/>
    <w:rsid w:val="009C69A5"/>
    <w:rsid w:val="009F7842"/>
    <w:rsid w:val="00A07E96"/>
    <w:rsid w:val="00A17E98"/>
    <w:rsid w:val="00A27A04"/>
    <w:rsid w:val="00A53B84"/>
    <w:rsid w:val="00A64F34"/>
    <w:rsid w:val="00A70D2B"/>
    <w:rsid w:val="00A92A25"/>
    <w:rsid w:val="00A96251"/>
    <w:rsid w:val="00AA5A48"/>
    <w:rsid w:val="00AB2E4F"/>
    <w:rsid w:val="00AD56C9"/>
    <w:rsid w:val="00B20EC7"/>
    <w:rsid w:val="00B22769"/>
    <w:rsid w:val="00B22F97"/>
    <w:rsid w:val="00B26A77"/>
    <w:rsid w:val="00B41337"/>
    <w:rsid w:val="00B5424E"/>
    <w:rsid w:val="00B55C85"/>
    <w:rsid w:val="00B63713"/>
    <w:rsid w:val="00B90711"/>
    <w:rsid w:val="00BA3FEB"/>
    <w:rsid w:val="00BB04C3"/>
    <w:rsid w:val="00BF2795"/>
    <w:rsid w:val="00BF2D6A"/>
    <w:rsid w:val="00BF43F2"/>
    <w:rsid w:val="00C0169E"/>
    <w:rsid w:val="00C21AB2"/>
    <w:rsid w:val="00C56879"/>
    <w:rsid w:val="00C62E9B"/>
    <w:rsid w:val="00C82B57"/>
    <w:rsid w:val="00C8747F"/>
    <w:rsid w:val="00CA1456"/>
    <w:rsid w:val="00CA2349"/>
    <w:rsid w:val="00CA5052"/>
    <w:rsid w:val="00CA674E"/>
    <w:rsid w:val="00CA7ACA"/>
    <w:rsid w:val="00CB6D53"/>
    <w:rsid w:val="00CB6DEC"/>
    <w:rsid w:val="00CB789C"/>
    <w:rsid w:val="00CD542A"/>
    <w:rsid w:val="00CE6F74"/>
    <w:rsid w:val="00D218C7"/>
    <w:rsid w:val="00D23464"/>
    <w:rsid w:val="00D270DB"/>
    <w:rsid w:val="00D30610"/>
    <w:rsid w:val="00D344D7"/>
    <w:rsid w:val="00D36F59"/>
    <w:rsid w:val="00D46EB5"/>
    <w:rsid w:val="00D51CA2"/>
    <w:rsid w:val="00D56D2B"/>
    <w:rsid w:val="00D80C40"/>
    <w:rsid w:val="00D90939"/>
    <w:rsid w:val="00D91412"/>
    <w:rsid w:val="00D93479"/>
    <w:rsid w:val="00DB0873"/>
    <w:rsid w:val="00DB4828"/>
    <w:rsid w:val="00DD1AE7"/>
    <w:rsid w:val="00DD7427"/>
    <w:rsid w:val="00DF35C1"/>
    <w:rsid w:val="00DF3C4C"/>
    <w:rsid w:val="00DF43E7"/>
    <w:rsid w:val="00E032FB"/>
    <w:rsid w:val="00E13A40"/>
    <w:rsid w:val="00E543E2"/>
    <w:rsid w:val="00E61148"/>
    <w:rsid w:val="00E650A7"/>
    <w:rsid w:val="00E75F3B"/>
    <w:rsid w:val="00E80AD8"/>
    <w:rsid w:val="00E91B4B"/>
    <w:rsid w:val="00E923EA"/>
    <w:rsid w:val="00EA6B7B"/>
    <w:rsid w:val="00F22877"/>
    <w:rsid w:val="00F51314"/>
    <w:rsid w:val="00F63336"/>
    <w:rsid w:val="00F70F3F"/>
    <w:rsid w:val="00F824F6"/>
    <w:rsid w:val="00F90948"/>
    <w:rsid w:val="00F93334"/>
    <w:rsid w:val="00FA0740"/>
    <w:rsid w:val="00FA4320"/>
    <w:rsid w:val="00FB516B"/>
    <w:rsid w:val="00FC7AC4"/>
    <w:rsid w:val="00FD120B"/>
    <w:rsid w:val="00FD623D"/>
    <w:rsid w:val="00FE2763"/>
    <w:rsid w:val="00FF0663"/>
    <w:rsid w:val="00FF42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D4E0E52"/>
  <w15:chartTrackingRefBased/>
  <w15:docId w15:val="{03D961D4-8828-3F4D-80BF-4029C16A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zh-CN"/>
    </w:rPr>
  </w:style>
  <w:style w:type="paragraph" w:styleId="Balk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Balk2">
    <w:name w:val="heading 2"/>
    <w:basedOn w:val="Normal"/>
    <w:next w:val="Normal"/>
    <w:link w:val="Balk2Char"/>
    <w:uiPriority w:val="9"/>
    <w:unhideWhenUsed/>
    <w:qFormat/>
    <w:rsid w:val="009B04E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4F3912"/>
    <w:pPr>
      <w:keepNext/>
      <w:keepLines/>
      <w:spacing w:before="40"/>
      <w:outlineLvl w:val="2"/>
    </w:pPr>
    <w:rPr>
      <w:rFonts w:asciiTheme="majorHAnsi" w:eastAsiaTheme="majorEastAsia" w:hAnsiTheme="majorHAnsi" w:cstheme="majorBidi"/>
      <w:color w:val="1F3763" w:themeColor="accent1" w:themeShade="7F"/>
    </w:rPr>
  </w:style>
  <w:style w:type="paragraph" w:styleId="Balk4">
    <w:name w:val="heading 4"/>
    <w:basedOn w:val="Normal"/>
    <w:next w:val="Normal"/>
    <w:link w:val="Balk4Char"/>
    <w:uiPriority w:val="9"/>
    <w:semiHidden/>
    <w:unhideWhenUsed/>
    <w:qFormat/>
    <w:rsid w:val="002B687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Pr>
      <w:rFonts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1z4">
    <w:name w:val="WW8Num1z4"/>
    <w:rPr>
      <w:rFonts w:ascii="Courier New" w:hAnsi="Courier New" w:cs="Courier New" w:hint="default"/>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rPr>
  </w:style>
  <w:style w:type="character" w:customStyle="1" w:styleId="WW8Num8z1">
    <w:name w:val="WW8Num8z1"/>
    <w:rPr>
      <w:rFonts w:hint="default"/>
    </w:rPr>
  </w:style>
  <w:style w:type="character" w:customStyle="1" w:styleId="WW8Num8z2">
    <w:name w:val="WW8Num8z2"/>
    <w:rPr>
      <w:rFonts w:ascii="Wingdings" w:hAnsi="Wingdings" w:cs="Wingdings"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b/>
      <w:lang w:val="en-GB"/>
    </w:rPr>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hint="default"/>
    </w:rPr>
  </w:style>
  <w:style w:type="character" w:customStyle="1" w:styleId="WW8Num14z2">
    <w:name w:val="WW8Num14z2"/>
    <w:rPr>
      <w:rFonts w:ascii="Wingdings" w:hAnsi="Wingdings" w:cs="Wingdings" w:hint="default"/>
    </w:rPr>
  </w:style>
  <w:style w:type="character" w:customStyle="1" w:styleId="WW8Num14z4">
    <w:name w:val="WW8Num14z4"/>
    <w:rPr>
      <w:rFonts w:ascii="Courier New" w:hAnsi="Courier New" w:cs="Courier New" w:hint="default"/>
    </w:rPr>
  </w:style>
  <w:style w:type="character" w:customStyle="1" w:styleId="WW8Num15z0">
    <w:name w:val="WW8Num15z0"/>
    <w:rPr>
      <w:rFonts w:ascii="Symbol" w:hAnsi="Symbol" w:cs="Symbol" w:hint="default"/>
      <w:lang w:val="en-GB"/>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VarsaylanParagrafYazTipi1">
    <w:name w:val="Varsayılan Paragraf Yazı Tipi1"/>
  </w:style>
  <w:style w:type="character" w:customStyle="1" w:styleId="FootnoteCharacters">
    <w:name w:val="Footnote Characters"/>
    <w:rPr>
      <w:vertAlign w:val="superscript"/>
    </w:rPr>
  </w:style>
  <w:style w:type="character" w:styleId="Kpr">
    <w:name w:val="Hyperlink"/>
    <w:uiPriority w:val="99"/>
    <w:rPr>
      <w:color w:val="0000FF"/>
      <w:u w:val="single"/>
    </w:rPr>
  </w:style>
  <w:style w:type="character" w:styleId="SayfaNumaras">
    <w:name w:val="page number"/>
    <w:basedOn w:val="VarsaylanParagrafYazTipi1"/>
  </w:style>
  <w:style w:type="paragraph" w:customStyle="1" w:styleId="Heading">
    <w:name w:val="Heading"/>
    <w:basedOn w:val="Normal"/>
    <w:next w:val="GvdeMetni"/>
    <w:pPr>
      <w:keepNext/>
      <w:spacing w:before="240" w:after="120"/>
    </w:pPr>
    <w:rPr>
      <w:rFonts w:ascii="Liberation Sans" w:eastAsia="Noto Sans CJK SC Regular" w:hAnsi="Liberation Sans" w:cs="FreeSans"/>
      <w:sz w:val="28"/>
      <w:szCs w:val="28"/>
    </w:rPr>
  </w:style>
  <w:style w:type="paragraph" w:styleId="GvdeMetni">
    <w:name w:val="Body Text"/>
    <w:basedOn w:val="Normal"/>
    <w:pPr>
      <w:spacing w:after="140" w:line="288" w:lineRule="auto"/>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BalonMetni1">
    <w:name w:val="Balon Metni1"/>
    <w:basedOn w:val="Normal"/>
    <w:rPr>
      <w:rFonts w:ascii="Tahoma" w:hAnsi="Tahoma" w:cs="Tahoma"/>
      <w:sz w:val="16"/>
      <w:szCs w:val="16"/>
    </w:rPr>
  </w:style>
  <w:style w:type="paragraph" w:styleId="DipnotMetni">
    <w:name w:val="footnote text"/>
    <w:basedOn w:val="Normal"/>
    <w:rPr>
      <w:sz w:val="20"/>
      <w:szCs w:val="20"/>
    </w:rPr>
  </w:style>
  <w:style w:type="paragraph" w:styleId="stBilgi">
    <w:name w:val="header"/>
    <w:basedOn w:val="Normal"/>
    <w:pPr>
      <w:tabs>
        <w:tab w:val="center" w:pos="4320"/>
        <w:tab w:val="right" w:pos="8640"/>
      </w:tabs>
    </w:pPr>
  </w:style>
  <w:style w:type="paragraph" w:styleId="AltBilgi">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mi">
    <w:name w:val="mi"/>
    <w:rsid w:val="00043F0D"/>
  </w:style>
  <w:style w:type="character" w:customStyle="1" w:styleId="mo">
    <w:name w:val="mo"/>
    <w:rsid w:val="00043F0D"/>
  </w:style>
  <w:style w:type="character" w:customStyle="1" w:styleId="mn">
    <w:name w:val="mn"/>
    <w:rsid w:val="00043F0D"/>
  </w:style>
  <w:style w:type="table" w:customStyle="1" w:styleId="TableNormal1">
    <w:name w:val="Table Normal1"/>
    <w:uiPriority w:val="2"/>
    <w:semiHidden/>
    <w:unhideWhenUsed/>
    <w:qFormat/>
    <w:rsid w:val="00A70D2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70D2B"/>
    <w:pPr>
      <w:widowControl w:val="0"/>
      <w:autoSpaceDE w:val="0"/>
      <w:autoSpaceDN w:val="0"/>
      <w:spacing w:before="4"/>
      <w:ind w:left="110"/>
      <w:jc w:val="center"/>
    </w:pPr>
    <w:rPr>
      <w:rFonts w:ascii="Arial" w:eastAsia="Arial" w:hAnsi="Arial" w:cs="Arial"/>
      <w:sz w:val="22"/>
      <w:szCs w:val="22"/>
      <w:lang w:eastAsia="tr-TR" w:bidi="tr-TR"/>
    </w:rPr>
  </w:style>
  <w:style w:type="paragraph" w:styleId="ListeParagraf">
    <w:name w:val="List Paragraph"/>
    <w:basedOn w:val="Normal"/>
    <w:uiPriority w:val="34"/>
    <w:qFormat/>
    <w:rsid w:val="00067CBD"/>
    <w:pPr>
      <w:ind w:left="720"/>
      <w:contextualSpacing/>
    </w:pPr>
  </w:style>
  <w:style w:type="paragraph" w:styleId="TBal">
    <w:name w:val="TOC Heading"/>
    <w:basedOn w:val="Balk1"/>
    <w:next w:val="Normal"/>
    <w:uiPriority w:val="39"/>
    <w:unhideWhenUsed/>
    <w:qFormat/>
    <w:rsid w:val="009B04E8"/>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1">
    <w:name w:val="toc 1"/>
    <w:basedOn w:val="Normal"/>
    <w:next w:val="Normal"/>
    <w:autoRedefine/>
    <w:uiPriority w:val="39"/>
    <w:unhideWhenUsed/>
    <w:rsid w:val="00067C42"/>
    <w:pPr>
      <w:spacing w:after="100"/>
    </w:pPr>
  </w:style>
  <w:style w:type="character" w:customStyle="1" w:styleId="Balk2Char">
    <w:name w:val="Başlık 2 Char"/>
    <w:basedOn w:val="VarsaylanParagrafYazTipi"/>
    <w:link w:val="Balk2"/>
    <w:uiPriority w:val="9"/>
    <w:rsid w:val="009B04E8"/>
    <w:rPr>
      <w:rFonts w:asciiTheme="majorHAnsi" w:eastAsiaTheme="majorEastAsia" w:hAnsiTheme="majorHAnsi" w:cstheme="majorBidi"/>
      <w:color w:val="2F5496" w:themeColor="accent1" w:themeShade="BF"/>
      <w:sz w:val="26"/>
      <w:szCs w:val="26"/>
      <w:lang w:eastAsia="zh-CN"/>
    </w:rPr>
  </w:style>
  <w:style w:type="paragraph" w:styleId="T2">
    <w:name w:val="toc 2"/>
    <w:basedOn w:val="Normal"/>
    <w:next w:val="Normal"/>
    <w:autoRedefine/>
    <w:uiPriority w:val="39"/>
    <w:unhideWhenUsed/>
    <w:rsid w:val="009B04E8"/>
    <w:pPr>
      <w:spacing w:after="100"/>
      <w:ind w:left="240"/>
    </w:pPr>
  </w:style>
  <w:style w:type="character" w:customStyle="1" w:styleId="UnresolvedMention1">
    <w:name w:val="Unresolved Mention1"/>
    <w:basedOn w:val="VarsaylanParagrafYazTipi"/>
    <w:uiPriority w:val="99"/>
    <w:semiHidden/>
    <w:unhideWhenUsed/>
    <w:rsid w:val="00941264"/>
    <w:rPr>
      <w:color w:val="605E5C"/>
      <w:shd w:val="clear" w:color="auto" w:fill="E1DFDD"/>
    </w:rPr>
  </w:style>
  <w:style w:type="table" w:styleId="TabloKlavuzu">
    <w:name w:val="Table Grid"/>
    <w:basedOn w:val="NormalTablo"/>
    <w:uiPriority w:val="39"/>
    <w:rsid w:val="00F63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7A04"/>
    <w:pPr>
      <w:spacing w:before="100" w:beforeAutospacing="1" w:after="100" w:afterAutospacing="1"/>
    </w:pPr>
    <w:rPr>
      <w:lang w:eastAsia="tr-TR"/>
    </w:rPr>
  </w:style>
  <w:style w:type="character" w:customStyle="1" w:styleId="Balk3Char">
    <w:name w:val="Başlık 3 Char"/>
    <w:basedOn w:val="VarsaylanParagrafYazTipi"/>
    <w:link w:val="Balk3"/>
    <w:uiPriority w:val="9"/>
    <w:semiHidden/>
    <w:rsid w:val="004F3912"/>
    <w:rPr>
      <w:rFonts w:asciiTheme="majorHAnsi" w:eastAsiaTheme="majorEastAsia" w:hAnsiTheme="majorHAnsi" w:cstheme="majorBidi"/>
      <w:color w:val="1F3763" w:themeColor="accent1" w:themeShade="7F"/>
      <w:sz w:val="24"/>
      <w:szCs w:val="24"/>
      <w:lang w:eastAsia="zh-CN"/>
    </w:rPr>
  </w:style>
  <w:style w:type="paragraph" w:styleId="T3">
    <w:name w:val="toc 3"/>
    <w:basedOn w:val="Normal"/>
    <w:next w:val="Normal"/>
    <w:autoRedefine/>
    <w:uiPriority w:val="39"/>
    <w:unhideWhenUsed/>
    <w:rsid w:val="00E80AD8"/>
    <w:pPr>
      <w:spacing w:after="100"/>
      <w:ind w:left="480"/>
    </w:pPr>
  </w:style>
  <w:style w:type="character" w:customStyle="1" w:styleId="Balk4Char">
    <w:name w:val="Başlık 4 Char"/>
    <w:basedOn w:val="VarsaylanParagrafYazTipi"/>
    <w:link w:val="Balk4"/>
    <w:uiPriority w:val="9"/>
    <w:semiHidden/>
    <w:rsid w:val="002B6870"/>
    <w:rPr>
      <w:rFonts w:asciiTheme="majorHAnsi" w:eastAsiaTheme="majorEastAsia" w:hAnsiTheme="majorHAnsi" w:cstheme="majorBidi"/>
      <w:i/>
      <w:iCs/>
      <w:color w:val="2F5496" w:themeColor="accent1" w:themeShade="BF"/>
      <w:sz w:val="24"/>
      <w:szCs w:val="24"/>
      <w:lang w:eastAsia="zh-CN"/>
    </w:rPr>
  </w:style>
  <w:style w:type="character" w:styleId="Gl">
    <w:name w:val="Strong"/>
    <w:basedOn w:val="VarsaylanParagrafYazTipi"/>
    <w:uiPriority w:val="22"/>
    <w:qFormat/>
    <w:rsid w:val="004E3529"/>
    <w:rPr>
      <w:b/>
      <w:bCs/>
    </w:rPr>
  </w:style>
  <w:style w:type="character" w:styleId="HTMLKodu">
    <w:name w:val="HTML Code"/>
    <w:basedOn w:val="VarsaylanParagrafYazTipi"/>
    <w:uiPriority w:val="99"/>
    <w:semiHidden/>
    <w:unhideWhenUsed/>
    <w:rsid w:val="004E35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639298">
      <w:bodyDiv w:val="1"/>
      <w:marLeft w:val="0"/>
      <w:marRight w:val="0"/>
      <w:marTop w:val="0"/>
      <w:marBottom w:val="0"/>
      <w:divBdr>
        <w:top w:val="none" w:sz="0" w:space="0" w:color="auto"/>
        <w:left w:val="none" w:sz="0" w:space="0" w:color="auto"/>
        <w:bottom w:val="none" w:sz="0" w:space="0" w:color="auto"/>
        <w:right w:val="none" w:sz="0" w:space="0" w:color="auto"/>
      </w:divBdr>
    </w:div>
    <w:div w:id="158468377">
      <w:bodyDiv w:val="1"/>
      <w:marLeft w:val="0"/>
      <w:marRight w:val="0"/>
      <w:marTop w:val="0"/>
      <w:marBottom w:val="0"/>
      <w:divBdr>
        <w:top w:val="none" w:sz="0" w:space="0" w:color="auto"/>
        <w:left w:val="none" w:sz="0" w:space="0" w:color="auto"/>
        <w:bottom w:val="none" w:sz="0" w:space="0" w:color="auto"/>
        <w:right w:val="none" w:sz="0" w:space="0" w:color="auto"/>
      </w:divBdr>
    </w:div>
    <w:div w:id="467281339">
      <w:bodyDiv w:val="1"/>
      <w:marLeft w:val="0"/>
      <w:marRight w:val="0"/>
      <w:marTop w:val="0"/>
      <w:marBottom w:val="0"/>
      <w:divBdr>
        <w:top w:val="none" w:sz="0" w:space="0" w:color="auto"/>
        <w:left w:val="none" w:sz="0" w:space="0" w:color="auto"/>
        <w:bottom w:val="none" w:sz="0" w:space="0" w:color="auto"/>
        <w:right w:val="none" w:sz="0" w:space="0" w:color="auto"/>
      </w:divBdr>
    </w:div>
    <w:div w:id="514465272">
      <w:bodyDiv w:val="1"/>
      <w:marLeft w:val="0"/>
      <w:marRight w:val="0"/>
      <w:marTop w:val="0"/>
      <w:marBottom w:val="0"/>
      <w:divBdr>
        <w:top w:val="none" w:sz="0" w:space="0" w:color="auto"/>
        <w:left w:val="none" w:sz="0" w:space="0" w:color="auto"/>
        <w:bottom w:val="none" w:sz="0" w:space="0" w:color="auto"/>
        <w:right w:val="none" w:sz="0" w:space="0" w:color="auto"/>
      </w:divBdr>
    </w:div>
    <w:div w:id="584388166">
      <w:bodyDiv w:val="1"/>
      <w:marLeft w:val="0"/>
      <w:marRight w:val="0"/>
      <w:marTop w:val="0"/>
      <w:marBottom w:val="0"/>
      <w:divBdr>
        <w:top w:val="none" w:sz="0" w:space="0" w:color="auto"/>
        <w:left w:val="none" w:sz="0" w:space="0" w:color="auto"/>
        <w:bottom w:val="none" w:sz="0" w:space="0" w:color="auto"/>
        <w:right w:val="none" w:sz="0" w:space="0" w:color="auto"/>
      </w:divBdr>
    </w:div>
    <w:div w:id="606430510">
      <w:bodyDiv w:val="1"/>
      <w:marLeft w:val="0"/>
      <w:marRight w:val="0"/>
      <w:marTop w:val="0"/>
      <w:marBottom w:val="0"/>
      <w:divBdr>
        <w:top w:val="none" w:sz="0" w:space="0" w:color="auto"/>
        <w:left w:val="none" w:sz="0" w:space="0" w:color="auto"/>
        <w:bottom w:val="none" w:sz="0" w:space="0" w:color="auto"/>
        <w:right w:val="none" w:sz="0" w:space="0" w:color="auto"/>
      </w:divBdr>
    </w:div>
    <w:div w:id="649208504">
      <w:bodyDiv w:val="1"/>
      <w:marLeft w:val="0"/>
      <w:marRight w:val="0"/>
      <w:marTop w:val="0"/>
      <w:marBottom w:val="0"/>
      <w:divBdr>
        <w:top w:val="none" w:sz="0" w:space="0" w:color="auto"/>
        <w:left w:val="none" w:sz="0" w:space="0" w:color="auto"/>
        <w:bottom w:val="none" w:sz="0" w:space="0" w:color="auto"/>
        <w:right w:val="none" w:sz="0" w:space="0" w:color="auto"/>
      </w:divBdr>
    </w:div>
    <w:div w:id="695273074">
      <w:bodyDiv w:val="1"/>
      <w:marLeft w:val="0"/>
      <w:marRight w:val="0"/>
      <w:marTop w:val="0"/>
      <w:marBottom w:val="0"/>
      <w:divBdr>
        <w:top w:val="none" w:sz="0" w:space="0" w:color="auto"/>
        <w:left w:val="none" w:sz="0" w:space="0" w:color="auto"/>
        <w:bottom w:val="none" w:sz="0" w:space="0" w:color="auto"/>
        <w:right w:val="none" w:sz="0" w:space="0" w:color="auto"/>
      </w:divBdr>
    </w:div>
    <w:div w:id="752825303">
      <w:bodyDiv w:val="1"/>
      <w:marLeft w:val="0"/>
      <w:marRight w:val="0"/>
      <w:marTop w:val="0"/>
      <w:marBottom w:val="0"/>
      <w:divBdr>
        <w:top w:val="none" w:sz="0" w:space="0" w:color="auto"/>
        <w:left w:val="none" w:sz="0" w:space="0" w:color="auto"/>
        <w:bottom w:val="none" w:sz="0" w:space="0" w:color="auto"/>
        <w:right w:val="none" w:sz="0" w:space="0" w:color="auto"/>
      </w:divBdr>
    </w:div>
    <w:div w:id="823011501">
      <w:bodyDiv w:val="1"/>
      <w:marLeft w:val="0"/>
      <w:marRight w:val="0"/>
      <w:marTop w:val="0"/>
      <w:marBottom w:val="0"/>
      <w:divBdr>
        <w:top w:val="none" w:sz="0" w:space="0" w:color="auto"/>
        <w:left w:val="none" w:sz="0" w:space="0" w:color="auto"/>
        <w:bottom w:val="none" w:sz="0" w:space="0" w:color="auto"/>
        <w:right w:val="none" w:sz="0" w:space="0" w:color="auto"/>
      </w:divBdr>
    </w:div>
    <w:div w:id="854465334">
      <w:bodyDiv w:val="1"/>
      <w:marLeft w:val="0"/>
      <w:marRight w:val="0"/>
      <w:marTop w:val="0"/>
      <w:marBottom w:val="0"/>
      <w:divBdr>
        <w:top w:val="none" w:sz="0" w:space="0" w:color="auto"/>
        <w:left w:val="none" w:sz="0" w:space="0" w:color="auto"/>
        <w:bottom w:val="none" w:sz="0" w:space="0" w:color="auto"/>
        <w:right w:val="none" w:sz="0" w:space="0" w:color="auto"/>
      </w:divBdr>
    </w:div>
    <w:div w:id="866527817">
      <w:bodyDiv w:val="1"/>
      <w:marLeft w:val="0"/>
      <w:marRight w:val="0"/>
      <w:marTop w:val="0"/>
      <w:marBottom w:val="0"/>
      <w:divBdr>
        <w:top w:val="none" w:sz="0" w:space="0" w:color="auto"/>
        <w:left w:val="none" w:sz="0" w:space="0" w:color="auto"/>
        <w:bottom w:val="none" w:sz="0" w:space="0" w:color="auto"/>
        <w:right w:val="none" w:sz="0" w:space="0" w:color="auto"/>
      </w:divBdr>
    </w:div>
    <w:div w:id="875000534">
      <w:bodyDiv w:val="1"/>
      <w:marLeft w:val="0"/>
      <w:marRight w:val="0"/>
      <w:marTop w:val="0"/>
      <w:marBottom w:val="0"/>
      <w:divBdr>
        <w:top w:val="none" w:sz="0" w:space="0" w:color="auto"/>
        <w:left w:val="none" w:sz="0" w:space="0" w:color="auto"/>
        <w:bottom w:val="none" w:sz="0" w:space="0" w:color="auto"/>
        <w:right w:val="none" w:sz="0" w:space="0" w:color="auto"/>
      </w:divBdr>
    </w:div>
    <w:div w:id="946935263">
      <w:bodyDiv w:val="1"/>
      <w:marLeft w:val="0"/>
      <w:marRight w:val="0"/>
      <w:marTop w:val="0"/>
      <w:marBottom w:val="0"/>
      <w:divBdr>
        <w:top w:val="none" w:sz="0" w:space="0" w:color="auto"/>
        <w:left w:val="none" w:sz="0" w:space="0" w:color="auto"/>
        <w:bottom w:val="none" w:sz="0" w:space="0" w:color="auto"/>
        <w:right w:val="none" w:sz="0" w:space="0" w:color="auto"/>
      </w:divBdr>
    </w:div>
    <w:div w:id="1029379963">
      <w:bodyDiv w:val="1"/>
      <w:marLeft w:val="0"/>
      <w:marRight w:val="0"/>
      <w:marTop w:val="0"/>
      <w:marBottom w:val="0"/>
      <w:divBdr>
        <w:top w:val="none" w:sz="0" w:space="0" w:color="auto"/>
        <w:left w:val="none" w:sz="0" w:space="0" w:color="auto"/>
        <w:bottom w:val="none" w:sz="0" w:space="0" w:color="auto"/>
        <w:right w:val="none" w:sz="0" w:space="0" w:color="auto"/>
      </w:divBdr>
    </w:div>
    <w:div w:id="1073695797">
      <w:bodyDiv w:val="1"/>
      <w:marLeft w:val="0"/>
      <w:marRight w:val="0"/>
      <w:marTop w:val="0"/>
      <w:marBottom w:val="0"/>
      <w:divBdr>
        <w:top w:val="none" w:sz="0" w:space="0" w:color="auto"/>
        <w:left w:val="none" w:sz="0" w:space="0" w:color="auto"/>
        <w:bottom w:val="none" w:sz="0" w:space="0" w:color="auto"/>
        <w:right w:val="none" w:sz="0" w:space="0" w:color="auto"/>
      </w:divBdr>
    </w:div>
    <w:div w:id="1108744359">
      <w:bodyDiv w:val="1"/>
      <w:marLeft w:val="0"/>
      <w:marRight w:val="0"/>
      <w:marTop w:val="0"/>
      <w:marBottom w:val="0"/>
      <w:divBdr>
        <w:top w:val="none" w:sz="0" w:space="0" w:color="auto"/>
        <w:left w:val="none" w:sz="0" w:space="0" w:color="auto"/>
        <w:bottom w:val="none" w:sz="0" w:space="0" w:color="auto"/>
        <w:right w:val="none" w:sz="0" w:space="0" w:color="auto"/>
      </w:divBdr>
    </w:div>
    <w:div w:id="1235623327">
      <w:bodyDiv w:val="1"/>
      <w:marLeft w:val="0"/>
      <w:marRight w:val="0"/>
      <w:marTop w:val="0"/>
      <w:marBottom w:val="0"/>
      <w:divBdr>
        <w:top w:val="none" w:sz="0" w:space="0" w:color="auto"/>
        <w:left w:val="none" w:sz="0" w:space="0" w:color="auto"/>
        <w:bottom w:val="none" w:sz="0" w:space="0" w:color="auto"/>
        <w:right w:val="none" w:sz="0" w:space="0" w:color="auto"/>
      </w:divBdr>
    </w:div>
    <w:div w:id="1360474301">
      <w:bodyDiv w:val="1"/>
      <w:marLeft w:val="0"/>
      <w:marRight w:val="0"/>
      <w:marTop w:val="0"/>
      <w:marBottom w:val="0"/>
      <w:divBdr>
        <w:top w:val="none" w:sz="0" w:space="0" w:color="auto"/>
        <w:left w:val="none" w:sz="0" w:space="0" w:color="auto"/>
        <w:bottom w:val="none" w:sz="0" w:space="0" w:color="auto"/>
        <w:right w:val="none" w:sz="0" w:space="0" w:color="auto"/>
      </w:divBdr>
    </w:div>
    <w:div w:id="1382359476">
      <w:bodyDiv w:val="1"/>
      <w:marLeft w:val="0"/>
      <w:marRight w:val="0"/>
      <w:marTop w:val="0"/>
      <w:marBottom w:val="0"/>
      <w:divBdr>
        <w:top w:val="none" w:sz="0" w:space="0" w:color="auto"/>
        <w:left w:val="none" w:sz="0" w:space="0" w:color="auto"/>
        <w:bottom w:val="none" w:sz="0" w:space="0" w:color="auto"/>
        <w:right w:val="none" w:sz="0" w:space="0" w:color="auto"/>
      </w:divBdr>
    </w:div>
    <w:div w:id="1470510163">
      <w:bodyDiv w:val="1"/>
      <w:marLeft w:val="0"/>
      <w:marRight w:val="0"/>
      <w:marTop w:val="0"/>
      <w:marBottom w:val="0"/>
      <w:divBdr>
        <w:top w:val="none" w:sz="0" w:space="0" w:color="auto"/>
        <w:left w:val="none" w:sz="0" w:space="0" w:color="auto"/>
        <w:bottom w:val="none" w:sz="0" w:space="0" w:color="auto"/>
        <w:right w:val="none" w:sz="0" w:space="0" w:color="auto"/>
      </w:divBdr>
    </w:div>
    <w:div w:id="1630667973">
      <w:bodyDiv w:val="1"/>
      <w:marLeft w:val="0"/>
      <w:marRight w:val="0"/>
      <w:marTop w:val="0"/>
      <w:marBottom w:val="0"/>
      <w:divBdr>
        <w:top w:val="none" w:sz="0" w:space="0" w:color="auto"/>
        <w:left w:val="none" w:sz="0" w:space="0" w:color="auto"/>
        <w:bottom w:val="none" w:sz="0" w:space="0" w:color="auto"/>
        <w:right w:val="none" w:sz="0" w:space="0" w:color="auto"/>
      </w:divBdr>
    </w:div>
    <w:div w:id="1642072966">
      <w:bodyDiv w:val="1"/>
      <w:marLeft w:val="0"/>
      <w:marRight w:val="0"/>
      <w:marTop w:val="0"/>
      <w:marBottom w:val="0"/>
      <w:divBdr>
        <w:top w:val="none" w:sz="0" w:space="0" w:color="auto"/>
        <w:left w:val="none" w:sz="0" w:space="0" w:color="auto"/>
        <w:bottom w:val="none" w:sz="0" w:space="0" w:color="auto"/>
        <w:right w:val="none" w:sz="0" w:space="0" w:color="auto"/>
      </w:divBdr>
    </w:div>
    <w:div w:id="1671907305">
      <w:bodyDiv w:val="1"/>
      <w:marLeft w:val="0"/>
      <w:marRight w:val="0"/>
      <w:marTop w:val="0"/>
      <w:marBottom w:val="0"/>
      <w:divBdr>
        <w:top w:val="none" w:sz="0" w:space="0" w:color="auto"/>
        <w:left w:val="none" w:sz="0" w:space="0" w:color="auto"/>
        <w:bottom w:val="none" w:sz="0" w:space="0" w:color="auto"/>
        <w:right w:val="none" w:sz="0" w:space="0" w:color="auto"/>
      </w:divBdr>
    </w:div>
    <w:div w:id="1674533270">
      <w:bodyDiv w:val="1"/>
      <w:marLeft w:val="0"/>
      <w:marRight w:val="0"/>
      <w:marTop w:val="0"/>
      <w:marBottom w:val="0"/>
      <w:divBdr>
        <w:top w:val="none" w:sz="0" w:space="0" w:color="auto"/>
        <w:left w:val="none" w:sz="0" w:space="0" w:color="auto"/>
        <w:bottom w:val="none" w:sz="0" w:space="0" w:color="auto"/>
        <w:right w:val="none" w:sz="0" w:space="0" w:color="auto"/>
      </w:divBdr>
    </w:div>
    <w:div w:id="1733655977">
      <w:bodyDiv w:val="1"/>
      <w:marLeft w:val="0"/>
      <w:marRight w:val="0"/>
      <w:marTop w:val="0"/>
      <w:marBottom w:val="0"/>
      <w:divBdr>
        <w:top w:val="none" w:sz="0" w:space="0" w:color="auto"/>
        <w:left w:val="none" w:sz="0" w:space="0" w:color="auto"/>
        <w:bottom w:val="none" w:sz="0" w:space="0" w:color="auto"/>
        <w:right w:val="none" w:sz="0" w:space="0" w:color="auto"/>
      </w:divBdr>
    </w:div>
    <w:div w:id="1847287110">
      <w:bodyDiv w:val="1"/>
      <w:marLeft w:val="0"/>
      <w:marRight w:val="0"/>
      <w:marTop w:val="0"/>
      <w:marBottom w:val="0"/>
      <w:divBdr>
        <w:top w:val="none" w:sz="0" w:space="0" w:color="auto"/>
        <w:left w:val="none" w:sz="0" w:space="0" w:color="auto"/>
        <w:bottom w:val="none" w:sz="0" w:space="0" w:color="auto"/>
        <w:right w:val="none" w:sz="0" w:space="0" w:color="auto"/>
      </w:divBdr>
    </w:div>
    <w:div w:id="1945454095">
      <w:bodyDiv w:val="1"/>
      <w:marLeft w:val="0"/>
      <w:marRight w:val="0"/>
      <w:marTop w:val="0"/>
      <w:marBottom w:val="0"/>
      <w:divBdr>
        <w:top w:val="none" w:sz="0" w:space="0" w:color="auto"/>
        <w:left w:val="none" w:sz="0" w:space="0" w:color="auto"/>
        <w:bottom w:val="none" w:sz="0" w:space="0" w:color="auto"/>
        <w:right w:val="none" w:sz="0" w:space="0" w:color="auto"/>
      </w:divBdr>
    </w:div>
    <w:div w:id="1998916181">
      <w:bodyDiv w:val="1"/>
      <w:marLeft w:val="0"/>
      <w:marRight w:val="0"/>
      <w:marTop w:val="0"/>
      <w:marBottom w:val="0"/>
      <w:divBdr>
        <w:top w:val="none" w:sz="0" w:space="0" w:color="auto"/>
        <w:left w:val="none" w:sz="0" w:space="0" w:color="auto"/>
        <w:bottom w:val="none" w:sz="0" w:space="0" w:color="auto"/>
        <w:right w:val="none" w:sz="0" w:space="0" w:color="auto"/>
      </w:divBdr>
    </w:div>
    <w:div w:id="2005089962">
      <w:bodyDiv w:val="1"/>
      <w:marLeft w:val="0"/>
      <w:marRight w:val="0"/>
      <w:marTop w:val="0"/>
      <w:marBottom w:val="0"/>
      <w:divBdr>
        <w:top w:val="none" w:sz="0" w:space="0" w:color="auto"/>
        <w:left w:val="none" w:sz="0" w:space="0" w:color="auto"/>
        <w:bottom w:val="none" w:sz="0" w:space="0" w:color="auto"/>
        <w:right w:val="none" w:sz="0" w:space="0" w:color="auto"/>
      </w:divBdr>
    </w:div>
    <w:div w:id="2012833172">
      <w:bodyDiv w:val="1"/>
      <w:marLeft w:val="0"/>
      <w:marRight w:val="0"/>
      <w:marTop w:val="0"/>
      <w:marBottom w:val="0"/>
      <w:divBdr>
        <w:top w:val="none" w:sz="0" w:space="0" w:color="auto"/>
        <w:left w:val="none" w:sz="0" w:space="0" w:color="auto"/>
        <w:bottom w:val="none" w:sz="0" w:space="0" w:color="auto"/>
        <w:right w:val="none" w:sz="0" w:space="0" w:color="auto"/>
      </w:divBdr>
    </w:div>
    <w:div w:id="2106489646">
      <w:bodyDiv w:val="1"/>
      <w:marLeft w:val="0"/>
      <w:marRight w:val="0"/>
      <w:marTop w:val="0"/>
      <w:marBottom w:val="0"/>
      <w:divBdr>
        <w:top w:val="none" w:sz="0" w:space="0" w:color="auto"/>
        <w:left w:val="none" w:sz="0" w:space="0" w:color="auto"/>
        <w:bottom w:val="none" w:sz="0" w:space="0" w:color="auto"/>
        <w:right w:val="none" w:sz="0" w:space="0" w:color="auto"/>
      </w:divBdr>
    </w:div>
    <w:div w:id="214558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hyperlink" Target="https://linuxsecurity.com/"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hyperlink" Target="https://wiki.archlinux.org/title/Nftable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ieeexplore.ieee.org/document/9281105"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ieeexplore.ieee.org/document/9189673" TargetMode="External"/><Relationship Id="rId28" Type="http://schemas.openxmlformats.org/officeDocument/2006/relationships/hyperlink" Target="https://en.wikipedia.org/wiki/ISO_3166-1_alpha-2" TargetMode="Externa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hyperlink" Target="https://db-ip.com/faq.php" TargetMode="External"/><Relationship Id="rId30" Type="http://schemas.openxmlformats.org/officeDocument/2006/relationships/header" Target="header5.xml"/><Relationship Id="rId8"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8AE3013AACAC8144A6A7DAF2EEEE5B8E" ma:contentTypeVersion="6" ma:contentTypeDescription="Yeni belge oluşturun." ma:contentTypeScope="" ma:versionID="177893bb3357e455ffdaec4e890decc0">
  <xsd:schema xmlns:xsd="http://www.w3.org/2001/XMLSchema" xmlns:xs="http://www.w3.org/2001/XMLSchema" xmlns:p="http://schemas.microsoft.com/office/2006/metadata/properties" xmlns:ns2="fa5c7d57-326d-4525-9392-9f9eb5fb0865" xmlns:ns3="79554fbb-0edd-4325-8639-dff4c7c11c05" targetNamespace="http://schemas.microsoft.com/office/2006/metadata/properties" ma:root="true" ma:fieldsID="36a1b24f893fcd1eac7190e3d1b5282b" ns2:_="" ns3:_="">
    <xsd:import namespace="fa5c7d57-326d-4525-9392-9f9eb5fb0865"/>
    <xsd:import namespace="79554fbb-0edd-4325-8639-dff4c7c11c0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5c7d57-326d-4525-9392-9f9eb5fb0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554fbb-0edd-4325-8639-dff4c7c11c05" elementFormDefault="qualified">
    <xsd:import namespace="http://schemas.microsoft.com/office/2006/documentManagement/types"/>
    <xsd:import namespace="http://schemas.microsoft.com/office/infopath/2007/PartnerControls"/>
    <xsd:element name="SharedWithUsers" ma:index="12"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8D4989B-40CF-4E3A-88F3-3039BC54D95C}">
  <ds:schemaRefs>
    <ds:schemaRef ds:uri="http://schemas.microsoft.com/sharepoint/v3/contenttype/forms"/>
  </ds:schemaRefs>
</ds:datastoreItem>
</file>

<file path=customXml/itemProps2.xml><?xml version="1.0" encoding="utf-8"?>
<ds:datastoreItem xmlns:ds="http://schemas.openxmlformats.org/officeDocument/2006/customXml" ds:itemID="{BE1199E1-CC9C-457B-BD40-7D4A4623EB6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9A071D-96A8-49DF-AA66-115FA2C60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5c7d57-326d-4525-9392-9f9eb5fb0865"/>
    <ds:schemaRef ds:uri="79554fbb-0edd-4325-8639-dff4c7c11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D41F17-7ABC-4F33-BDC2-A2D3BC434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20</Pages>
  <Words>3311</Words>
  <Characters>18878</Characters>
  <Application>Microsoft Office Word</Application>
  <DocSecurity>0</DocSecurity>
  <Lines>157</Lines>
  <Paragraphs>44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GE-400 ENGINEERING DESIGN PROJECT</vt:lpstr>
      <vt:lpstr>GE-400 ENGINEERING DESIGN PROJECT</vt:lpstr>
    </vt:vector>
  </TitlesOfParts>
  <Company/>
  <LinksUpToDate>false</LinksUpToDate>
  <CharactersWithSpaces>22145</CharactersWithSpaces>
  <SharedDoc>false</SharedDoc>
  <HLinks>
    <vt:vector size="6" baseType="variant">
      <vt:variant>
        <vt:i4>3866681</vt:i4>
      </vt:variant>
      <vt:variant>
        <vt:i4>9</vt:i4>
      </vt:variant>
      <vt:variant>
        <vt:i4>0</vt:i4>
      </vt:variant>
      <vt:variant>
        <vt:i4>5</vt:i4>
      </vt:variant>
      <vt:variant>
        <vt:lpwstr>http://www.cis/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GE-400 ENGINEERING DESIGN PROJECT</dc:title>
  <dc:subject/>
  <dc:creator>hulya.vural@antalya.edu.tr</dc:creator>
  <cp:keywords/>
  <dc:description/>
  <cp:lastModifiedBy>mete</cp:lastModifiedBy>
  <cp:revision>4</cp:revision>
  <cp:lastPrinted>2004-04-30T08:53:00Z</cp:lastPrinted>
  <dcterms:created xsi:type="dcterms:W3CDTF">2025-01-19T14:17:00Z</dcterms:created>
  <dcterms:modified xsi:type="dcterms:W3CDTF">2025-01-20T10:45:00Z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0x0101008AE3013AACAC8144A6A7DAF2EEEE5B8E</vt:lpwstr>
  </property>
</Properties>
</file>